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</w:pPr>
      <w:r>
        <w:rPr>
          <w:rFonts w:hint="eastAsia"/>
        </w:rPr>
        <w:t>基本表</w:t>
      </w:r>
    </w:p>
    <w:tbl>
      <w:tblPr>
        <w:tblStyle w:val="12"/>
        <w:tblpPr w:leftFromText="180" w:rightFromText="180" w:vertAnchor="text" w:horzAnchor="page" w:tblpX="1847" w:tblpY="864"/>
        <w:tblOverlap w:val="never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6"/>
        <w:gridCol w:w="2024"/>
        <w:gridCol w:w="2506"/>
        <w:gridCol w:w="1920"/>
        <w:gridCol w:w="11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946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202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表前缀</w:t>
            </w:r>
          </w:p>
        </w:tc>
        <w:tc>
          <w:tcPr>
            <w:tcW w:w="2506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全称</w:t>
            </w:r>
          </w:p>
        </w:tc>
        <w:tc>
          <w:tcPr>
            <w:tcW w:w="192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业务范围</w:t>
            </w:r>
          </w:p>
        </w:tc>
        <w:tc>
          <w:tcPr>
            <w:tcW w:w="1126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备注说明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APC_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 xml:space="preserve">Accounts Payable Code Tables – </w:t>
            </w:r>
          </w:p>
          <w:p>
            <w:pPr>
              <w:pStyle w:val="30"/>
            </w:pPr>
            <w:r>
              <w:t>Vendors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供应业务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ARC_</w:t>
            </w:r>
          </w:p>
          <w:p>
            <w:pPr>
              <w:pStyle w:val="30"/>
              <w:rPr>
                <w:b/>
              </w:rPr>
            </w:pP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Accounts Receivable Code Tables</w:t>
            </w:r>
          </w:p>
          <w:p>
            <w:pPr>
              <w:pStyle w:val="30"/>
            </w:pPr>
            <w:r>
              <w:t>-Billing rules, deposit, outstanding payment, insurance, order item master, receipts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接收业务(预约规则)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CF_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Configuration Code Tables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系统配置数据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CF_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CT_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Common Code Tables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基础数据表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CT_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ind w:firstLine="361" w:firstLineChars="15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5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rPr>
                <w:b/>
              </w:rPr>
              <w:t>IN_</w:t>
            </w:r>
          </w:p>
          <w:p>
            <w:pPr>
              <w:pStyle w:val="30"/>
            </w:pP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Inventory System</w:t>
            </w:r>
          </w:p>
          <w:p>
            <w:pPr>
              <w:pStyle w:val="30"/>
            </w:pPr>
            <w:r>
              <w:t>-Stock received, requested, transferred, disposed, stock-take, sterile supplies, order to manufacture items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  <w:lang w:eastAsia="zh-CN"/>
              </w:rPr>
            </w:pPr>
            <w:r>
              <w:rPr>
                <w:rFonts w:hint="eastAsia"/>
                <w:lang w:eastAsia="zh-CN"/>
              </w:rPr>
              <w:t>库存数据</w:t>
            </w:r>
            <w:r>
              <w:t>,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0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   6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MRC_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Electronic Medical Records Code Tables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电子诊疗基础数据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MRC_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   7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MR_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Electronic Medical Records</w:t>
            </w:r>
          </w:p>
          <w:p>
            <w:pPr>
              <w:pStyle w:val="30"/>
            </w:pPr>
            <w:r>
              <w:t>-Diagnosis, allergy, images, ICU values, nursing notes, objective/subjective findings, present illness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电子诊疗数据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MR_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   8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OEC_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Order Entry Code Tables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医嘱基础数据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3"/>
              <w:rPr>
                <w:b/>
              </w:rPr>
            </w:pPr>
            <w:r>
              <w:rPr>
                <w:b/>
              </w:rPr>
              <w:t>OEC_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   9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OE_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Order Entry</w:t>
            </w:r>
          </w:p>
          <w:p>
            <w:pPr>
              <w:rPr>
                <w:rFonts w:cs="Times New Roman"/>
              </w:rPr>
            </w:pPr>
            <w:r>
              <w:rPr>
                <w:rFonts w:cs="Times New Roman"/>
              </w:rPr>
              <w:t>-Items ordered, results, result codes, order execution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cs="Times New Roman"/>
              </w:rPr>
            </w:pPr>
            <w:r>
              <w:rPr>
                <w:rFonts w:hint="eastAsia"/>
              </w:rPr>
              <w:t>医嘱数据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OE_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   10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ORC_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Operating Room Code Tables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手术室基础数据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3"/>
              <w:rPr>
                <w:b/>
              </w:rPr>
            </w:pPr>
            <w:r>
              <w:rPr>
                <w:b/>
              </w:rPr>
              <w:t>ORC_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   11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OR_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Operating Room</w:t>
            </w:r>
          </w:p>
          <w:p>
            <w:pPr>
              <w:pStyle w:val="30"/>
            </w:pPr>
            <w:r>
              <w:t>-Anaesthesia, operation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cs="Times New Roman"/>
              </w:rPr>
            </w:pPr>
            <w:r>
              <w:rPr>
                <w:rFonts w:hint="eastAsia"/>
              </w:rPr>
              <w:t>手术室,手术数据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OR_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   12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PA_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病人信息,就诊,床位转移,明细数据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PA_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   13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PHC_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药品基础数据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PHC_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   14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RBC_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Resource Booking code tables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资源预约基础数据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3"/>
              <w:rPr>
                <w:b/>
              </w:rPr>
            </w:pPr>
            <w:r>
              <w:rPr>
                <w:b/>
              </w:rPr>
              <w:t>RBC_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   15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RB_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Resource Booking</w:t>
            </w:r>
          </w:p>
          <w:p>
            <w:pPr>
              <w:pStyle w:val="30"/>
            </w:pPr>
            <w:r>
              <w:t>-Resource details, bookings, scheduling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cs="Times New Roman"/>
              </w:rPr>
            </w:pPr>
            <w:r>
              <w:rPr>
                <w:rFonts w:hint="eastAsia"/>
              </w:rPr>
              <w:t>资源预约数据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RB_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 xml:space="preserve">   16</w:t>
            </w:r>
          </w:p>
        </w:tc>
        <w:tc>
          <w:tcPr>
            <w:tcW w:w="20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SS_</w:t>
            </w:r>
          </w:p>
        </w:tc>
        <w:tc>
          <w:tcPr>
            <w:tcW w:w="25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</w:pPr>
            <w:r>
              <w:t>System Code Tables</w:t>
            </w:r>
          </w:p>
        </w:tc>
        <w:tc>
          <w:tcPr>
            <w:tcW w:w="19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系统基础数据</w:t>
            </w:r>
          </w:p>
        </w:tc>
        <w:tc>
          <w:tcPr>
            <w:tcW w:w="1126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0"/>
              <w:rPr>
                <w:b/>
              </w:rPr>
            </w:pPr>
            <w:r>
              <w:rPr>
                <w:b/>
              </w:rPr>
              <w:t>SS_</w:t>
            </w:r>
          </w:p>
        </w:tc>
      </w:tr>
    </w:tbl>
    <w:p>
      <w:pPr>
        <w:pStyle w:val="3"/>
      </w:pPr>
      <w:r>
        <w:rPr>
          <w:rFonts w:hint="eastAsia"/>
        </w:rPr>
        <w:t>按表前缀划分</w:t>
      </w:r>
    </w:p>
    <w:p>
      <w:pPr>
        <w:pStyle w:val="3"/>
      </w:pPr>
      <w:r>
        <w:rPr>
          <w:rFonts w:hint="eastAsia"/>
        </w:rPr>
        <w:t>按HIS业务流程划分</w:t>
      </w:r>
    </w:p>
    <w:p>
      <w:pPr>
        <w:pStyle w:val="4"/>
      </w:pPr>
      <w:r>
        <w:rPr>
          <w:rFonts w:hint="eastAsia"/>
        </w:rPr>
        <w:t>1.基础数据字典表</w:t>
      </w:r>
    </w:p>
    <w:p>
      <w:pPr>
        <w:pStyle w:val="5"/>
      </w:pPr>
      <w:r>
        <w:rPr>
          <w:rFonts w:hint="eastAsia"/>
        </w:rPr>
        <w:t>1.1用户,安全组 ,医院基本信息表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0"/>
        <w:gridCol w:w="1905"/>
        <w:gridCol w:w="2362"/>
        <w:gridCol w:w="1914"/>
        <w:gridCol w:w="145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9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0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36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191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451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备注说明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\l "_3.1_基础表CT_Hospital" </w:instrText>
            </w:r>
            <w:r>
              <w:fldChar w:fldCharType="separate"/>
            </w:r>
            <w:r>
              <w:rPr>
                <w:rStyle w:val="15"/>
                <w:rFonts w:ascii="Times New Roman" w:hAnsi="Times New Roman" w:cs="Times New Roman"/>
                <w:kern w:val="0"/>
                <w:sz w:val="24"/>
                <w:szCs w:val="24"/>
              </w:rPr>
              <w:t>CT_Hospital</w:t>
            </w:r>
            <w:r>
              <w:rPr>
                <w:rStyle w:val="15"/>
                <w:rFonts w:ascii="Times New Roman" w:hAnsi="Times New Roman" w:cs="Times New Roman"/>
                <w:kern w:val="0"/>
                <w:sz w:val="24"/>
                <w:szCs w:val="24"/>
              </w:rPr>
              <w:fldChar w:fldCharType="end"/>
            </w:r>
          </w:p>
        </w:tc>
        <w:tc>
          <w:tcPr>
            <w:tcW w:w="23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User.CTHospital</w:t>
            </w:r>
          </w:p>
        </w:tc>
        <w:tc>
          <w:tcPr>
            <w:tcW w:w="19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医院信息</w:t>
            </w:r>
          </w:p>
        </w:tc>
        <w:tc>
          <w:tcPr>
            <w:tcW w:w="14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SS_User</w:t>
            </w:r>
          </w:p>
        </w:tc>
        <w:tc>
          <w:tcPr>
            <w:tcW w:w="23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User.SSUser</w:t>
            </w:r>
          </w:p>
        </w:tc>
        <w:tc>
          <w:tcPr>
            <w:tcW w:w="19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用户</w:t>
            </w:r>
          </w:p>
        </w:tc>
        <w:tc>
          <w:tcPr>
            <w:tcW w:w="14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>SS_GROUP</w:t>
            </w:r>
          </w:p>
        </w:tc>
        <w:tc>
          <w:tcPr>
            <w:tcW w:w="23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ascii="Times New Roman" w:hAnsi="Times New Roman" w:cs="Times New Roman"/>
                <w:szCs w:val="21"/>
              </w:rPr>
              <w:t xml:space="preserve"> SS</w:t>
            </w:r>
            <w:r>
              <w:rPr>
                <w:rFonts w:hint="eastAsia" w:ascii="Times New Roman" w:hAnsi="Times New Roman" w:cs="Times New Roman"/>
                <w:szCs w:val="21"/>
              </w:rPr>
              <w:t>Group</w:t>
            </w:r>
          </w:p>
        </w:tc>
        <w:tc>
          <w:tcPr>
            <w:tcW w:w="19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安全组</w:t>
            </w:r>
          </w:p>
        </w:tc>
        <w:tc>
          <w:tcPr>
            <w:tcW w:w="14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9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>SS_UserOtherLogonLoc</w:t>
            </w:r>
          </w:p>
        </w:tc>
        <w:tc>
          <w:tcPr>
            <w:tcW w:w="23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ascii="Times New Roman" w:hAnsi="Times New Roman" w:cs="Times New Roman"/>
                <w:szCs w:val="21"/>
              </w:rPr>
              <w:t xml:space="preserve"> SSUserOtherLogonLoc</w:t>
            </w:r>
          </w:p>
        </w:tc>
        <w:tc>
          <w:tcPr>
            <w:tcW w:w="19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登录其他科室信息</w:t>
            </w:r>
          </w:p>
        </w:tc>
        <w:tc>
          <w:tcPr>
            <w:tcW w:w="14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>
      <w:pPr>
        <w:tabs>
          <w:tab w:val="left" w:pos="720"/>
        </w:tabs>
        <w:autoSpaceDE w:val="0"/>
        <w:autoSpaceDN w:val="0"/>
        <w:adjustRightInd w:val="0"/>
        <w:ind w:left="720"/>
        <w:rPr>
          <w:szCs w:val="21"/>
        </w:rPr>
      </w:pPr>
      <w:r>
        <w:rPr>
          <w:rFonts w:hint="eastAsia"/>
          <w:szCs w:val="21"/>
        </w:rPr>
        <w:t>备注:</w:t>
      </w:r>
    </w:p>
    <w:p>
      <w:pPr>
        <w:tabs>
          <w:tab w:val="left" w:pos="720"/>
        </w:tabs>
        <w:autoSpaceDE w:val="0"/>
        <w:autoSpaceDN w:val="0"/>
        <w:adjustRightInd w:val="0"/>
        <w:ind w:left="720"/>
        <w:rPr>
          <w:szCs w:val="21"/>
        </w:rPr>
      </w:pPr>
      <w:r>
        <w:rPr>
          <w:rFonts w:hint="eastAsia"/>
          <w:szCs w:val="21"/>
        </w:rPr>
        <w:t>1.</w:t>
      </w:r>
      <w:r>
        <w:rPr>
          <w:szCs w:val="21"/>
        </w:rPr>
        <w:t>SS_USER</w:t>
      </w:r>
      <w:r>
        <w:rPr>
          <w:rFonts w:hint="eastAsia" w:ascii="宋体" w:cs="宋体"/>
          <w:szCs w:val="21"/>
          <w:lang w:val="zh-CN"/>
        </w:rPr>
        <w:t>是用户表</w:t>
      </w:r>
      <w:r>
        <w:rPr>
          <w:szCs w:val="21"/>
        </w:rPr>
        <w:t xml:space="preserve">  </w:t>
      </w:r>
      <w:r>
        <w:rPr>
          <w:rFonts w:hint="eastAsia" w:ascii="宋体" w:cs="宋体"/>
          <w:szCs w:val="21"/>
          <w:lang w:val="zh-CN"/>
        </w:rPr>
        <w:t>有一个指针指向</w:t>
      </w:r>
      <w:r>
        <w:rPr>
          <w:szCs w:val="21"/>
        </w:rPr>
        <w:t>SS_GROUP</w:t>
      </w:r>
      <w:r>
        <w:rPr>
          <w:rFonts w:hint="eastAsia" w:ascii="宋体" w:cs="宋体"/>
          <w:szCs w:val="21"/>
          <w:lang w:val="zh-CN"/>
        </w:rPr>
        <w:t>。系统里面所有操作计算机</w:t>
      </w:r>
    </w:p>
    <w:p>
      <w:pPr>
        <w:tabs>
          <w:tab w:val="left" w:pos="720"/>
        </w:tabs>
        <w:autoSpaceDE w:val="0"/>
        <w:autoSpaceDN w:val="0"/>
        <w:adjustRightInd w:val="0"/>
        <w:ind w:left="360"/>
        <w:rPr>
          <w:rFonts w:ascii="宋体" w:cs="宋体"/>
          <w:szCs w:val="21"/>
          <w:lang w:val="zh-CN"/>
        </w:rPr>
      </w:pPr>
      <w:r>
        <w:rPr>
          <w:rFonts w:hint="eastAsia" w:ascii="宋体" w:cs="宋体"/>
          <w:szCs w:val="21"/>
          <w:lang w:val="zh-CN"/>
        </w:rPr>
        <w:t>的人员都在这里面存在，在</w:t>
      </w:r>
      <w:r>
        <w:rPr>
          <w:szCs w:val="21"/>
        </w:rPr>
        <w:t>MEDTRAK</w:t>
      </w:r>
      <w:r>
        <w:rPr>
          <w:rFonts w:hint="eastAsia" w:ascii="宋体" w:cs="宋体"/>
          <w:szCs w:val="21"/>
          <w:lang w:val="zh-CN"/>
        </w:rPr>
        <w:t>中如果连续</w:t>
      </w:r>
      <w:r>
        <w:rPr>
          <w:szCs w:val="21"/>
        </w:rPr>
        <w:t>10</w:t>
      </w:r>
      <w:r>
        <w:rPr>
          <w:rFonts w:hint="eastAsia" w:ascii="宋体" w:cs="宋体"/>
          <w:szCs w:val="21"/>
          <w:lang w:val="zh-CN"/>
        </w:rPr>
        <w:t>次密码输入错误，就会把</w:t>
      </w:r>
      <w:r>
        <w:rPr>
          <w:szCs w:val="21"/>
        </w:rPr>
        <w:t>SS_ACTIVE</w:t>
      </w:r>
      <w:r>
        <w:rPr>
          <w:rFonts w:hint="eastAsia" w:ascii="宋体" w:cs="宋体"/>
          <w:szCs w:val="21"/>
          <w:lang w:val="zh-CN"/>
        </w:rPr>
        <w:t>置为</w:t>
      </w:r>
      <w:r>
        <w:rPr>
          <w:szCs w:val="21"/>
        </w:rPr>
        <w:t>NO</w:t>
      </w:r>
      <w:r>
        <w:rPr>
          <w:rFonts w:hint="eastAsia" w:ascii="宋体" w:cs="宋体"/>
          <w:szCs w:val="21"/>
          <w:lang w:val="zh-CN"/>
        </w:rPr>
        <w:t>这时此用该用户不能再做登录。</w:t>
      </w:r>
    </w:p>
    <w:p>
      <w:pPr>
        <w:tabs>
          <w:tab w:val="left" w:pos="720"/>
        </w:tabs>
        <w:autoSpaceDE w:val="0"/>
        <w:autoSpaceDN w:val="0"/>
        <w:adjustRightInd w:val="0"/>
        <w:ind w:left="360" w:firstLine="420" w:firstLineChars="200"/>
        <w:rPr>
          <w:szCs w:val="21"/>
        </w:rPr>
      </w:pPr>
      <w:r>
        <w:rPr>
          <w:rFonts w:hint="eastAsia" w:ascii="宋体" w:cs="宋体"/>
          <w:szCs w:val="21"/>
          <w:lang w:val="zh-CN"/>
        </w:rPr>
        <w:t>2.</w:t>
      </w:r>
      <w:r>
        <w:rPr>
          <w:szCs w:val="21"/>
        </w:rPr>
        <w:t>SSUSR_CAREPROV_DR</w:t>
      </w:r>
      <w:r>
        <w:rPr>
          <w:rFonts w:hint="eastAsia" w:ascii="宋体" w:cs="宋体"/>
          <w:szCs w:val="21"/>
          <w:lang w:val="zh-CN"/>
        </w:rPr>
        <w:t>指向</w:t>
      </w:r>
      <w:r>
        <w:rPr>
          <w:szCs w:val="21"/>
        </w:rPr>
        <w:t>CT_CareProv</w:t>
      </w:r>
      <w:r>
        <w:rPr>
          <w:rFonts w:hint="eastAsia" w:ascii="宋体" w:cs="宋体"/>
          <w:szCs w:val="21"/>
          <w:lang w:val="zh-CN"/>
        </w:rPr>
        <w:t>说明这个用户是医护人员。在医嘱表里面有个指针也指向</w:t>
      </w:r>
      <w:r>
        <w:rPr>
          <w:szCs w:val="21"/>
        </w:rPr>
        <w:t>CT_Careprov</w:t>
      </w:r>
      <w:r>
        <w:rPr>
          <w:rFonts w:hint="eastAsia" w:ascii="宋体" w:cs="宋体"/>
          <w:szCs w:val="21"/>
          <w:lang w:val="zh-CN"/>
        </w:rPr>
        <w:t>这个表，他的来源也就是从</w:t>
      </w:r>
      <w:r>
        <w:rPr>
          <w:szCs w:val="21"/>
        </w:rPr>
        <w:t>SS_User</w:t>
      </w:r>
      <w:r>
        <w:rPr>
          <w:rFonts w:hint="eastAsia" w:ascii="宋体" w:cs="宋体"/>
          <w:szCs w:val="21"/>
          <w:lang w:val="zh-CN"/>
        </w:rPr>
        <w:t>中的那个指针来的。</w: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      3.</w:t>
      </w:r>
      <w:r>
        <w:rPr>
          <w:szCs w:val="21"/>
        </w:rPr>
        <w:t>SS_UserOtherLogonLoc</w:t>
      </w:r>
      <w:r>
        <w:rPr>
          <w:rFonts w:hint="eastAsia" w:ascii="宋体" w:cs="宋体"/>
          <w:szCs w:val="21"/>
          <w:lang w:val="zh-CN"/>
        </w:rPr>
        <w:t>一个用户属多个科室或安全组时存的数据。</w:t>
      </w:r>
    </w:p>
    <w:p>
      <w:pPr>
        <w:tabs>
          <w:tab w:val="left" w:pos="720"/>
        </w:tabs>
        <w:autoSpaceDE w:val="0"/>
        <w:autoSpaceDN w:val="0"/>
        <w:adjustRightInd w:val="0"/>
        <w:ind w:left="720"/>
        <w:rPr>
          <w:szCs w:val="21"/>
        </w:rPr>
      </w:pPr>
    </w:p>
    <w:p>
      <w:pPr>
        <w:pStyle w:val="5"/>
      </w:pPr>
      <w:r>
        <w:rPr>
          <w:rFonts w:hint="eastAsia"/>
        </w:rPr>
        <w:t>1.2科室,部门,病房信息表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2087"/>
        <w:gridCol w:w="2312"/>
        <w:gridCol w:w="2564"/>
        <w:gridCol w:w="70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5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208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31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56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709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CT_Loc</w:t>
            </w:r>
          </w:p>
        </w:tc>
        <w:tc>
          <w:tcPr>
            <w:tcW w:w="23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User.CTLoc</w:t>
            </w:r>
          </w:p>
        </w:tc>
        <w:tc>
          <w:tcPr>
            <w:tcW w:w="2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科室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RBC_DepartmentGroup</w:t>
            </w:r>
          </w:p>
        </w:tc>
        <w:tc>
          <w:tcPr>
            <w:tcW w:w="23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科室部门组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0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PAC_Ward</w:t>
            </w:r>
          </w:p>
        </w:tc>
        <w:tc>
          <w:tcPr>
            <w:tcW w:w="23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User.PACWard</w:t>
            </w:r>
          </w:p>
        </w:tc>
        <w:tc>
          <w:tcPr>
            <w:tcW w:w="2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病区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20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PAC_WardRoom </w:t>
            </w:r>
          </w:p>
        </w:tc>
        <w:tc>
          <w:tcPr>
            <w:tcW w:w="23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User.PACWardRoom</w:t>
            </w:r>
          </w:p>
        </w:tc>
        <w:tc>
          <w:tcPr>
            <w:tcW w:w="2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病区房间(</w:t>
            </w: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PAC_Ward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 子表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20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>PAC_WardBedAllocation</w:t>
            </w:r>
          </w:p>
        </w:tc>
        <w:tc>
          <w:tcPr>
            <w:tcW w:w="23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User.PACWardBedAllocation</w:t>
            </w:r>
          </w:p>
        </w:tc>
        <w:tc>
          <w:tcPr>
            <w:tcW w:w="2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科室与病区对照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/>
                <w:szCs w:val="21"/>
              </w:rPr>
              <w:t>PAC_Room</w:t>
            </w:r>
          </w:p>
        </w:tc>
        <w:tc>
          <w:tcPr>
            <w:tcW w:w="23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房间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20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 xml:space="preserve">PAC_RoomType </w:t>
            </w:r>
          </w:p>
        </w:tc>
        <w:tc>
          <w:tcPr>
            <w:tcW w:w="23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ascii="Times New Roman" w:hAnsi="Times New Roman" w:cs="Times New Roman"/>
                <w:szCs w:val="21"/>
              </w:rPr>
              <w:t xml:space="preserve"> PACRoomType</w:t>
            </w:r>
          </w:p>
        </w:tc>
        <w:tc>
          <w:tcPr>
            <w:tcW w:w="2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/>
                <w:szCs w:val="21"/>
              </w:rPr>
              <w:t>病房类型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  <w:r>
              <w:rPr>
                <w:color w:val="000080"/>
              </w:rPr>
              <w:t>User.PACRoomType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20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>PAC_Bed</w:t>
            </w:r>
          </w:p>
        </w:tc>
        <w:tc>
          <w:tcPr>
            <w:tcW w:w="23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ascii="Times New Roman" w:hAnsi="Times New Roman" w:cs="Times New Roman"/>
                <w:szCs w:val="21"/>
              </w:rPr>
              <w:t xml:space="preserve"> PACBed</w:t>
            </w:r>
          </w:p>
        </w:tc>
        <w:tc>
          <w:tcPr>
            <w:tcW w:w="2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床位表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20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Cs w:val="21"/>
              </w:rPr>
              <w:t>PAC_B</w:t>
            </w:r>
            <w:r>
              <w:rPr>
                <w:rFonts w:hint="eastAsia" w:ascii="Times New Roman" w:hAnsi="Times New Roman" w:cs="Times New Roman"/>
                <w:szCs w:val="21"/>
              </w:rPr>
              <w:t>edType</w:t>
            </w:r>
          </w:p>
        </w:tc>
        <w:tc>
          <w:tcPr>
            <w:tcW w:w="23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ascii="Times New Roman" w:hAnsi="Times New Roman" w:cs="Times New Roman"/>
                <w:szCs w:val="21"/>
              </w:rPr>
              <w:t xml:space="preserve"> PACBedType</w:t>
            </w:r>
          </w:p>
        </w:tc>
        <w:tc>
          <w:tcPr>
            <w:tcW w:w="2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床位类型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>
      <w:r>
        <w:rPr>
          <w:rFonts w:hint="eastAsia"/>
        </w:rPr>
        <w:t>备注:</w:t>
      </w:r>
    </w:p>
    <w:p>
      <w:pPr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szCs w:val="21"/>
        </w:rPr>
      </w:pPr>
      <w:r>
        <w:rPr>
          <w:szCs w:val="21"/>
        </w:rPr>
        <w:t>PAC_WARD:</w:t>
      </w:r>
      <w:r>
        <w:rPr>
          <w:rFonts w:hint="eastAsia" w:ascii="宋体" w:cs="宋体"/>
          <w:szCs w:val="21"/>
          <w:lang w:val="zh-CN"/>
        </w:rPr>
        <w:t>在此表中存在的是在</w:t>
      </w:r>
      <w:r>
        <w:rPr>
          <w:szCs w:val="21"/>
        </w:rPr>
        <w:t>CT_LOC</w:t>
      </w:r>
      <w:r>
        <w:rPr>
          <w:rFonts w:hint="eastAsia" w:ascii="宋体" w:cs="宋体"/>
          <w:szCs w:val="21"/>
          <w:lang w:val="zh-CN"/>
        </w:rPr>
        <w:t>中的科室类型为</w:t>
      </w:r>
      <w:r>
        <w:rPr>
          <w:szCs w:val="21"/>
        </w:rPr>
        <w:t>WARD</w:t>
      </w:r>
      <w:r>
        <w:rPr>
          <w:rFonts w:hint="eastAsia" w:ascii="宋体" w:cs="宋体"/>
          <w:szCs w:val="21"/>
          <w:lang w:val="zh-CN"/>
        </w:rPr>
        <w:t>的记录</w:t>
      </w:r>
      <w:r>
        <w:rPr>
          <w:szCs w:val="21"/>
        </w:rPr>
        <w:t>,</w:t>
      </w:r>
      <w:r>
        <w:rPr>
          <w:rFonts w:hint="eastAsia" w:ascii="宋体" w:cs="宋体"/>
          <w:szCs w:val="21"/>
          <w:lang w:val="zh-CN"/>
        </w:rPr>
        <w:t>他是</w:t>
      </w:r>
    </w:p>
    <w:p>
      <w:pPr>
        <w:tabs>
          <w:tab w:val="left" w:pos="720"/>
        </w:tabs>
        <w:autoSpaceDE w:val="0"/>
        <w:autoSpaceDN w:val="0"/>
        <w:adjustRightInd w:val="0"/>
        <w:ind w:left="360"/>
        <w:rPr>
          <w:szCs w:val="21"/>
        </w:rPr>
      </w:pPr>
      <w:r>
        <w:rPr>
          <w:rFonts w:hint="eastAsia" w:ascii="宋体" w:cs="宋体"/>
          <w:szCs w:val="21"/>
          <w:lang w:val="zh-CN"/>
        </w:rPr>
        <w:t>在</w:t>
      </w:r>
      <w:r>
        <w:rPr>
          <w:szCs w:val="21"/>
        </w:rPr>
        <w:t>CT_LOC</w:t>
      </w:r>
      <w:r>
        <w:rPr>
          <w:rFonts w:hint="eastAsia" w:ascii="宋体" w:cs="宋体"/>
          <w:szCs w:val="21"/>
          <w:lang w:val="zh-CN"/>
        </w:rPr>
        <w:t>中的一个</w:t>
      </w:r>
      <w:r>
        <w:rPr>
          <w:szCs w:val="21"/>
        </w:rPr>
        <w:t>Trigger.</w:t>
      </w:r>
    </w:p>
    <w:p>
      <w:pPr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szCs w:val="21"/>
        </w:rPr>
      </w:pPr>
      <w:r>
        <w:rPr>
          <w:szCs w:val="21"/>
        </w:rPr>
        <w:t>PAC_BED</w:t>
      </w:r>
      <w:r>
        <w:rPr>
          <w:rFonts w:hint="eastAsia" w:ascii="宋体" w:cs="宋体"/>
          <w:szCs w:val="21"/>
          <w:lang w:val="zh-CN"/>
        </w:rPr>
        <w:t>是</w:t>
      </w:r>
      <w:r>
        <w:rPr>
          <w:szCs w:val="21"/>
        </w:rPr>
        <w:t>PAC_WARD</w:t>
      </w:r>
      <w:r>
        <w:rPr>
          <w:rFonts w:hint="eastAsia" w:ascii="宋体" w:cs="宋体"/>
          <w:szCs w:val="21"/>
          <w:lang w:val="zh-CN"/>
        </w:rPr>
        <w:t>的一个子表</w:t>
      </w:r>
      <w:r>
        <w:rPr>
          <w:szCs w:val="21"/>
        </w:rPr>
        <w:t>,</w:t>
      </w:r>
      <w:r>
        <w:rPr>
          <w:rFonts w:hint="eastAsia" w:ascii="宋体" w:cs="宋体"/>
          <w:szCs w:val="21"/>
          <w:lang w:val="zh-CN"/>
        </w:rPr>
        <w:t>在这个表里面存在的是病区的床位信息</w:t>
      </w:r>
      <w:r>
        <w:rPr>
          <w:szCs w:val="21"/>
        </w:rPr>
        <w:t>.</w:t>
      </w:r>
      <w:r>
        <w:rPr>
          <w:rFonts w:hint="eastAsia" w:ascii="宋体" w:cs="宋体"/>
          <w:szCs w:val="21"/>
          <w:lang w:val="zh-CN"/>
        </w:rPr>
        <w:t>在里</w:t>
      </w:r>
      <w:r>
        <w:rPr>
          <w:szCs w:val="21"/>
        </w:rPr>
        <w:t xml:space="preserve">     </w:t>
      </w:r>
    </w:p>
    <w:p>
      <w:pPr>
        <w:tabs>
          <w:tab w:val="left" w:pos="720"/>
        </w:tabs>
        <w:autoSpaceDE w:val="0"/>
        <w:autoSpaceDN w:val="0"/>
        <w:adjustRightInd w:val="0"/>
        <w:ind w:left="420" w:leftChars="200"/>
        <w:rPr>
          <w:szCs w:val="21"/>
        </w:rPr>
      </w:pPr>
      <w:r>
        <w:rPr>
          <w:rFonts w:hint="eastAsia" w:ascii="宋体" w:cs="宋体"/>
          <w:szCs w:val="21"/>
          <w:lang w:val="zh-CN"/>
        </w:rPr>
        <w:t>面的床位大小可以通过</w:t>
      </w:r>
      <w:r>
        <w:rPr>
          <w:szCs w:val="21"/>
        </w:rPr>
        <w:t>SQL</w:t>
      </w:r>
      <w:r>
        <w:rPr>
          <w:rFonts w:hint="eastAsia" w:ascii="宋体" w:cs="宋体"/>
          <w:szCs w:val="21"/>
          <w:lang w:val="zh-CN"/>
        </w:rPr>
        <w:t>最后一次更新</w:t>
      </w:r>
      <w:r>
        <w:rPr>
          <w:rFonts w:hint="eastAsia"/>
          <w:szCs w:val="21"/>
        </w:rPr>
        <w:t>，</w:t>
      </w:r>
      <w:r>
        <w:rPr>
          <w:rFonts w:hint="eastAsia" w:ascii="宋体" w:cs="宋体"/>
          <w:szCs w:val="21"/>
          <w:lang w:val="zh-CN"/>
        </w:rPr>
        <w:t>在此表里面有一个指针指向</w:t>
      </w:r>
      <w:r>
        <w:rPr>
          <w:szCs w:val="21"/>
        </w:rPr>
        <w:t>PAC_BEDTYPE,</w:t>
      </w:r>
      <w:r>
        <w:rPr>
          <w:rFonts w:hint="eastAsia" w:ascii="宋体" w:cs="宋体"/>
          <w:szCs w:val="21"/>
          <w:lang w:val="zh-CN"/>
        </w:rPr>
        <w:t>在</w:t>
      </w:r>
      <w:r>
        <w:rPr>
          <w:szCs w:val="21"/>
        </w:rPr>
        <w:t>PAC_BEDTYPE</w:t>
      </w:r>
      <w:r>
        <w:rPr>
          <w:rFonts w:hint="eastAsia" w:ascii="宋体" w:cs="宋体"/>
          <w:szCs w:val="21"/>
          <w:lang w:val="zh-CN"/>
        </w:rPr>
        <w:t>中记录了医院的</w:t>
      </w:r>
    </w:p>
    <w:p>
      <w:pPr>
        <w:numPr>
          <w:ilvl w:val="0"/>
          <w:numId w:val="3"/>
        </w:numPr>
        <w:tabs>
          <w:tab w:val="left" w:pos="720"/>
        </w:tabs>
        <w:autoSpaceDE w:val="0"/>
        <w:autoSpaceDN w:val="0"/>
        <w:adjustRightInd w:val="0"/>
        <w:ind w:left="720" w:hanging="360"/>
        <w:rPr>
          <w:szCs w:val="21"/>
        </w:rPr>
      </w:pPr>
      <w:r>
        <w:rPr>
          <w:rFonts w:hint="eastAsia" w:ascii="宋体" w:cs="宋体"/>
          <w:szCs w:val="21"/>
          <w:lang w:val="zh-CN"/>
        </w:rPr>
        <w:t>床位类型</w:t>
      </w:r>
      <w:r>
        <w:rPr>
          <w:szCs w:val="21"/>
        </w:rPr>
        <w:t>,</w:t>
      </w:r>
      <w:r>
        <w:rPr>
          <w:rFonts w:hint="eastAsia" w:ascii="宋体" w:cs="宋体"/>
          <w:szCs w:val="21"/>
          <w:lang w:val="zh-CN"/>
        </w:rPr>
        <w:t>他跟医嘱相关联</w:t>
      </w:r>
      <w:r>
        <w:rPr>
          <w:szCs w:val="21"/>
        </w:rPr>
        <w:t>,</w:t>
      </w:r>
      <w:r>
        <w:rPr>
          <w:rFonts w:hint="eastAsia" w:ascii="宋体" w:cs="宋体"/>
          <w:szCs w:val="21"/>
          <w:lang w:val="zh-CN"/>
        </w:rPr>
        <w:t>病人的床位费就是跟据此表来计算的</w:t>
      </w:r>
      <w:r>
        <w:rPr>
          <w:szCs w:val="21"/>
        </w:rPr>
        <w:t>.</w:t>
      </w:r>
    </w:p>
    <w:p>
      <w:pPr>
        <w:pStyle w:val="31"/>
        <w:ind w:left="360" w:firstLine="0" w:firstLineChars="0"/>
        <w:rPr>
          <w:rFonts w:ascii="宋体" w:cs="宋体"/>
          <w:szCs w:val="21"/>
        </w:rPr>
      </w:pPr>
      <w:r>
        <w:rPr>
          <w:szCs w:val="21"/>
        </w:rPr>
        <w:t>PAC_WardRoom</w:t>
      </w:r>
      <w:r>
        <w:rPr>
          <w:rFonts w:hint="eastAsia" w:ascii="宋体" w:cs="宋体"/>
          <w:szCs w:val="21"/>
          <w:lang w:val="zh-CN"/>
        </w:rPr>
        <w:t>此表是</w:t>
      </w:r>
      <w:r>
        <w:rPr>
          <w:szCs w:val="21"/>
        </w:rPr>
        <w:t>PAC_WARD</w:t>
      </w:r>
      <w:r>
        <w:rPr>
          <w:rFonts w:hint="eastAsia" w:ascii="宋体" w:cs="宋体"/>
          <w:szCs w:val="21"/>
          <w:lang w:val="zh-CN"/>
        </w:rPr>
        <w:t>的一个子表</w:t>
      </w:r>
      <w:r>
        <w:rPr>
          <w:szCs w:val="21"/>
        </w:rPr>
        <w:t>,</w:t>
      </w:r>
      <w:r>
        <w:rPr>
          <w:rFonts w:hint="eastAsia" w:ascii="宋体" w:cs="宋体"/>
          <w:szCs w:val="21"/>
          <w:lang w:val="zh-CN"/>
        </w:rPr>
        <w:t>这个表里面是病区的房间信息</w:t>
      </w:r>
      <w:r>
        <w:rPr>
          <w:szCs w:val="21"/>
        </w:rPr>
        <w:t>,</w:t>
      </w:r>
      <w:r>
        <w:rPr>
          <w:rFonts w:hint="eastAsia" w:ascii="宋体" w:cs="宋体"/>
          <w:szCs w:val="21"/>
          <w:lang w:val="zh-CN"/>
        </w:rPr>
        <w:t>有一个指针指向</w:t>
      </w:r>
      <w:r>
        <w:rPr>
          <w:szCs w:val="21"/>
        </w:rPr>
        <w:t>PAC_RoomType, PAC_RoomType</w:t>
      </w:r>
      <w:r>
        <w:rPr>
          <w:rFonts w:hint="eastAsia" w:ascii="宋体" w:cs="宋体"/>
          <w:szCs w:val="21"/>
          <w:lang w:val="zh-CN"/>
        </w:rPr>
        <w:t>里面记录了医院所有的床位类型</w:t>
      </w:r>
    </w:p>
    <w:p>
      <w:pPr>
        <w:pStyle w:val="31"/>
        <w:ind w:left="360" w:firstLine="0" w:firstLineChars="0"/>
        <w:rPr>
          <w:szCs w:val="21"/>
        </w:rPr>
      </w:pPr>
      <w:r>
        <w:rPr>
          <w:rFonts w:hint="eastAsia"/>
          <w:szCs w:val="21"/>
        </w:rPr>
        <w:t>4.科室类型</w:t>
      </w:r>
    </w:p>
    <w:p>
      <w:pPr>
        <w:pStyle w:val="31"/>
        <w:ind w:left="360"/>
        <w:rPr>
          <w:szCs w:val="21"/>
        </w:rPr>
      </w:pPr>
      <w:r>
        <w:rPr>
          <w:rFonts w:hint="eastAsia"/>
          <w:szCs w:val="21"/>
        </w:rPr>
        <w:t>常用的科室类型：</w:t>
      </w:r>
    </w:p>
    <w:p>
      <w:pPr>
        <w:pStyle w:val="31"/>
        <w:ind w:left="360"/>
        <w:rPr>
          <w:szCs w:val="21"/>
        </w:rPr>
      </w:pPr>
      <w:r>
        <w:rPr>
          <w:rFonts w:hint="eastAsia"/>
          <w:szCs w:val="21"/>
        </w:rPr>
        <w:t xml:space="preserve">      Execute：常规临床科室及医技科室</w:t>
      </w:r>
    </w:p>
    <w:p>
      <w:pPr>
        <w:pStyle w:val="31"/>
        <w:ind w:left="3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   Emergency：急诊观察室 不包含急诊就诊科室</w:t>
      </w:r>
    </w:p>
    <w:p>
      <w:pPr>
        <w:pStyle w:val="31"/>
        <w:ind w:left="36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   Operating Theatre：手术室</w:t>
      </w:r>
    </w:p>
    <w:p>
      <w:pPr>
        <w:pStyle w:val="31"/>
        <w:ind w:left="360"/>
        <w:rPr>
          <w:szCs w:val="21"/>
        </w:rPr>
      </w:pPr>
      <w:r>
        <w:rPr>
          <w:rFonts w:hint="eastAsia"/>
          <w:szCs w:val="21"/>
        </w:rPr>
        <w:t xml:space="preserve">     Dispensing：库房管理科室</w:t>
      </w:r>
    </w:p>
    <w:p>
      <w:pPr>
        <w:pStyle w:val="31"/>
        <w:ind w:left="360"/>
        <w:rPr>
          <w:szCs w:val="21"/>
        </w:rPr>
      </w:pPr>
      <w:r>
        <w:rPr>
          <w:rFonts w:hint="eastAsia"/>
          <w:szCs w:val="21"/>
        </w:rPr>
        <w:t xml:space="preserve">     Other：行政办公科室</w:t>
      </w:r>
    </w:p>
    <w:p>
      <w:pPr>
        <w:pStyle w:val="31"/>
        <w:ind w:left="360" w:firstLine="0" w:firstLineChars="0"/>
        <w:rPr>
          <w:szCs w:val="21"/>
        </w:rPr>
      </w:pPr>
      <w:r>
        <w:rPr>
          <w:rFonts w:hint="eastAsia"/>
          <w:szCs w:val="21"/>
        </w:rPr>
        <w:t xml:space="preserve">         Ward：临床病区 护理单元，有床位</w:t>
      </w:r>
    </w:p>
    <w:p>
      <w:pPr>
        <w:pStyle w:val="5"/>
      </w:pPr>
      <w:r>
        <w:rPr>
          <w:rFonts w:hint="eastAsia"/>
        </w:rPr>
        <w:t>1.3医护人员表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7"/>
        <w:gridCol w:w="1956"/>
        <w:gridCol w:w="2336"/>
        <w:gridCol w:w="2142"/>
        <w:gridCol w:w="121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7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56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336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14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211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CT_CareProv</w:t>
            </w:r>
          </w:p>
        </w:tc>
        <w:tc>
          <w:tcPr>
            <w:tcW w:w="23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User.CTCareProv</w:t>
            </w:r>
          </w:p>
        </w:tc>
        <w:tc>
          <w:tcPr>
            <w:tcW w:w="21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医护人员</w:t>
            </w:r>
          </w:p>
        </w:tc>
        <w:tc>
          <w:tcPr>
            <w:tcW w:w="121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CT_CarPrvTp</w:t>
            </w:r>
          </w:p>
        </w:tc>
        <w:tc>
          <w:tcPr>
            <w:tcW w:w="23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0080"/>
              </w:rPr>
            </w:pPr>
            <w:r>
              <w:rPr>
                <w:color w:val="000080"/>
              </w:rPr>
              <w:t>User.CTCarPrvTp</w:t>
            </w:r>
          </w:p>
        </w:tc>
        <w:tc>
          <w:tcPr>
            <w:tcW w:w="21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cs="宋体"/>
                <w:szCs w:val="21"/>
                <w:lang w:val="zh-CN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医护人员类别</w:t>
            </w:r>
          </w:p>
        </w:tc>
        <w:tc>
          <w:tcPr>
            <w:tcW w:w="121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1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>
      <w:r>
        <w:rPr>
          <w:rFonts w:hint="eastAsia"/>
        </w:rPr>
        <w:t>备注：</w:t>
      </w:r>
    </w:p>
    <w:p>
      <w:pPr>
        <w:pStyle w:val="31"/>
        <w:numPr>
          <w:ilvl w:val="0"/>
          <w:numId w:val="4"/>
        </w:numPr>
        <w:tabs>
          <w:tab w:val="left" w:pos="720"/>
        </w:tabs>
        <w:autoSpaceDE w:val="0"/>
        <w:autoSpaceDN w:val="0"/>
        <w:adjustRightInd w:val="0"/>
        <w:ind w:firstLineChars="0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szCs w:val="21"/>
        </w:rPr>
        <w:t>CT_CARPRVTP</w:t>
      </w:r>
      <w:r>
        <w:rPr>
          <w:rFonts w:hint="eastAsia" w:ascii="宋体" w:cs="宋体"/>
          <w:szCs w:val="21"/>
          <w:lang w:val="zh-CN"/>
        </w:rPr>
        <w:t>这个表是用来表明医护人员的类型</w:t>
      </w:r>
      <w:r>
        <w:rPr>
          <w:rFonts w:hint="eastAsia" w:ascii="宋体" w:cs="宋体"/>
          <w:szCs w:val="21"/>
        </w:rPr>
        <w:t>，</w:t>
      </w:r>
      <w:r>
        <w:rPr>
          <w:rFonts w:hint="eastAsia" w:ascii="宋体" w:cs="宋体"/>
          <w:szCs w:val="21"/>
          <w:lang w:val="zh-CN"/>
        </w:rPr>
        <w:t>在</w:t>
      </w:r>
      <w:r>
        <w:rPr>
          <w:szCs w:val="21"/>
        </w:rPr>
        <w:t>CT_Careprov</w:t>
      </w:r>
      <w:r>
        <w:rPr>
          <w:rFonts w:hint="eastAsia" w:ascii="宋体" w:cs="宋体"/>
          <w:szCs w:val="21"/>
          <w:lang w:val="zh-CN"/>
        </w:rPr>
        <w:t>中有一个指针指向这个表。</w:t>
      </w:r>
    </w:p>
    <w:p>
      <w:pPr>
        <w:pStyle w:val="31"/>
        <w:ind w:left="360" w:firstLine="0" w:firstLineChars="0"/>
      </w:pPr>
    </w:p>
    <w:p>
      <w:pPr>
        <w:pStyle w:val="5"/>
      </w:pPr>
      <w:r>
        <w:rPr>
          <w:rFonts w:hint="eastAsia"/>
        </w:rPr>
        <w:t>1.4诊断基础数据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7"/>
        <w:gridCol w:w="1867"/>
        <w:gridCol w:w="1955"/>
        <w:gridCol w:w="2888"/>
        <w:gridCol w:w="97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3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86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95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888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975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MRC_DiagnosType</w:t>
            </w:r>
          </w:p>
        </w:tc>
        <w:tc>
          <w:tcPr>
            <w:tcW w:w="19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hint="eastAsia"/>
              </w:rPr>
              <w:t xml:space="preserve"> MRCDiagnosType</w:t>
            </w:r>
          </w:p>
        </w:tc>
        <w:tc>
          <w:tcPr>
            <w:tcW w:w="28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诊断类型表(</w:t>
            </w:r>
            <w:r>
              <w:rPr>
                <w:rFonts w:ascii="Verdana" w:hAnsi="Verdana"/>
                <w:sz w:val="19"/>
                <w:szCs w:val="19"/>
              </w:rPr>
              <w:t>出院诊断</w:t>
            </w:r>
            <w:r>
              <w:rPr>
                <w:rFonts w:hint="eastAsia" w:ascii="Verdana" w:hAnsi="Verdana"/>
                <w:sz w:val="19"/>
                <w:szCs w:val="19"/>
              </w:rPr>
              <w:t>,主诊断,入院诊断</w:t>
            </w:r>
            <w:r>
              <w:rPr>
                <w:rFonts w:hint="eastAsia"/>
              </w:rPr>
              <w:t>)</w:t>
            </w:r>
          </w:p>
        </w:tc>
        <w:tc>
          <w:tcPr>
            <w:tcW w:w="97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MRC_ICDAlias</w:t>
            </w:r>
          </w:p>
        </w:tc>
        <w:tc>
          <w:tcPr>
            <w:tcW w:w="19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hint="eastAsia"/>
              </w:rPr>
              <w:t xml:space="preserve"> MRCICDAlias</w:t>
            </w:r>
          </w:p>
        </w:tc>
        <w:tc>
          <w:tcPr>
            <w:tcW w:w="28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别名表</w:t>
            </w:r>
          </w:p>
        </w:tc>
        <w:tc>
          <w:tcPr>
            <w:tcW w:w="97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8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MRC_ICDDx</w:t>
            </w:r>
          </w:p>
        </w:tc>
        <w:tc>
          <w:tcPr>
            <w:tcW w:w="19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User.MRCICDDx</w:t>
            </w:r>
          </w:p>
        </w:tc>
        <w:tc>
          <w:tcPr>
            <w:tcW w:w="28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诊断表</w:t>
            </w:r>
          </w:p>
        </w:tc>
        <w:tc>
          <w:tcPr>
            <w:tcW w:w="97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^MRC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"ID"”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)</w:t>
            </w:r>
          </w:p>
        </w:tc>
      </w:tr>
    </w:tbl>
    <w:p>
      <w:r>
        <w:rPr>
          <w:rFonts w:hint="eastAsia"/>
        </w:rPr>
        <w:t xml:space="preserve">   </w:t>
      </w:r>
    </w:p>
    <w:p>
      <w:pPr>
        <w:pStyle w:val="5"/>
      </w:pPr>
      <w:r>
        <w:rPr>
          <w:rFonts w:hint="eastAsia"/>
        </w:rPr>
        <w:t>1.5三大项基础信息</w:t>
      </w:r>
    </w:p>
    <w:p>
      <w:pPr>
        <w:pStyle w:val="6"/>
      </w:pPr>
      <w:r>
        <w:rPr>
          <w:rFonts w:hint="eastAsia"/>
        </w:rPr>
        <w:t>1.5.1 医嘱项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1894"/>
        <w:gridCol w:w="2255"/>
        <w:gridCol w:w="2566"/>
        <w:gridCol w:w="125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56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89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25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566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251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ARC_ItmMast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User.ARCItmMast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color w:val="538CD5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b/>
                <w:color w:val="538CD5"/>
                <w:szCs w:val="21"/>
                <w:lang w:val="zh-CN"/>
              </w:rPr>
              <w:t>医嘱项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color w:val="008000"/>
              </w:rPr>
              <w:t>ARC_Alias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User.ARCAlias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医嘱项别名表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color w:val="008000"/>
              </w:rPr>
              <w:t>ARC_ItmRecLoc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User.ARCItmRecLoc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医嘱项接收科室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</w:rPr>
            </w:pPr>
            <w:r>
              <w:rPr>
                <w:color w:val="008000"/>
              </w:rPr>
              <w:t>ARC_ItemCat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User.ARCItemCat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</w:rPr>
            </w:pPr>
            <w:r>
              <w:rPr>
                <w:rFonts w:hint="eastAsia"/>
              </w:rPr>
              <w:t>医嘱子分类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^ARC("IC")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color w:val="008000"/>
              </w:rPr>
              <w:t>ARC_ItemCatRecLoc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User.ARCItemCatRecLoc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医嘱子分类接收科室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</w:rPr>
            </w:pPr>
            <w:r>
              <w:rPr>
                <w:color w:val="008000"/>
              </w:rPr>
              <w:t>OEC_OrderCategory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User.OECOrderCategory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</w:rPr>
            </w:pPr>
            <w:r>
              <w:rPr>
                <w:rFonts w:hint="eastAsia"/>
              </w:rPr>
              <w:t>医嘱大类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^OEC("ORCAT")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color w:val="008000"/>
              </w:rPr>
              <w:t>OEC_OrdCatRecLoc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User.OECOrdCatRecLoc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医嘱大类接收科室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</w:rPr>
            </w:pPr>
            <w:r>
              <w:rPr>
                <w:color w:val="008000"/>
              </w:rPr>
              <w:t>OEC_OrderType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User.OECOrderType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</w:rPr>
            </w:pPr>
            <w:r>
              <w:rPr>
                <w:rFonts w:hint="eastAsia"/>
              </w:rPr>
              <w:t>医嘱类型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^OEC("TYP")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</w:rPr>
            </w:pPr>
            <w:r>
              <w:rPr>
                <w:color w:val="008000"/>
              </w:rPr>
              <w:t>OEC_OrderStatus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User.OECOrderStatus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</w:rPr>
            </w:pPr>
            <w:r>
              <w:rPr>
                <w:rFonts w:hint="eastAsia" w:cs="Times New Roman"/>
              </w:rPr>
              <w:t>医嘱状态表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^OEC("OSTAT")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</w:rPr>
            </w:pPr>
            <w:r>
              <w:rPr>
                <w:color w:val="008000"/>
              </w:rPr>
              <w:t>ARC_BillGrp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User.ARCBillGrp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  <w:b/>
                <w:color w:val="538CD5"/>
              </w:rPr>
            </w:pPr>
            <w:r>
              <w:rPr>
                <w:rFonts w:hint="eastAsia" w:cs="Times New Roman"/>
                <w:b/>
                <w:color w:val="538CD5"/>
              </w:rPr>
              <w:t>帐单类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szCs w:val="21"/>
              </w:rPr>
              <w:t>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</w:rPr>
            </w:pPr>
            <w:r>
              <w:rPr>
                <w:color w:val="008000"/>
              </w:rPr>
              <w:t>ARC_BillSub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User.ARCBillSub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  <w:b/>
                <w:color w:val="538CD5"/>
              </w:rPr>
            </w:pPr>
            <w:r>
              <w:rPr>
                <w:rFonts w:hint="eastAsia" w:cs="Times New Roman"/>
                <w:b/>
                <w:color w:val="538CD5"/>
              </w:rPr>
              <w:t>帐单子类(只有统计组用到)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OEC_Order_AdminStatus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User.OECOrderAdminStatus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医嘱执行状态表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</w:rPr>
            </w:pPr>
            <w:r>
              <w:rPr>
                <w:color w:val="008000"/>
              </w:rPr>
              <w:t>ARC_OrdSets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User.ARCOrdSets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  <w:b/>
                <w:color w:val="538CD5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医嘱套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</w:rPr>
            </w:pPr>
            <w:r>
              <w:rPr>
                <w:color w:val="008000"/>
              </w:rPr>
              <w:t>DHC_UserFavItems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User.DHCUserFavItems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  <w:b/>
                <w:color w:val="538CD5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个人医嘱套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szCs w:val="21"/>
              </w:rPr>
              <w:t>ARC_ORDSETS -&gt; ARC_OrdSetDate-&gt; ARC_OrdSetDateIte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Cs w:val="21"/>
              </w:rPr>
            </w:pPr>
            <w:r>
              <w:rPr>
                <w:color w:val="008000"/>
              </w:rPr>
              <w:t>OEC_Priority</w:t>
            </w: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User.OECPriority</w:t>
            </w: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医嘱类型(长期,临时)</w:t>
            </w: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Times New Roman"/>
                <w:b/>
                <w:sz w:val="24"/>
                <w:szCs w:val="24"/>
              </w:rPr>
            </w:pP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Times New Roman"/>
                <w:b/>
                <w:sz w:val="24"/>
                <w:szCs w:val="24"/>
              </w:rPr>
            </w:pP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5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</w:tbl>
    <w:p>
      <w:pPr>
        <w:rPr>
          <w:color w:val="008000"/>
        </w:rPr>
      </w:pPr>
      <w:r>
        <w:rPr>
          <w:color w:val="008000"/>
        </w:rPr>
        <w:t>ARC_OrdSets</w:t>
      </w:r>
      <w:r>
        <w:rPr>
          <w:szCs w:val="21"/>
        </w:rPr>
        <w:t xml:space="preserve"> -&gt; </w:t>
      </w:r>
      <w:r>
        <w:rPr>
          <w:color w:val="008000"/>
        </w:rPr>
        <w:t>ARC_OrdSetDate</w:t>
      </w:r>
      <w:r>
        <w:rPr>
          <w:szCs w:val="21"/>
        </w:rPr>
        <w:t xml:space="preserve">-&gt; </w:t>
      </w:r>
      <w:r>
        <w:rPr>
          <w:color w:val="008000"/>
        </w:rPr>
        <w:t>ARC_OrdSetDateItem</w:t>
      </w:r>
      <w:r>
        <w:rPr>
          <w:rFonts w:hint="eastAsia"/>
          <w:color w:val="008000"/>
        </w:rPr>
        <w:t xml:space="preserve">  然后关联医嘱套中的医嘱信息</w:t>
      </w:r>
    </w:p>
    <w:p/>
    <w:p>
      <w:pPr>
        <w:pStyle w:val="6"/>
      </w:pPr>
      <w:r>
        <w:rPr>
          <w:rFonts w:hint="eastAsia"/>
        </w:rPr>
        <w:t>1.5.2药学项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3"/>
        <w:gridCol w:w="2589"/>
        <w:gridCol w:w="1964"/>
        <w:gridCol w:w="2492"/>
        <w:gridCol w:w="7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763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258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96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49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714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  <w:sz w:val="24"/>
                <w:szCs w:val="24"/>
              </w:rPr>
              <w:t>PHC_DrgMast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  <w:sz w:val="24"/>
                <w:szCs w:val="24"/>
              </w:rPr>
              <w:t>User.PHCDrgMast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color w:val="538CD5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b/>
                <w:color w:val="538CD5"/>
                <w:sz w:val="24"/>
                <w:szCs w:val="24"/>
              </w:rPr>
              <w:t>药学项主表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color w:val="008000"/>
                <w:sz w:val="24"/>
                <w:szCs w:val="24"/>
              </w:rPr>
              <w:t>PHC_DrgForm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  <w:sz w:val="24"/>
                <w:szCs w:val="24"/>
              </w:rPr>
              <w:t>User.PHCDrgForm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药学项子表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color w:val="008000"/>
                <w:sz w:val="24"/>
                <w:szCs w:val="24"/>
              </w:rPr>
              <w:t>PHC_DrgFormExt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  <w:sz w:val="24"/>
                <w:szCs w:val="24"/>
              </w:rPr>
              <w:t>User.PHCDrgFormExt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药学项扩展表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color w:val="008000"/>
                <w:sz w:val="24"/>
                <w:szCs w:val="24"/>
              </w:rPr>
              <w:t>PHC_DrgGeneric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  <w:sz w:val="24"/>
                <w:szCs w:val="24"/>
              </w:rPr>
              <w:t>User.PHCDrgGeneric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药品通用名(</w:t>
            </w:r>
            <w:r>
              <w:rPr>
                <w:color w:val="008000"/>
                <w:sz w:val="24"/>
                <w:szCs w:val="24"/>
              </w:rPr>
              <w:t>PHC_DrgMast</w:t>
            </w:r>
            <w:r>
              <w:rPr>
                <w:rFonts w:hint="eastAsia"/>
                <w:color w:val="008000"/>
                <w:sz w:val="24"/>
                <w:szCs w:val="24"/>
              </w:rPr>
              <w:t>的子表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PHC_Form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  <w:sz w:val="24"/>
                <w:szCs w:val="24"/>
              </w:rPr>
              <w:t>User.PHCForm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 w:ascii="宋体" w:cs="宋体"/>
                <w:sz w:val="24"/>
                <w:szCs w:val="24"/>
                <w:lang w:val="zh-CN"/>
              </w:rPr>
              <w:t>剂型(颗粒剂,胶囊)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color w:val="008000"/>
                <w:sz w:val="24"/>
                <w:szCs w:val="24"/>
              </w:rPr>
              <w:t>PHC_Generic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  <w:sz w:val="24"/>
                <w:szCs w:val="24"/>
              </w:rPr>
              <w:t>User.PHCGeneric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通用名表(与</w:t>
            </w:r>
            <w:r>
              <w:rPr>
                <w:color w:val="008000"/>
                <w:sz w:val="24"/>
                <w:szCs w:val="24"/>
              </w:rPr>
              <w:t>PHC_DrgGeneric</w:t>
            </w:r>
            <w:r>
              <w:rPr>
                <w:rFonts w:hint="eastAsia"/>
                <w:color w:val="008000"/>
                <w:sz w:val="24"/>
                <w:szCs w:val="24"/>
              </w:rPr>
              <w:t>外键关联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CT_UOM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  <w:sz w:val="24"/>
                <w:szCs w:val="24"/>
              </w:rPr>
              <w:t>User.CTUOM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cs="宋体"/>
                <w:sz w:val="24"/>
                <w:szCs w:val="24"/>
                <w:lang w:val="zh-CN"/>
              </w:rPr>
            </w:pPr>
            <w:r>
              <w:rPr>
                <w:rFonts w:hint="eastAsia"/>
                <w:sz w:val="24"/>
                <w:szCs w:val="24"/>
              </w:rPr>
              <w:t>单位表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color w:val="008000"/>
                <w:sz w:val="24"/>
                <w:szCs w:val="24"/>
              </w:rPr>
              <w:t>CT_ConFac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  <w:sz w:val="24"/>
                <w:szCs w:val="24"/>
              </w:rPr>
              <w:t>User.CTConFac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cs="宋体"/>
                <w:sz w:val="24"/>
                <w:szCs w:val="24"/>
                <w:lang w:val="zh-CN"/>
              </w:rPr>
            </w:pPr>
            <w:r>
              <w:rPr>
                <w:rFonts w:hint="eastAsia" w:ascii="宋体" w:cs="宋体"/>
                <w:sz w:val="24"/>
                <w:szCs w:val="24"/>
                <w:lang w:val="zh-CN"/>
              </w:rPr>
              <w:t>单位转换系数表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  <w:sz w:val="24"/>
                <w:szCs w:val="24"/>
              </w:rPr>
              <w:t>PHC_Freq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  <w:sz w:val="24"/>
                <w:szCs w:val="24"/>
              </w:rPr>
              <w:t>User.PHCFreq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 w:val="24"/>
                <w:szCs w:val="24"/>
                <w:lang w:val="zh-CN"/>
              </w:rPr>
              <w:t>频次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8000"/>
                <w:sz w:val="24"/>
                <w:szCs w:val="24"/>
              </w:rPr>
            </w:pPr>
            <w:r>
              <w:rPr>
                <w:color w:val="008000"/>
                <w:sz w:val="24"/>
                <w:szCs w:val="24"/>
              </w:rPr>
              <w:t>PHC_DispensingTime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0080"/>
                <w:sz w:val="24"/>
                <w:szCs w:val="24"/>
              </w:rPr>
            </w:pPr>
            <w:r>
              <w:rPr>
                <w:color w:val="000080"/>
                <w:sz w:val="24"/>
                <w:szCs w:val="24"/>
              </w:rPr>
              <w:t>User.PHCDispensingTime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cs="宋体"/>
                <w:sz w:val="24"/>
                <w:szCs w:val="24"/>
                <w:lang w:val="zh-CN"/>
              </w:rPr>
            </w:pPr>
            <w:r>
              <w:rPr>
                <w:rFonts w:hint="eastAsia" w:ascii="宋体" w:cs="宋体"/>
                <w:sz w:val="24"/>
                <w:szCs w:val="24"/>
                <w:lang w:val="zh-CN"/>
              </w:rPr>
              <w:t>频次分发时间 (</w:t>
            </w:r>
            <w:r>
              <w:rPr>
                <w:color w:val="008000"/>
                <w:sz w:val="24"/>
                <w:szCs w:val="24"/>
              </w:rPr>
              <w:t>PHC_Freq</w:t>
            </w:r>
            <w:r>
              <w:rPr>
                <w:rFonts w:hint="eastAsia"/>
                <w:color w:val="008000"/>
                <w:sz w:val="24"/>
                <w:szCs w:val="24"/>
              </w:rPr>
              <w:t>的子表</w:t>
            </w:r>
            <w:r>
              <w:rPr>
                <w:rFonts w:hint="eastAsia" w:ascii="宋体" w:cs="宋体"/>
                <w:sz w:val="24"/>
                <w:szCs w:val="24"/>
                <w:lang w:val="zh-CN"/>
              </w:rPr>
              <w:t>)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PHC_Instruc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User.PHCInstruc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用药途径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color w:val="008000"/>
                <w:sz w:val="24"/>
                <w:szCs w:val="24"/>
              </w:rPr>
              <w:t>PHC_Duration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  <w:sz w:val="24"/>
                <w:szCs w:val="24"/>
              </w:rPr>
              <w:t>User.PHCDuration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疗程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30"/>
                <w:szCs w:val="30"/>
              </w:rPr>
            </w:pPr>
            <w:r>
              <w:rPr>
                <w:color w:val="008000"/>
              </w:rPr>
              <w:t>PHC_SubCat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User.PHCSubCat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药理学分类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30"/>
                <w:szCs w:val="30"/>
              </w:rPr>
            </w:pPr>
            <w:r>
              <w:rPr>
                <w:color w:val="008000"/>
              </w:rPr>
              <w:t>PHC_Cat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User.PHCCat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药学项分类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30"/>
                <w:szCs w:val="30"/>
              </w:rPr>
            </w:pPr>
            <w:r>
              <w:rPr>
                <w:color w:val="008000"/>
              </w:rPr>
              <w:t>PHC_Poison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User.PHCPoison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管制分类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25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 w:val="30"/>
                <w:szCs w:val="30"/>
              </w:rPr>
            </w:pPr>
            <w:r>
              <w:rPr>
                <w:color w:val="008000"/>
              </w:rPr>
              <w:t>PHC_FormDoseEquiv</w:t>
            </w:r>
          </w:p>
        </w:tc>
        <w:tc>
          <w:tcPr>
            <w:tcW w:w="19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User.PHCFormDoseEquiv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  <w:sz w:val="24"/>
                <w:szCs w:val="24"/>
              </w:rPr>
              <w:t>PHC_DrgForm</w:t>
            </w:r>
            <w:r>
              <w:rPr>
                <w:rFonts w:hint="eastAsia"/>
                <w:color w:val="008000"/>
                <w:sz w:val="24"/>
                <w:szCs w:val="24"/>
              </w:rPr>
              <w:t>的子表</w:t>
            </w:r>
          </w:p>
        </w:tc>
        <w:tc>
          <w:tcPr>
            <w:tcW w:w="71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/>
    <w:p>
      <w:pPr>
        <w:pStyle w:val="6"/>
      </w:pPr>
      <w:r>
        <w:rPr>
          <w:rFonts w:hint="eastAsia"/>
        </w:rPr>
        <w:t>1.5.3库存项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"/>
        <w:gridCol w:w="1991"/>
        <w:gridCol w:w="1987"/>
        <w:gridCol w:w="2597"/>
        <w:gridCol w:w="117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768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91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98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59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179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9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INC_Itm</w:t>
            </w:r>
          </w:p>
        </w:tc>
        <w:tc>
          <w:tcPr>
            <w:tcW w:w="19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User.INCItm</w:t>
            </w:r>
          </w:p>
        </w:tc>
        <w:tc>
          <w:tcPr>
            <w:tcW w:w="25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库存项</w:t>
            </w:r>
          </w:p>
        </w:tc>
        <w:tc>
          <w:tcPr>
            <w:tcW w:w="117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99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INC_ItmLoc</w:t>
            </w:r>
          </w:p>
        </w:tc>
        <w:tc>
          <w:tcPr>
            <w:tcW w:w="19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User.INCItmLoc</w:t>
            </w:r>
          </w:p>
        </w:tc>
        <w:tc>
          <w:tcPr>
            <w:tcW w:w="25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科室库存表(</w:t>
            </w:r>
            <w:r>
              <w:rPr>
                <w:color w:val="008000"/>
              </w:rPr>
              <w:t>INC_Itm</w:t>
            </w:r>
            <w:r>
              <w:rPr>
                <w:rFonts w:hint="eastAsia"/>
                <w:color w:val="008000"/>
              </w:rPr>
              <w:t>的子表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117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99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INC_ALIAS</w:t>
            </w:r>
          </w:p>
        </w:tc>
        <w:tc>
          <w:tcPr>
            <w:tcW w:w="19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User.INCALIAS</w:t>
            </w:r>
          </w:p>
        </w:tc>
        <w:tc>
          <w:tcPr>
            <w:tcW w:w="25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库存项别名表</w:t>
            </w:r>
          </w:p>
        </w:tc>
        <w:tc>
          <w:tcPr>
            <w:tcW w:w="117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99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INC_StkCat</w:t>
            </w:r>
          </w:p>
        </w:tc>
        <w:tc>
          <w:tcPr>
            <w:tcW w:w="19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库存分类</w:t>
            </w:r>
          </w:p>
        </w:tc>
        <w:tc>
          <w:tcPr>
            <w:tcW w:w="117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99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INC_STKTKGP</w:t>
            </w:r>
          </w:p>
        </w:tc>
        <w:tc>
          <w:tcPr>
            <w:tcW w:w="19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盘点分类</w:t>
            </w:r>
          </w:p>
        </w:tc>
        <w:tc>
          <w:tcPr>
            <w:tcW w:w="117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99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APC_VENDOR</w:t>
            </w:r>
          </w:p>
        </w:tc>
        <w:tc>
          <w:tcPr>
            <w:tcW w:w="19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供应商</w:t>
            </w:r>
          </w:p>
        </w:tc>
        <w:tc>
          <w:tcPr>
            <w:tcW w:w="117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99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PH_Manufacturer</w:t>
            </w:r>
          </w:p>
        </w:tc>
        <w:tc>
          <w:tcPr>
            <w:tcW w:w="19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产地</w:t>
            </w:r>
          </w:p>
        </w:tc>
        <w:tc>
          <w:tcPr>
            <w:tcW w:w="117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/>
    <w:p>
      <w:pPr>
        <w:pStyle w:val="5"/>
        <w:numPr>
          <w:ilvl w:val="1"/>
          <w:numId w:val="4"/>
        </w:numPr>
      </w:pPr>
      <w:r>
        <w:rPr>
          <w:rFonts w:hint="eastAsia"/>
        </w:rPr>
        <w:t>检验基础数据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7"/>
        <w:gridCol w:w="2539"/>
        <w:gridCol w:w="2213"/>
        <w:gridCol w:w="1723"/>
        <w:gridCol w:w="125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79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253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213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1723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250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5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CT_Specimen</w:t>
            </w:r>
          </w:p>
        </w:tc>
        <w:tc>
          <w:tcPr>
            <w:tcW w:w="22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User.CTSpecimen</w:t>
            </w:r>
          </w:p>
        </w:tc>
        <w:tc>
          <w:tcPr>
            <w:tcW w:w="17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sz w:val="28"/>
                <w:szCs w:val="28"/>
              </w:rPr>
              <w:t>检验标本</w:t>
            </w:r>
          </w:p>
        </w:tc>
        <w:tc>
          <w:tcPr>
            <w:tcW w:w="125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  <w:r>
              <w:rPr>
                <w:rFonts w:hint="eastAsia" w:cs="Times New Roman"/>
                <w:sz w:val="28"/>
                <w:szCs w:val="28"/>
              </w:rPr>
              <w:t>^TTAB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5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CT_TestCode</w:t>
            </w:r>
          </w:p>
        </w:tc>
        <w:tc>
          <w:tcPr>
            <w:tcW w:w="22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User.CTTestCode</w:t>
            </w:r>
          </w:p>
        </w:tc>
        <w:tc>
          <w:tcPr>
            <w:tcW w:w="17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sz w:val="28"/>
                <w:szCs w:val="28"/>
              </w:rPr>
              <w:t>检验项目</w:t>
            </w:r>
          </w:p>
        </w:tc>
        <w:tc>
          <w:tcPr>
            <w:tcW w:w="125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25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sz w:val="28"/>
                <w:szCs w:val="28"/>
              </w:rPr>
              <w:t>CT_TestCodeContainers</w:t>
            </w:r>
          </w:p>
        </w:tc>
        <w:tc>
          <w:tcPr>
            <w:tcW w:w="22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在LABDATA下</w:t>
            </w:r>
          </w:p>
        </w:tc>
        <w:tc>
          <w:tcPr>
            <w:tcW w:w="17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sz w:val="28"/>
                <w:szCs w:val="28"/>
              </w:rPr>
              <w:t>检验项目备注</w:t>
            </w:r>
          </w:p>
        </w:tc>
        <w:tc>
          <w:tcPr>
            <w:tcW w:w="125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25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sz w:val="28"/>
                <w:szCs w:val="28"/>
              </w:rPr>
              <w:t>CT_TestSet</w:t>
            </w:r>
          </w:p>
        </w:tc>
        <w:tc>
          <w:tcPr>
            <w:tcW w:w="22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在LABDATA下</w:t>
            </w:r>
          </w:p>
        </w:tc>
        <w:tc>
          <w:tcPr>
            <w:tcW w:w="17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sz w:val="28"/>
                <w:szCs w:val="28"/>
              </w:rPr>
              <w:t>检验医嘱</w:t>
            </w:r>
          </w:p>
        </w:tc>
        <w:tc>
          <w:tcPr>
            <w:tcW w:w="125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25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sz w:val="28"/>
                <w:szCs w:val="28"/>
              </w:rPr>
              <w:t>CT_TestSetSpecimen</w:t>
            </w:r>
          </w:p>
        </w:tc>
        <w:tc>
          <w:tcPr>
            <w:tcW w:w="22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在LABDATA下</w:t>
            </w:r>
          </w:p>
        </w:tc>
        <w:tc>
          <w:tcPr>
            <w:tcW w:w="17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sz w:val="28"/>
                <w:szCs w:val="28"/>
              </w:rPr>
              <w:t>检验医嘱关联标本</w:t>
            </w:r>
          </w:p>
        </w:tc>
        <w:tc>
          <w:tcPr>
            <w:tcW w:w="125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25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cs="Times New Roman"/>
                <w:sz w:val="28"/>
                <w:szCs w:val="28"/>
              </w:rPr>
              <w:t>CT_TestCodeStandardComments</w:t>
            </w:r>
          </w:p>
        </w:tc>
        <w:tc>
          <w:tcPr>
            <w:tcW w:w="22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4"/>
                <w:szCs w:val="24"/>
              </w:rPr>
              <w:t>在LABDATA下</w:t>
            </w:r>
          </w:p>
        </w:tc>
        <w:tc>
          <w:tcPr>
            <w:tcW w:w="17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sz w:val="28"/>
                <w:szCs w:val="28"/>
              </w:rPr>
              <w:t>检验医嘱关联容器</w:t>
            </w:r>
          </w:p>
        </w:tc>
        <w:tc>
          <w:tcPr>
            <w:tcW w:w="125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25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5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>
      <w:pPr>
        <w:pStyle w:val="31"/>
        <w:numPr>
          <w:ilvl w:val="1"/>
          <w:numId w:val="4"/>
        </w:numPr>
        <w:ind w:firstLineChars="0"/>
      </w:pPr>
    </w:p>
    <w:p>
      <w:pPr>
        <w:pStyle w:val="5"/>
      </w:pPr>
      <w:r>
        <w:rPr>
          <w:rFonts w:hint="eastAsia"/>
        </w:rPr>
        <w:t>1.7检查基础数据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"/>
        <w:gridCol w:w="1909"/>
        <w:gridCol w:w="1993"/>
        <w:gridCol w:w="2992"/>
        <w:gridCol w:w="82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0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0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993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99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824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cs="Times New Roman"/>
              </w:rPr>
              <w:t>RBC_Equipment</w:t>
            </w:r>
          </w:p>
        </w:tc>
        <w:tc>
          <w:tcPr>
            <w:tcW w:w="19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User.RBCEquipment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检查设备</w:t>
            </w:r>
          </w:p>
        </w:tc>
        <w:tc>
          <w:tcPr>
            <w:tcW w:w="82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9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DHCRBC_ReportStatus</w:t>
            </w:r>
          </w:p>
        </w:tc>
        <w:tc>
          <w:tcPr>
            <w:tcW w:w="19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User.DHCRBCReportStatus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检查状态(</w:t>
            </w:r>
            <w:r>
              <w:rPr>
                <w:rFonts w:hint="eastAsia" w:cs="Times New Roman"/>
              </w:rPr>
              <w:t>未写报告 I 图象采集 R已录入  O 正在打开  V 已审核  S已发布</w:t>
            </w:r>
            <w:r>
              <w:rPr>
                <w:rFonts w:hint="eastAsia"/>
              </w:rPr>
              <w:t>)</w:t>
            </w:r>
          </w:p>
        </w:tc>
        <w:tc>
          <w:tcPr>
            <w:tcW w:w="82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9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9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9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9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9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9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82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/>
    <w:p>
      <w:pPr>
        <w:pStyle w:val="5"/>
      </w:pPr>
      <w:r>
        <w:rPr>
          <w:rFonts w:hint="eastAsia"/>
        </w:rPr>
        <w:t>1.8过敏源基础数据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5"/>
        <w:gridCol w:w="1929"/>
        <w:gridCol w:w="2019"/>
        <w:gridCol w:w="2623"/>
        <w:gridCol w:w="108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6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2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01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623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086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2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PAC_Allergy</w:t>
            </w:r>
          </w:p>
        </w:tc>
        <w:tc>
          <w:tcPr>
            <w:tcW w:w="20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User.PACAllergy</w:t>
            </w:r>
          </w:p>
        </w:tc>
        <w:tc>
          <w:tcPr>
            <w:tcW w:w="26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过敏源</w:t>
            </w:r>
          </w:p>
        </w:tc>
        <w:tc>
          <w:tcPr>
            <w:tcW w:w="108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>
      <w:pPr>
        <w:pStyle w:val="5"/>
      </w:pPr>
      <w:r>
        <w:rPr>
          <w:rFonts w:hint="eastAsia"/>
        </w:rPr>
        <w:t>1.9 手术基础数据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7"/>
        <w:gridCol w:w="1844"/>
        <w:gridCol w:w="2203"/>
        <w:gridCol w:w="2666"/>
        <w:gridCol w:w="98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2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宋体" w:cs="Times New Roman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184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宋体" w:cs="Times New Roman"/>
                <w:color w:val="000000"/>
                <w:kern w:val="0"/>
                <w:szCs w:val="21"/>
              </w:rPr>
              <w:t>表名称</w:t>
            </w:r>
          </w:p>
        </w:tc>
        <w:tc>
          <w:tcPr>
            <w:tcW w:w="2203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宋体" w:cs="Times New Roman"/>
                <w:color w:val="000000"/>
                <w:kern w:val="0"/>
                <w:szCs w:val="21"/>
              </w:rPr>
              <w:t>类名称</w:t>
            </w:r>
          </w:p>
        </w:tc>
        <w:tc>
          <w:tcPr>
            <w:tcW w:w="2666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宋体" w:cs="Times New Roman"/>
                <w:color w:val="000000"/>
                <w:kern w:val="0"/>
                <w:szCs w:val="21"/>
              </w:rPr>
              <w:t>业务名称</w:t>
            </w:r>
          </w:p>
        </w:tc>
        <w:tc>
          <w:tcPr>
            <w:tcW w:w="982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宋体" w:cs="Times New Roman"/>
                <w:color w:val="000000"/>
                <w:kern w:val="0"/>
                <w:szCs w:val="21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8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华文宋体" w:cs="Times New Roman"/>
                <w:szCs w:val="21"/>
              </w:rPr>
              <w:t>ORC_AnaestMethod</w:t>
            </w:r>
          </w:p>
        </w:tc>
        <w:tc>
          <w:tcPr>
            <w:tcW w:w="220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  <w:t>User.</w:t>
            </w:r>
            <w:r>
              <w:rPr>
                <w:rFonts w:ascii="Times New Roman" w:hAnsi="Times New Roman" w:eastAsia="华文宋体" w:cs="Times New Roman"/>
                <w:szCs w:val="21"/>
              </w:rPr>
              <w:t xml:space="preserve"> CTCareProv</w:t>
            </w:r>
          </w:p>
        </w:tc>
        <w:tc>
          <w:tcPr>
            <w:tcW w:w="26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华文宋体" w:eastAsia="华文宋体" w:cs="Times New Roman"/>
                <w:szCs w:val="21"/>
              </w:rPr>
              <w:t>病麻醉方式</w:t>
            </w:r>
          </w:p>
        </w:tc>
        <w:tc>
          <w:tcPr>
            <w:tcW w:w="98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华文宋体" w:eastAsia="华文宋体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szCs w:val="21"/>
              </w:rPr>
            </w:pPr>
            <w:r>
              <w:rPr>
                <w:rFonts w:ascii="Times New Roman" w:hAnsi="Times New Roman" w:eastAsia="华文宋体" w:cs="Times New Roman"/>
                <w:szCs w:val="21"/>
              </w:rPr>
              <w:t>ORC_Operation</w:t>
            </w:r>
          </w:p>
        </w:tc>
        <w:tc>
          <w:tcPr>
            <w:tcW w:w="220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color w:val="000080"/>
              </w:rPr>
              <w:t>User.ORCOperation</w:t>
            </w:r>
          </w:p>
        </w:tc>
        <w:tc>
          <w:tcPr>
            <w:tcW w:w="26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szCs w:val="21"/>
              </w:rPr>
            </w:pPr>
            <w:r>
              <w:rPr>
                <w:rFonts w:ascii="Times New Roman" w:hAnsi="华文宋体" w:eastAsia="华文宋体" w:cs="Times New Roman"/>
                <w:szCs w:val="21"/>
              </w:rPr>
              <w:t>手术</w:t>
            </w:r>
            <w:r>
              <w:rPr>
                <w:rFonts w:hint="eastAsia" w:ascii="Times New Roman" w:hAnsi="华文宋体" w:eastAsia="华文宋体" w:cs="Times New Roman"/>
                <w:szCs w:val="21"/>
              </w:rPr>
              <w:t>数据表</w:t>
            </w:r>
          </w:p>
        </w:tc>
        <w:tc>
          <w:tcPr>
            <w:tcW w:w="98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ORC_OperationAlias</w:t>
            </w:r>
          </w:p>
        </w:tc>
        <w:tc>
          <w:tcPr>
            <w:tcW w:w="220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color w:val="000080"/>
              </w:rPr>
              <w:t>User.ORCOperationAlias</w:t>
            </w:r>
          </w:p>
        </w:tc>
        <w:tc>
          <w:tcPr>
            <w:tcW w:w="26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szCs w:val="21"/>
              </w:rPr>
            </w:pPr>
            <w:r>
              <w:rPr>
                <w:rFonts w:hint="eastAsia" w:ascii="Times New Roman" w:hAnsi="华文宋体" w:eastAsia="华文宋体" w:cs="Times New Roman"/>
                <w:szCs w:val="21"/>
              </w:rPr>
              <w:t>手术别名表(</w:t>
            </w:r>
            <w:r>
              <w:rPr>
                <w:rFonts w:ascii="Times New Roman" w:hAnsi="Times New Roman" w:eastAsia="华文宋体" w:cs="Times New Roman"/>
                <w:szCs w:val="21"/>
              </w:rPr>
              <w:t>ORC_Operation</w:t>
            </w:r>
            <w:r>
              <w:rPr>
                <w:rFonts w:hint="eastAsia" w:ascii="Times New Roman" w:hAnsi="Times New Roman" w:eastAsia="华文宋体" w:cs="Times New Roman"/>
                <w:szCs w:val="21"/>
              </w:rPr>
              <w:t>的子表</w:t>
            </w:r>
            <w:r>
              <w:rPr>
                <w:rFonts w:hint="eastAsia" w:ascii="Times New Roman" w:hAnsi="华文宋体" w:eastAsia="华文宋体" w:cs="Times New Roman"/>
                <w:szCs w:val="21"/>
              </w:rPr>
              <w:t>)</w:t>
            </w:r>
          </w:p>
        </w:tc>
        <w:tc>
          <w:tcPr>
            <w:tcW w:w="98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szCs w:val="21"/>
              </w:rPr>
            </w:pPr>
            <w:r>
              <w:rPr>
                <w:color w:val="008000"/>
              </w:rPr>
              <w:t>ORC_OperPosition</w:t>
            </w:r>
          </w:p>
        </w:tc>
        <w:tc>
          <w:tcPr>
            <w:tcW w:w="220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color w:val="000080"/>
              </w:rPr>
              <w:t>User.ORCOperPosition</w:t>
            </w:r>
          </w:p>
        </w:tc>
        <w:tc>
          <w:tcPr>
            <w:tcW w:w="26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szCs w:val="21"/>
              </w:rPr>
            </w:pPr>
            <w:r>
              <w:rPr>
                <w:rFonts w:hint="eastAsia" w:ascii="Times New Roman" w:hAnsi="华文宋体" w:eastAsia="华文宋体" w:cs="Times New Roman"/>
                <w:szCs w:val="21"/>
              </w:rPr>
              <w:t>体位(</w:t>
            </w:r>
            <w:r>
              <w:rPr>
                <w:rFonts w:ascii="Verdana" w:hAnsi="Verdana"/>
                <w:sz w:val="19"/>
                <w:szCs w:val="19"/>
              </w:rPr>
              <w:t>平卧位</w:t>
            </w:r>
            <w:r>
              <w:rPr>
                <w:rFonts w:hint="eastAsia" w:ascii="Verdana" w:hAnsi="Verdana"/>
                <w:sz w:val="19"/>
                <w:szCs w:val="19"/>
              </w:rPr>
              <w:t>,</w:t>
            </w:r>
            <w:r>
              <w:rPr>
                <w:rFonts w:ascii="Verdana" w:hAnsi="Verdana"/>
                <w:sz w:val="19"/>
                <w:szCs w:val="19"/>
              </w:rPr>
              <w:t xml:space="preserve"> 侧位</w:t>
            </w:r>
            <w:r>
              <w:rPr>
                <w:rFonts w:hint="eastAsia" w:ascii="Times New Roman" w:hAnsi="华文宋体" w:eastAsia="华文宋体" w:cs="Times New Roman"/>
                <w:szCs w:val="21"/>
              </w:rPr>
              <w:t>)</w:t>
            </w:r>
          </w:p>
        </w:tc>
        <w:tc>
          <w:tcPr>
            <w:tcW w:w="98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szCs w:val="21"/>
              </w:rPr>
            </w:pPr>
            <w:r>
              <w:rPr>
                <w:color w:val="008000"/>
              </w:rPr>
              <w:t>ORC_OperationCategory</w:t>
            </w:r>
          </w:p>
        </w:tc>
        <w:tc>
          <w:tcPr>
            <w:tcW w:w="220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color w:val="000080"/>
              </w:rPr>
              <w:t>User.ORCOperationCategory</w:t>
            </w:r>
          </w:p>
        </w:tc>
        <w:tc>
          <w:tcPr>
            <w:tcW w:w="26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szCs w:val="21"/>
              </w:rPr>
            </w:pPr>
            <w:r>
              <w:rPr>
                <w:rFonts w:hint="eastAsia" w:ascii="Times New Roman" w:hAnsi="华文宋体" w:eastAsia="华文宋体" w:cs="Times New Roman"/>
                <w:szCs w:val="21"/>
              </w:rPr>
              <w:t>手术分类(一类,二类,三类)</w:t>
            </w:r>
          </w:p>
        </w:tc>
        <w:tc>
          <w:tcPr>
            <w:tcW w:w="98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szCs w:val="21"/>
              </w:rPr>
            </w:pPr>
            <w:r>
              <w:rPr>
                <w:rFonts w:ascii="Times New Roman" w:hAnsi="Times New Roman" w:eastAsia="华文宋体" w:cs="Times New Roman"/>
                <w:szCs w:val="21"/>
              </w:rPr>
              <w:t>ORC_AnaestMethod</w:t>
            </w:r>
          </w:p>
        </w:tc>
        <w:tc>
          <w:tcPr>
            <w:tcW w:w="220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0080"/>
              </w:rPr>
            </w:pPr>
            <w:r>
              <w:rPr>
                <w:color w:val="000080"/>
              </w:rPr>
              <w:t>User.ORCAnaestMethod</w:t>
            </w:r>
          </w:p>
        </w:tc>
        <w:tc>
          <w:tcPr>
            <w:tcW w:w="26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szCs w:val="21"/>
              </w:rPr>
            </w:pPr>
            <w:r>
              <w:rPr>
                <w:rFonts w:hint="eastAsia" w:ascii="Times New Roman" w:hAnsi="华文宋体" w:eastAsia="华文宋体" w:cs="Times New Roman"/>
                <w:szCs w:val="21"/>
              </w:rPr>
              <w:t>麻醉方式数据表(</w:t>
            </w:r>
            <w:r>
              <w:rPr>
                <w:rFonts w:ascii="Verdana" w:hAnsi="Verdana"/>
                <w:sz w:val="19"/>
                <w:szCs w:val="19"/>
              </w:rPr>
              <w:t>安定麻醉</w:t>
            </w:r>
            <w:r>
              <w:rPr>
                <w:rFonts w:hint="eastAsia" w:ascii="Times New Roman" w:hAnsi="华文宋体" w:eastAsia="华文宋体" w:cs="Times New Roman"/>
                <w:szCs w:val="21"/>
              </w:rPr>
              <w:t>)</w:t>
            </w:r>
          </w:p>
        </w:tc>
        <w:tc>
          <w:tcPr>
            <w:tcW w:w="98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szCs w:val="21"/>
              </w:rPr>
            </w:pPr>
            <w:r>
              <w:rPr>
                <w:rFonts w:ascii="Times New Roman" w:hAnsi="Times New Roman" w:eastAsia="华文宋体" w:cs="Times New Roman"/>
                <w:szCs w:val="21"/>
              </w:rPr>
              <w:t>ORC_BladeType</w:t>
            </w:r>
          </w:p>
        </w:tc>
        <w:tc>
          <w:tcPr>
            <w:tcW w:w="220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0080"/>
              </w:rPr>
            </w:pPr>
            <w:r>
              <w:rPr>
                <w:color w:val="000080"/>
              </w:rPr>
              <w:t>User.ORCBladeType</w:t>
            </w:r>
          </w:p>
        </w:tc>
        <w:tc>
          <w:tcPr>
            <w:tcW w:w="26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szCs w:val="21"/>
              </w:rPr>
            </w:pPr>
            <w:r>
              <w:rPr>
                <w:rFonts w:hint="eastAsia" w:ascii="Times New Roman" w:hAnsi="华文宋体" w:eastAsia="华文宋体" w:cs="Times New Roman"/>
                <w:szCs w:val="21"/>
              </w:rPr>
              <w:t>手术切口等级</w:t>
            </w:r>
          </w:p>
        </w:tc>
        <w:tc>
          <w:tcPr>
            <w:tcW w:w="98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  <w:t>4</w:t>
            </w:r>
          </w:p>
        </w:tc>
        <w:tc>
          <w:tcPr>
            <w:tcW w:w="18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华文宋体" w:cs="Times New Roman"/>
                <w:szCs w:val="21"/>
              </w:rPr>
              <w:t>OEC_BodySite</w:t>
            </w:r>
          </w:p>
        </w:tc>
        <w:tc>
          <w:tcPr>
            <w:tcW w:w="220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color w:val="000080"/>
              </w:rPr>
              <w:t>User.OECBodySite</w:t>
            </w:r>
          </w:p>
        </w:tc>
        <w:tc>
          <w:tcPr>
            <w:tcW w:w="266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华文宋体" w:eastAsia="华文宋体" w:cs="Times New Roman"/>
                <w:szCs w:val="21"/>
              </w:rPr>
              <w:t>身体部位</w:t>
            </w:r>
          </w:p>
        </w:tc>
        <w:tc>
          <w:tcPr>
            <w:tcW w:w="98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</w:tr>
    </w:tbl>
    <w:p>
      <w:pPr>
        <w:rPr>
          <w:rFonts w:ascii="Times New Roman" w:hAnsi="Times New Roman" w:cs="Times New Roman"/>
          <w:szCs w:val="21"/>
        </w:rPr>
      </w:pPr>
    </w:p>
    <w:p>
      <w:pPr>
        <w:pStyle w:val="5"/>
      </w:pPr>
      <w:r>
        <w:rPr>
          <w:rFonts w:hint="eastAsia"/>
        </w:rPr>
        <w:t>1.10计费基础信息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7"/>
        <w:gridCol w:w="1772"/>
        <w:gridCol w:w="1959"/>
        <w:gridCol w:w="2515"/>
        <w:gridCol w:w="139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7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77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95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51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399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CT_PayMode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hint="eastAsia"/>
              </w:rPr>
              <w:t xml:space="preserve"> CTPayMode</w:t>
            </w: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支付方式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^CT("CTPM")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PAC_AdmReason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hint="eastAsia"/>
              </w:rPr>
              <w:t xml:space="preserve"> PACAdmReason</w:t>
            </w: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病人入院类型字典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^PAC("ADMREA")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dhc_taritem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User.DHCTarItem</w:t>
            </w: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收费项目表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^DHCTARI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dhc_orderlinktar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收费项目与医嘱项对应表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^DHCOLT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dhc_taritemprice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收费项目价格表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r>
              <w:rPr>
                <w:rFonts w:hint="eastAsia"/>
              </w:rPr>
              <w:t>^DHCTARI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dhc_taritemalias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收费项目别名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^DHCTARAL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szCs w:val="21"/>
              </w:rPr>
              <w:t>DHC_TARfactor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收费项目对不同病人的折扣与记帐比例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DHC_TarAC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收费项目会计分类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^DHCTarC("TAC")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ARC_DisretOutstType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欠费类别表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^ARC("DOUTS")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DHC_TarIc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住院费用大类字典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^DHCTarC("TIC")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DHC_TarInpatCate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住院费用子类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^DHCTarC("IC"）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DHC_TarPara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新计费系统参数表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^DHCTarC("CF")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arc_deptype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预交金类型字典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^ARC("ARCDT")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cmc_bankmas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银行字典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^CMC("CMCBM")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szCs w:val="21"/>
              </w:rPr>
              <w:t>DHC_TARCATE</w:t>
            </w:r>
            <w:r>
              <w:rPr>
                <w:rFonts w:hint="eastAsia"/>
                <w:szCs w:val="21"/>
              </w:rPr>
              <w:t>,</w:t>
            </w:r>
            <w:r>
              <w:rPr>
                <w:szCs w:val="21"/>
              </w:rPr>
              <w:t xml:space="preserve"> DHC_TARSUBCATE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 w:ascii="宋体" w:cs="宋体"/>
                <w:szCs w:val="21"/>
                <w:lang w:val="zh-CN"/>
              </w:rPr>
              <w:t>收费项目类(子类与病人收费有关)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szCs w:val="21"/>
              </w:rPr>
              <w:t>DHC_TAROC  DHC_TAROUTPATCATE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 w:ascii="宋体" w:cs="宋体"/>
                <w:szCs w:val="21"/>
                <w:lang w:val="zh-CN"/>
              </w:rPr>
              <w:t>门诊分类发票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szCs w:val="21"/>
              </w:rPr>
              <w:t>DHC_TARIC  DHC_TARINPATCATE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住院分类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szCs w:val="21"/>
              </w:rPr>
              <w:t>DHC_TAREC  DHC_TAREMCCATE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核算分类(只有统计组用到)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szCs w:val="21"/>
              </w:rPr>
              <w:t>DHC_TarMc  DHC_TarMrCate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病案分类(</w:t>
            </w:r>
            <w:r>
              <w:rPr>
                <w:szCs w:val="21"/>
              </w:rPr>
              <w:t>MEDTRAK</w:t>
            </w:r>
            <w:r>
              <w:rPr>
                <w:rFonts w:hint="eastAsia" w:ascii="宋体" w:cs="宋体"/>
                <w:szCs w:val="21"/>
                <w:lang w:val="zh-CN"/>
              </w:rPr>
              <w:t>中的电子病历中病案首页)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szCs w:val="21"/>
              </w:rPr>
              <w:t>DHC_TARAC  DHC_TARACCTCATE</w:t>
            </w: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会计分类(只有统计组用到)</w:t>
            </w: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9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9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</w:tbl>
    <w:p/>
    <w:p>
      <w:pPr>
        <w:pStyle w:val="5"/>
      </w:pPr>
      <w:r>
        <w:rPr>
          <w:rFonts w:hint="eastAsia"/>
        </w:rPr>
        <w:t>1.11其他基础数据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9"/>
        <w:gridCol w:w="2215"/>
        <w:gridCol w:w="1497"/>
        <w:gridCol w:w="2155"/>
        <w:gridCol w:w="183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1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宋体" w:cs="Times New Roman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221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宋体" w:cs="Times New Roman"/>
                <w:color w:val="000000"/>
                <w:kern w:val="0"/>
                <w:szCs w:val="21"/>
              </w:rPr>
              <w:t>表名称</w:t>
            </w:r>
          </w:p>
        </w:tc>
        <w:tc>
          <w:tcPr>
            <w:tcW w:w="149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宋体" w:cs="Times New Roman"/>
                <w:color w:val="000000"/>
                <w:kern w:val="0"/>
                <w:szCs w:val="21"/>
              </w:rPr>
              <w:t>类名称</w:t>
            </w:r>
          </w:p>
        </w:tc>
        <w:tc>
          <w:tcPr>
            <w:tcW w:w="215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宋体" w:cs="Times New Roman"/>
                <w:color w:val="000000"/>
                <w:kern w:val="0"/>
                <w:szCs w:val="21"/>
              </w:rPr>
              <w:t>业务名称</w:t>
            </w:r>
          </w:p>
        </w:tc>
        <w:tc>
          <w:tcPr>
            <w:tcW w:w="1836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宋体" w:cs="Times New Roman"/>
                <w:color w:val="000000"/>
                <w:kern w:val="0"/>
                <w:szCs w:val="21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cs="Arial"/>
              </w:rPr>
              <w:t>MRC_BodyParts</w:t>
            </w:r>
          </w:p>
        </w:tc>
        <w:tc>
          <w:tcPr>
            <w:tcW w:w="14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  <w:t>User.</w:t>
            </w:r>
            <w:r>
              <w:rPr>
                <w:rFonts w:ascii="Times New Roman" w:hAnsi="Times New Roman" w:eastAsia="华文宋体" w:cs="Times New Roman"/>
                <w:szCs w:val="21"/>
              </w:rPr>
              <w:t xml:space="preserve"> CTCareProv</w:t>
            </w:r>
          </w:p>
        </w:tc>
        <w:tc>
          <w:tcPr>
            <w:tcW w:w="21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cs="Arial"/>
              </w:rPr>
              <w:t>身体部位</w:t>
            </w: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b/>
                <w:sz w:val="24"/>
              </w:rPr>
              <w:t>^MRC(""BODP")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szCs w:val="21"/>
              </w:rPr>
            </w:pPr>
            <w:r>
              <w:rPr>
                <w:rFonts w:cs="Arial"/>
              </w:rPr>
              <w:t>PAC_BloodType</w:t>
            </w:r>
          </w:p>
        </w:tc>
        <w:tc>
          <w:tcPr>
            <w:tcW w:w="14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color w:val="000080"/>
              </w:rPr>
              <w:t>User.ORCOperation</w:t>
            </w:r>
          </w:p>
        </w:tc>
        <w:tc>
          <w:tcPr>
            <w:tcW w:w="21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szCs w:val="21"/>
              </w:rPr>
            </w:pPr>
            <w:r>
              <w:rPr>
                <w:rFonts w:cs="Arial"/>
              </w:rPr>
              <w:t>血型</w:t>
            </w: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Arial" w:hAnsi="Arial" w:cs="Arial"/>
                <w:b/>
                <w:sz w:val="24"/>
              </w:rPr>
              <w:t>^PAC("BLDT")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MRC_ObservationItem</w:t>
            </w:r>
          </w:p>
        </w:tc>
        <w:tc>
          <w:tcPr>
            <w:tcW w:w="14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观察项</w:t>
            </w:r>
            <w:r>
              <w:rPr>
                <w:rFonts w:hint="eastAsia" w:cs="Arial"/>
              </w:rPr>
              <w:t>(生命体征数据)  代码表维护</w:t>
            </w: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MRC_ObservationGroup</w:t>
            </w:r>
          </w:p>
        </w:tc>
        <w:tc>
          <w:tcPr>
            <w:tcW w:w="14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观察组</w:t>
            </w: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cs="Arial"/>
              </w:rPr>
              <w:t>MRC_ObservationGroupItems</w:t>
            </w:r>
          </w:p>
        </w:tc>
        <w:tc>
          <w:tcPr>
            <w:tcW w:w="14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cs="Arial"/>
              </w:rPr>
              <w:t>观察项组对应关系</w:t>
            </w: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华文宋体" w:eastAsia="华文宋体" w:cs="Times New Roman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  <w:t>4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4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eastAsia="华文宋体" w:cs="Times New Roman"/>
                <w:color w:val="000000"/>
                <w:kern w:val="0"/>
                <w:szCs w:val="21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2.基础业务表</w:t>
      </w:r>
    </w:p>
    <w:p>
      <w:pPr>
        <w:pStyle w:val="5"/>
      </w:pPr>
      <w:r>
        <w:rPr>
          <w:rFonts w:hint="eastAsia"/>
        </w:rPr>
        <w:t>2.1 门诊业务</w:t>
      </w:r>
    </w:p>
    <w:p>
      <w:pPr>
        <w:pStyle w:val="6"/>
      </w:pPr>
      <w:r>
        <w:rPr>
          <w:rFonts w:hint="eastAsia"/>
        </w:rPr>
        <w:t>2.1.1 病人建档业务</w:t>
      </w:r>
    </w:p>
    <w:p>
      <w:pPr>
        <w:pStyle w:val="7"/>
      </w:pPr>
      <w:r>
        <w:rPr>
          <w:rFonts w:hint="eastAsia"/>
        </w:rPr>
        <w:t>2.1.1.1病人信息表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8"/>
        <w:gridCol w:w="1892"/>
        <w:gridCol w:w="2260"/>
        <w:gridCol w:w="1949"/>
        <w:gridCol w:w="157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48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89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26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194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573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PA_PatMas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医护人员</w:t>
            </w: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PA_Person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cs="宋体"/>
                <w:szCs w:val="21"/>
                <w:lang w:val="zh-CN"/>
              </w:rPr>
            </w:pP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</w:rPr>
              <w:t>^CT("SEX")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cs="Arial"/>
              </w:rPr>
              <w:t>CT_Sex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cs="Arial"/>
              </w:rPr>
              <w:t xml:space="preserve"> CTSex</w:t>
            </w: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cs="宋体"/>
                <w:szCs w:val="21"/>
                <w:lang w:val="zh-CN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性别表</w:t>
            </w: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cs="Arial"/>
              </w:rPr>
              <w:t>CT_Marital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cs="宋体"/>
                <w:szCs w:val="21"/>
                <w:lang w:val="zh-CN"/>
              </w:rPr>
            </w:pPr>
            <w:r>
              <w:rPr>
                <w:rFonts w:cs="Arial"/>
              </w:rPr>
              <w:t>婚姻状况</w:t>
            </w: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cs="Arial"/>
              </w:rPr>
              <w:t>CT_Relation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cs="宋体"/>
                <w:szCs w:val="21"/>
                <w:lang w:val="zh-CN"/>
              </w:rPr>
            </w:pPr>
            <w:r>
              <w:rPr>
                <w:rFonts w:cs="Arial"/>
              </w:rPr>
              <w:t>家庭关系</w:t>
            </w: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</w:rPr>
              <w:t>^CT("RLT"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cs="Arial"/>
              </w:rPr>
              <w:t>CT_Education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cs="宋体"/>
                <w:szCs w:val="21"/>
                <w:lang w:val="zh-CN"/>
              </w:rPr>
            </w:pPr>
            <w:r>
              <w:rPr>
                <w:rFonts w:cs="Arial"/>
              </w:rPr>
              <w:t>教育</w:t>
            </w: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</w:rPr>
              <w:t>^CT("EDU"</w:t>
            </w:r>
            <w:r>
              <w:rPr>
                <w:rFonts w:hint="eastAsia" w:ascii="Arial" w:hAnsi="Arial" w:cs="Arial"/>
                <w:b/>
                <w:sz w:val="24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cs="Arial"/>
              </w:rPr>
              <w:t>CT_Nation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cs="宋体"/>
                <w:szCs w:val="21"/>
                <w:lang w:val="zh-CN"/>
              </w:rPr>
            </w:pPr>
            <w:r>
              <w:rPr>
                <w:rFonts w:cs="Arial"/>
              </w:rPr>
              <w:t>民族</w:t>
            </w: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</w:rPr>
              <w:t>^CT("NAT")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Arial"/>
              </w:rPr>
            </w:pPr>
            <w:r>
              <w:rPr>
                <w:rFonts w:cs="Arial"/>
              </w:rPr>
              <w:t>CT_Occupation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Arial"/>
              </w:rPr>
            </w:pPr>
            <w:r>
              <w:rPr>
                <w:rFonts w:cs="Arial"/>
              </w:rPr>
              <w:t>职业</w:t>
            </w: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^CT("OCC"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Arial"/>
              </w:rPr>
            </w:pPr>
            <w:r>
              <w:rPr>
                <w:rFonts w:cs="Arial"/>
              </w:rPr>
              <w:t>CT_SocialStatus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Arial"/>
              </w:rPr>
            </w:pPr>
            <w:r>
              <w:rPr>
                <w:rFonts w:cs="Arial"/>
              </w:rPr>
              <w:t>患者身份</w:t>
            </w: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Arial" w:hAnsi="Arial" w:cs="Arial"/>
                <w:b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Arial"/>
              </w:rPr>
            </w:pPr>
            <w:r>
              <w:rPr>
                <w:rFonts w:cs="Arial"/>
              </w:rPr>
              <w:t>CT_City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Arial"/>
              </w:rPr>
            </w:pP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^CT("CIT")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Arial"/>
              </w:rPr>
            </w:pPr>
            <w:r>
              <w:rPr>
                <w:rFonts w:cs="Arial"/>
              </w:rPr>
              <w:t>CT_Country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Arial"/>
              </w:rPr>
            </w:pPr>
            <w:r>
              <w:rPr>
                <w:rFonts w:cs="Arial"/>
              </w:rPr>
              <w:t>国家</w:t>
            </w: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Arial" w:hAnsi="Arial" w:cs="Arial"/>
                <w:b/>
                <w:sz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Arial"/>
              </w:rPr>
            </w:pPr>
            <w:r>
              <w:rPr>
                <w:rFonts w:cs="Arial"/>
              </w:rPr>
              <w:t>CT_Region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cs="Arial"/>
              </w:rPr>
            </w:pPr>
            <w:r>
              <w:rPr>
                <w:rFonts w:cs="Arial"/>
              </w:rPr>
              <w:t>区域</w:t>
            </w: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^CT("RG")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CT_Province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7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</w:rPr>
              <w:t>^CT("PROV")</w:t>
            </w:r>
          </w:p>
        </w:tc>
      </w:tr>
    </w:tbl>
    <w:p>
      <w:pPr>
        <w:pStyle w:val="7"/>
      </w:pPr>
      <w:r>
        <w:rPr>
          <w:rFonts w:hint="eastAsia"/>
        </w:rPr>
        <w:t>2.1.1.2卡信息表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"/>
        <w:gridCol w:w="1900"/>
        <w:gridCol w:w="2271"/>
        <w:gridCol w:w="1947"/>
        <w:gridCol w:w="155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5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0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271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194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552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DHC_CardTypeDef</w:t>
            </w:r>
          </w:p>
        </w:tc>
        <w:tc>
          <w:tcPr>
            <w:tcW w:w="227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User.DHCCardTypeDef</w:t>
            </w:r>
          </w:p>
        </w:tc>
        <w:tc>
          <w:tcPr>
            <w:tcW w:w="19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卡类型表</w:t>
            </w:r>
          </w:p>
        </w:tc>
        <w:tc>
          <w:tcPr>
            <w:tcW w:w="155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DHC_CardStatusChange</w:t>
            </w:r>
          </w:p>
        </w:tc>
        <w:tc>
          <w:tcPr>
            <w:tcW w:w="227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User.DHCCardStatusChange</w:t>
            </w:r>
          </w:p>
        </w:tc>
        <w:tc>
          <w:tcPr>
            <w:tcW w:w="19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卡状态修改表(</w:t>
            </w:r>
            <w:r>
              <w:rPr>
                <w:color w:val="008000"/>
              </w:rPr>
              <w:t>DHC_CardRef</w:t>
            </w:r>
            <w:r>
              <w:rPr>
                <w:rFonts w:hint="eastAsia"/>
                <w:color w:val="008000"/>
              </w:rPr>
              <w:t>的子表</w:t>
            </w:r>
            <w:r>
              <w:rPr>
                <w:rFonts w:hint="eastAsia" w:ascii="宋体" w:cs="宋体"/>
                <w:szCs w:val="21"/>
                <w:lang w:val="zh-CN"/>
              </w:rPr>
              <w:t>)</w:t>
            </w:r>
          </w:p>
        </w:tc>
        <w:tc>
          <w:tcPr>
            <w:tcW w:w="155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DHC_CardRef</w:t>
            </w:r>
          </w:p>
        </w:tc>
        <w:tc>
          <w:tcPr>
            <w:tcW w:w="227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User.DHCCardRef</w:t>
            </w:r>
          </w:p>
        </w:tc>
        <w:tc>
          <w:tcPr>
            <w:tcW w:w="19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卡信息表</w:t>
            </w:r>
          </w:p>
        </w:tc>
        <w:tc>
          <w:tcPr>
            <w:tcW w:w="155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DHC_CardINVPRT</w:t>
            </w:r>
          </w:p>
        </w:tc>
        <w:tc>
          <w:tcPr>
            <w:tcW w:w="227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User.DHCCardINVPRT</w:t>
            </w:r>
          </w:p>
        </w:tc>
        <w:tc>
          <w:tcPr>
            <w:tcW w:w="19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卡发票表</w:t>
            </w:r>
          </w:p>
        </w:tc>
        <w:tc>
          <w:tcPr>
            <w:tcW w:w="155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/>
    <w:p>
      <w:pPr>
        <w:pStyle w:val="6"/>
      </w:pPr>
      <w:r>
        <w:rPr>
          <w:rFonts w:hint="eastAsia"/>
        </w:rPr>
        <w:t>2.1.2病人挂号分诊业务</w:t>
      </w:r>
    </w:p>
    <w:p>
      <w:pPr>
        <w:pStyle w:val="7"/>
      </w:pPr>
      <w:r>
        <w:rPr>
          <w:rFonts w:hint="eastAsia"/>
        </w:rPr>
        <w:t>2.1.2.1排班表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4"/>
        <w:gridCol w:w="2240"/>
        <w:gridCol w:w="2492"/>
        <w:gridCol w:w="2305"/>
        <w:gridCol w:w="73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75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224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49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30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731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RB_Resource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User.RBResource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资源表</w:t>
            </w:r>
          </w:p>
        </w:tc>
        <w:tc>
          <w:tcPr>
            <w:tcW w:w="7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RB_ResEffDate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User.RBResEffDate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班次表</w:t>
            </w:r>
          </w:p>
        </w:tc>
        <w:tc>
          <w:tcPr>
            <w:tcW w:w="7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RB_ResEffDateSession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User.RBResEffDateSession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排班模板表</w:t>
            </w:r>
          </w:p>
        </w:tc>
        <w:tc>
          <w:tcPr>
            <w:tcW w:w="7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DHC_RBResEffDateSessAppQty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0080"/>
              </w:rPr>
            </w:pPr>
            <w:r>
              <w:rPr>
                <w:color w:val="000080"/>
              </w:rPr>
              <w:t>User.DHCRBResEffDateSessAppQty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预约分配记录表</w:t>
            </w:r>
          </w:p>
        </w:tc>
        <w:tc>
          <w:tcPr>
            <w:tcW w:w="7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RB_ApptSchedule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User.RBApptSchedule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排班表</w:t>
            </w:r>
          </w:p>
        </w:tc>
        <w:tc>
          <w:tcPr>
            <w:tcW w:w="7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DHC_RBApptSchedule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User.DHCRBApptSchedule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排班扩展表</w:t>
            </w:r>
          </w:p>
        </w:tc>
        <w:tc>
          <w:tcPr>
            <w:tcW w:w="7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RBC_SessionType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User.RBCSessionType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出诊级别</w:t>
            </w:r>
          </w:p>
        </w:tc>
        <w:tc>
          <w:tcPr>
            <w:tcW w:w="7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DHC_RBCASStatus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0080"/>
              </w:rPr>
            </w:pPr>
            <w:r>
              <w:rPr>
                <w:color w:val="000080"/>
              </w:rPr>
              <w:t>User.DHCRBCASStatus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排班状态表(正常,停诊)</w:t>
            </w:r>
          </w:p>
        </w:tc>
        <w:tc>
          <w:tcPr>
            <w:tcW w:w="7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DHC_</w:t>
            </w:r>
            <w:r>
              <w:rPr>
                <w:rFonts w:hint="eastAsia"/>
                <w:color w:val="008000"/>
              </w:rPr>
              <w:t>TimeRange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0080"/>
              </w:rPr>
            </w:pPr>
            <w:r>
              <w:rPr>
                <w:color w:val="000080"/>
              </w:rPr>
              <w:t>User.DHCTimeRange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出诊时段表(上午,下午)</w:t>
            </w:r>
          </w:p>
        </w:tc>
        <w:tc>
          <w:tcPr>
            <w:tcW w:w="7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DHC_RBApptScheduleAppQty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0080"/>
              </w:rPr>
            </w:pPr>
            <w:r>
              <w:rPr>
                <w:color w:val="000080"/>
              </w:rPr>
              <w:t>User.DHCRBApptScheduleAppQty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预约分配表(</w:t>
            </w:r>
            <w:r>
              <w:rPr>
                <w:color w:val="008000"/>
              </w:rPr>
              <w:t>DHC_RBApptSchedule</w:t>
            </w:r>
            <w:r>
              <w:rPr>
                <w:rFonts w:hint="eastAsia"/>
                <w:color w:val="008000"/>
              </w:rPr>
              <w:t>的子表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7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RBC_ReasonNotAvail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0080"/>
              </w:rPr>
            </w:pPr>
            <w:r>
              <w:rPr>
                <w:color w:val="000080"/>
              </w:rPr>
              <w:t>User.RBCReasonNotAvail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停替诊原因</w:t>
            </w:r>
          </w:p>
        </w:tc>
        <w:tc>
          <w:tcPr>
            <w:tcW w:w="7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224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RBC_ClinicGroup</w:t>
            </w:r>
          </w:p>
        </w:tc>
        <w:tc>
          <w:tcPr>
            <w:tcW w:w="24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User.RBCClinicGroup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亚专业</w:t>
            </w:r>
          </w:p>
        </w:tc>
        <w:tc>
          <w:tcPr>
            <w:tcW w:w="731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2.1.2.2 预约表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7"/>
        <w:gridCol w:w="1911"/>
        <w:gridCol w:w="2284"/>
        <w:gridCol w:w="1880"/>
        <w:gridCol w:w="15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5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11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28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188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590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8000"/>
              </w:rPr>
              <w:t>RBC_AppointMethod</w:t>
            </w:r>
          </w:p>
        </w:tc>
        <w:tc>
          <w:tcPr>
            <w:tcW w:w="2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User.RBCAppointMethod</w:t>
            </w:r>
          </w:p>
        </w:tc>
        <w:tc>
          <w:tcPr>
            <w:tcW w:w="18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预约方式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9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RB_</w:t>
            </w:r>
            <w:r>
              <w:rPr>
                <w:rFonts w:hint="eastAsia"/>
                <w:color w:val="008000"/>
              </w:rPr>
              <w:t>Appointment</w:t>
            </w:r>
          </w:p>
        </w:tc>
        <w:tc>
          <w:tcPr>
            <w:tcW w:w="2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</w:t>
            </w:r>
            <w:r>
              <w:rPr>
                <w:color w:val="008000"/>
              </w:rPr>
              <w:t xml:space="preserve"> RB</w:t>
            </w:r>
            <w:r>
              <w:rPr>
                <w:rFonts w:hint="eastAsia"/>
                <w:color w:val="008000"/>
              </w:rPr>
              <w:t>Appointment</w:t>
            </w:r>
          </w:p>
        </w:tc>
        <w:tc>
          <w:tcPr>
            <w:tcW w:w="18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预约表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9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8000"/>
              </w:rPr>
              <w:t>DHC_</w:t>
            </w:r>
            <w:r>
              <w:rPr>
                <w:color w:val="008000"/>
              </w:rPr>
              <w:t>RB</w:t>
            </w:r>
            <w:r>
              <w:rPr>
                <w:rFonts w:hint="eastAsia"/>
                <w:color w:val="008000"/>
              </w:rPr>
              <w:t>Appointment</w:t>
            </w:r>
          </w:p>
        </w:tc>
        <w:tc>
          <w:tcPr>
            <w:tcW w:w="2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</w:t>
            </w:r>
            <w:r>
              <w:rPr>
                <w:rFonts w:hint="eastAsia"/>
                <w:color w:val="000080"/>
              </w:rPr>
              <w:t>DHC</w:t>
            </w:r>
            <w:r>
              <w:rPr>
                <w:color w:val="000080"/>
              </w:rPr>
              <w:t>RBCAppoint</w:t>
            </w:r>
            <w:r>
              <w:rPr>
                <w:rFonts w:hint="eastAsia"/>
                <w:color w:val="000080"/>
              </w:rPr>
              <w:t>ment</w:t>
            </w:r>
          </w:p>
        </w:tc>
        <w:tc>
          <w:tcPr>
            <w:tcW w:w="18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预约表扩展表</w:t>
            </w:r>
          </w:p>
        </w:tc>
        <w:tc>
          <w:tcPr>
            <w:tcW w:w="159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9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9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9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9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9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9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9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9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/>
    <w:p>
      <w:pPr>
        <w:pStyle w:val="7"/>
      </w:pPr>
      <w:r>
        <w:rPr>
          <w:rFonts w:hint="eastAsia"/>
        </w:rPr>
        <w:t>2.1.2.3分诊挂号表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"/>
        <w:gridCol w:w="1900"/>
        <w:gridCol w:w="1933"/>
        <w:gridCol w:w="2709"/>
        <w:gridCol w:w="112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5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0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933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70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128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DHCQueue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User.DHCQueue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挂号队列表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DHCExaBorough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User.DHCExaBorough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分诊区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DHCExaBorDep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User.DHCExaBorDep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rFonts w:hint="eastAsia"/>
              </w:rPr>
              <w:t>分诊区科室对照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DHCExaRoom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User.DHCExaRoom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rFonts w:hint="eastAsia"/>
              </w:rPr>
              <w:t>诊室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DHCDepMark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User.DHCDepMark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rFonts w:hint="eastAsia"/>
              </w:rPr>
              <w:t>科室号别对照表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DHCFirstCode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User.DHCFirstCode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rFonts w:hint="eastAsia"/>
              </w:rPr>
              <w:t>分诊优先状态表(</w:t>
            </w:r>
            <w:r>
              <w:rPr>
                <w:rFonts w:ascii="Verdana" w:hAnsi="Verdana"/>
                <w:sz w:val="19"/>
                <w:szCs w:val="19"/>
              </w:rPr>
              <w:t>优先</w:t>
            </w:r>
            <w:r>
              <w:rPr>
                <w:rFonts w:hint="eastAsia" w:ascii="Verdana" w:hAnsi="Verdana"/>
                <w:sz w:val="19"/>
                <w:szCs w:val="19"/>
              </w:rPr>
              <w:t>,</w:t>
            </w:r>
            <w:r>
              <w:rPr>
                <w:rFonts w:ascii="Verdana" w:hAnsi="Verdana"/>
                <w:sz w:val="19"/>
                <w:szCs w:val="19"/>
              </w:rPr>
              <w:t xml:space="preserve"> 正常</w:t>
            </w:r>
            <w:r>
              <w:rPr>
                <w:rFonts w:hint="eastAsia"/>
              </w:rPr>
              <w:t>)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DHCPerState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User.DHCPerState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rFonts w:hint="eastAsia"/>
              </w:rPr>
              <w:t>分诊状态表(</w:t>
            </w:r>
            <w:r>
              <w:rPr>
                <w:rFonts w:ascii="Verdana" w:hAnsi="Verdana"/>
                <w:sz w:val="19"/>
                <w:szCs w:val="19"/>
              </w:rPr>
              <w:t>等候</w:t>
            </w:r>
            <w:r>
              <w:rPr>
                <w:rFonts w:hint="eastAsia" w:ascii="Verdana" w:hAnsi="Verdana"/>
                <w:sz w:val="19"/>
                <w:szCs w:val="19"/>
              </w:rPr>
              <w:t>,</w:t>
            </w:r>
            <w:r>
              <w:rPr>
                <w:rFonts w:ascii="Verdana" w:hAnsi="Verdana"/>
                <w:sz w:val="19"/>
                <w:szCs w:val="19"/>
              </w:rPr>
              <w:t xml:space="preserve"> 过号</w:t>
            </w:r>
            <w:r>
              <w:rPr>
                <w:rFonts w:hint="eastAsia" w:ascii="Verdana" w:hAnsi="Verdana"/>
                <w:sz w:val="19"/>
                <w:szCs w:val="19"/>
              </w:rPr>
              <w:t>,</w:t>
            </w:r>
            <w:r>
              <w:rPr>
                <w:rFonts w:ascii="Verdana" w:hAnsi="Verdana"/>
                <w:sz w:val="19"/>
                <w:szCs w:val="19"/>
              </w:rPr>
              <w:t>到达</w:t>
            </w:r>
            <w:r>
              <w:rPr>
                <w:rFonts w:hint="eastAsia" w:ascii="Verdana" w:hAnsi="Verdana"/>
                <w:sz w:val="19"/>
                <w:szCs w:val="19"/>
              </w:rPr>
              <w:t>,</w:t>
            </w:r>
            <w:r>
              <w:rPr>
                <w:rFonts w:ascii="Verdana" w:hAnsi="Verdana"/>
                <w:sz w:val="19"/>
                <w:szCs w:val="19"/>
              </w:rPr>
              <w:t xml:space="preserve"> 报到</w:t>
            </w:r>
            <w:r>
              <w:rPr>
                <w:rFonts w:hint="eastAsia"/>
              </w:rPr>
              <w:t>)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DHCMarkDoc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User.DHCMarkDoc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rFonts w:hint="eastAsia"/>
              </w:rPr>
              <w:t>医生号别对照</w:t>
            </w:r>
          </w:p>
        </w:tc>
        <w:tc>
          <w:tcPr>
            <w:tcW w:w="1128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/>
    <w:p>
      <w:pPr>
        <w:pStyle w:val="7"/>
      </w:pPr>
      <w:r>
        <w:rPr>
          <w:rFonts w:hint="eastAsia"/>
        </w:rPr>
        <w:t>2.1.2.3就诊表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1888"/>
        <w:gridCol w:w="1948"/>
        <w:gridCol w:w="2355"/>
        <w:gridCol w:w="148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46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888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948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35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485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PA_Adm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hint="eastAsia"/>
              </w:rPr>
              <w:t xml:space="preserve"> PAAdm</w:t>
            </w:r>
          </w:p>
        </w:tc>
        <w:tc>
          <w:tcPr>
            <w:tcW w:w="23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就诊表</w:t>
            </w:r>
          </w:p>
        </w:tc>
        <w:tc>
          <w:tcPr>
            <w:tcW w:w="148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PAC_AdmTypeLocation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访问类型位置</w:t>
            </w:r>
          </w:p>
        </w:tc>
        <w:tc>
          <w:tcPr>
            <w:tcW w:w="148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</w:rPr>
              <w:t>^PAC("ADMLOC")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8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8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8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8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8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/>
    <w:p>
      <w:pPr>
        <w:pStyle w:val="6"/>
      </w:pPr>
      <w:r>
        <w:rPr>
          <w:rFonts w:hint="eastAsia"/>
        </w:rPr>
        <w:t>2.1.3病人就诊业务</w:t>
      </w:r>
    </w:p>
    <w:p>
      <w:pPr>
        <w:pStyle w:val="7"/>
      </w:pPr>
      <w:r>
        <w:rPr>
          <w:rFonts w:hint="eastAsia"/>
        </w:rPr>
        <w:t>2.1.3.1病人诊断表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"/>
        <w:gridCol w:w="1853"/>
        <w:gridCol w:w="1761"/>
        <w:gridCol w:w="2489"/>
        <w:gridCol w:w="158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3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853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761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48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589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MR_Adm</w:t>
            </w:r>
          </w:p>
        </w:tc>
        <w:tc>
          <w:tcPr>
            <w:tcW w:w="17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hint="eastAsia"/>
              </w:rPr>
              <w:t xml:space="preserve"> CTCareProv</w:t>
            </w:r>
          </w:p>
        </w:tc>
        <w:tc>
          <w:tcPr>
            <w:tcW w:w="24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诊断主表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  <w:r>
              <w:rPr>
                <w:rFonts w:hint="eastAsia"/>
              </w:rPr>
              <w:t>^MR,^MRi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MR_Diagnos</w:t>
            </w:r>
          </w:p>
        </w:tc>
        <w:tc>
          <w:tcPr>
            <w:tcW w:w="17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hint="eastAsia"/>
              </w:rPr>
              <w:t xml:space="preserve"> MRDiagnos</w:t>
            </w:r>
          </w:p>
        </w:tc>
        <w:tc>
          <w:tcPr>
            <w:tcW w:w="24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rFonts w:hint="eastAsia"/>
              </w:rPr>
              <w:t>诊断子表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  <w:r>
              <w:rPr>
                <w:rFonts w:hint="eastAsia"/>
              </w:rPr>
              <w:t>^MR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MR_DiagType</w:t>
            </w:r>
          </w:p>
        </w:tc>
        <w:tc>
          <w:tcPr>
            <w:tcW w:w="17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User.MRDiagType</w:t>
            </w:r>
          </w:p>
        </w:tc>
        <w:tc>
          <w:tcPr>
            <w:tcW w:w="24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诊断类型(</w:t>
            </w:r>
            <w:r>
              <w:rPr>
                <w:rFonts w:hint="eastAsia"/>
              </w:rPr>
              <w:t>MR_Diagnos的子表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4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4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4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8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48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89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/>
    <w:p>
      <w:pPr>
        <w:pStyle w:val="7"/>
      </w:pPr>
      <w:r>
        <w:rPr>
          <w:rFonts w:hint="eastAsia"/>
        </w:rPr>
        <w:t>2.1.3.2 病人医嘱表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4"/>
        <w:gridCol w:w="1861"/>
        <w:gridCol w:w="1835"/>
        <w:gridCol w:w="3038"/>
        <w:gridCol w:w="9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3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861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83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3038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954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color w:val="008000"/>
              </w:rPr>
              <w:t>OE_Order</w:t>
            </w:r>
          </w:p>
        </w:tc>
        <w:tc>
          <w:tcPr>
            <w:tcW w:w="18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User.OEOrder</w:t>
            </w:r>
          </w:p>
        </w:tc>
        <w:tc>
          <w:tcPr>
            <w:tcW w:w="30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医嘱主表</w:t>
            </w:r>
          </w:p>
        </w:tc>
        <w:tc>
          <w:tcPr>
            <w:tcW w:w="95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OE_OrdItem</w:t>
            </w:r>
          </w:p>
        </w:tc>
        <w:tc>
          <w:tcPr>
            <w:tcW w:w="18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User.OEOrdItem</w:t>
            </w:r>
          </w:p>
        </w:tc>
        <w:tc>
          <w:tcPr>
            <w:tcW w:w="30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医嘱子表(</w:t>
            </w:r>
            <w:r>
              <w:rPr>
                <w:color w:val="008000"/>
              </w:rPr>
              <w:t>OE_Order</w:t>
            </w:r>
            <w:r>
              <w:rPr>
                <w:rFonts w:hint="eastAsia"/>
                <w:color w:val="008000"/>
              </w:rPr>
              <w:t>的子表</w:t>
            </w:r>
            <w:r>
              <w:rPr>
                <w:rFonts w:hint="eastAsia" w:ascii="宋体" w:cs="宋体"/>
                <w:szCs w:val="21"/>
                <w:lang w:val="zh-CN"/>
              </w:rPr>
              <w:t>)</w:t>
            </w:r>
          </w:p>
        </w:tc>
        <w:tc>
          <w:tcPr>
            <w:tcW w:w="95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8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color w:val="008000"/>
              </w:rPr>
              <w:t>OE_OrdExec</w:t>
            </w:r>
          </w:p>
        </w:tc>
        <w:tc>
          <w:tcPr>
            <w:tcW w:w="18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User.OEOrdExec</w:t>
            </w:r>
          </w:p>
        </w:tc>
        <w:tc>
          <w:tcPr>
            <w:tcW w:w="30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医嘱执行记录表(</w:t>
            </w:r>
            <w:r>
              <w:rPr>
                <w:color w:val="008000"/>
              </w:rPr>
              <w:t>OE_OrdItem</w:t>
            </w:r>
            <w:r>
              <w:rPr>
                <w:rFonts w:hint="eastAsia"/>
                <w:color w:val="008000"/>
              </w:rPr>
              <w:t>的子表</w:t>
            </w:r>
            <w:r>
              <w:rPr>
                <w:rFonts w:hint="eastAsia" w:ascii="宋体" w:cs="宋体"/>
                <w:szCs w:val="21"/>
                <w:lang w:val="zh-CN"/>
              </w:rPr>
              <w:t>)</w:t>
            </w:r>
          </w:p>
        </w:tc>
        <w:tc>
          <w:tcPr>
            <w:tcW w:w="95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8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color w:val="008000"/>
              </w:rPr>
              <w:t>OE_OrdExecStatus</w:t>
            </w:r>
          </w:p>
        </w:tc>
        <w:tc>
          <w:tcPr>
            <w:tcW w:w="18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User.OEOrdExecStatus</w:t>
            </w:r>
          </w:p>
        </w:tc>
        <w:tc>
          <w:tcPr>
            <w:tcW w:w="30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医嘱执行状态表(</w:t>
            </w:r>
            <w:r>
              <w:rPr>
                <w:color w:val="008000"/>
              </w:rPr>
              <w:t>OE_OrdExec</w:t>
            </w:r>
            <w:r>
              <w:rPr>
                <w:rFonts w:hint="eastAsia"/>
                <w:color w:val="008000"/>
              </w:rPr>
              <w:t>的子表)</w:t>
            </w:r>
          </w:p>
        </w:tc>
        <w:tc>
          <w:tcPr>
            <w:tcW w:w="95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color w:val="008000"/>
              </w:rPr>
              <w:t>OE_OrdItemExt</w:t>
            </w:r>
          </w:p>
        </w:tc>
        <w:tc>
          <w:tcPr>
            <w:tcW w:w="18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User.OEOrdItemExt</w:t>
            </w:r>
          </w:p>
        </w:tc>
        <w:tc>
          <w:tcPr>
            <w:tcW w:w="30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医嘱扩展表</w:t>
            </w:r>
          </w:p>
        </w:tc>
        <w:tc>
          <w:tcPr>
            <w:tcW w:w="95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color w:val="008000"/>
              </w:rPr>
              <w:t>OE_OrdExecExt</w:t>
            </w:r>
          </w:p>
        </w:tc>
        <w:tc>
          <w:tcPr>
            <w:tcW w:w="18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User.OEOrdExecExt</w:t>
            </w:r>
          </w:p>
        </w:tc>
        <w:tc>
          <w:tcPr>
            <w:tcW w:w="30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医嘱执行记录扩展表</w:t>
            </w:r>
          </w:p>
        </w:tc>
        <w:tc>
          <w:tcPr>
            <w:tcW w:w="95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8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t>DHC_OEDispensing</w:t>
            </w:r>
          </w:p>
        </w:tc>
        <w:tc>
          <w:tcPr>
            <w:tcW w:w="18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User.DHCOEDispensing</w:t>
            </w:r>
          </w:p>
        </w:tc>
        <w:tc>
          <w:tcPr>
            <w:tcW w:w="30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药品分发表</w:t>
            </w:r>
          </w:p>
        </w:tc>
        <w:tc>
          <w:tcPr>
            <w:tcW w:w="95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8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cs="Times New Roman"/>
                <w:b/>
              </w:rPr>
              <w:t>PA_Que1</w:t>
            </w:r>
          </w:p>
        </w:tc>
        <w:tc>
          <w:tcPr>
            <w:tcW w:w="18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User.PAQue1</w:t>
            </w:r>
          </w:p>
        </w:tc>
        <w:tc>
          <w:tcPr>
            <w:tcW w:w="30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处方表</w:t>
            </w:r>
          </w:p>
        </w:tc>
        <w:tc>
          <w:tcPr>
            <w:tcW w:w="95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DHC_OE_OrdItem</w:t>
            </w:r>
          </w:p>
        </w:tc>
        <w:tc>
          <w:tcPr>
            <w:tcW w:w="18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0080"/>
              </w:rPr>
            </w:pPr>
            <w:r>
              <w:rPr>
                <w:color w:val="000080"/>
              </w:rPr>
              <w:t>User.DHCOEOrdItem</w:t>
            </w:r>
          </w:p>
        </w:tc>
        <w:tc>
          <w:tcPr>
            <w:tcW w:w="30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表</w:t>
            </w:r>
            <w:r>
              <w:rPr>
                <w:color w:val="008000"/>
              </w:rPr>
              <w:t>OE_OrdItem</w:t>
            </w:r>
            <w:r>
              <w:rPr>
                <w:rFonts w:hint="eastAsia"/>
                <w:color w:val="008000"/>
              </w:rPr>
              <w:t>的扩展表</w:t>
            </w:r>
          </w:p>
        </w:tc>
        <w:tc>
          <w:tcPr>
            <w:tcW w:w="95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DHC_OE_OrdExec</w:t>
            </w:r>
          </w:p>
        </w:tc>
        <w:tc>
          <w:tcPr>
            <w:tcW w:w="18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User.DHCOEOrdExec</w:t>
            </w:r>
          </w:p>
        </w:tc>
        <w:tc>
          <w:tcPr>
            <w:tcW w:w="30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表</w:t>
            </w:r>
            <w:r>
              <w:rPr>
                <w:color w:val="000080"/>
              </w:rPr>
              <w:t>OE_OrdExec</w:t>
            </w:r>
            <w:r>
              <w:rPr>
                <w:rFonts w:hint="eastAsia"/>
                <w:color w:val="000080"/>
              </w:rPr>
              <w:t>的扩展表</w:t>
            </w:r>
          </w:p>
        </w:tc>
        <w:tc>
          <w:tcPr>
            <w:tcW w:w="95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86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5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2.1.3.3过敏信息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8"/>
        <w:gridCol w:w="1935"/>
        <w:gridCol w:w="1870"/>
        <w:gridCol w:w="2514"/>
        <w:gridCol w:w="133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68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3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87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51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335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PA_Allergy</w:t>
            </w:r>
          </w:p>
        </w:tc>
        <w:tc>
          <w:tcPr>
            <w:tcW w:w="18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过敏记录</w:t>
            </w:r>
          </w:p>
        </w:tc>
        <w:tc>
          <w:tcPr>
            <w:tcW w:w="133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PA_Allergy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3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</w:tbl>
    <w:p>
      <w:r>
        <w:rPr>
          <w:rFonts w:hint="eastAsia"/>
        </w:rPr>
        <w:t>注意: PA_Allergy  为病人信息表</w:t>
      </w:r>
      <w:r>
        <w:rPr>
          <w:color w:val="000080"/>
        </w:rPr>
        <w:t>PAPatMas</w:t>
      </w:r>
      <w:r>
        <w:rPr>
          <w:rFonts w:hint="eastAsia"/>
          <w:color w:val="000080"/>
        </w:rPr>
        <w:t xml:space="preserve"> 的子表,过敏信息在病人信息上保存.</w:t>
      </w:r>
    </w:p>
    <w:p>
      <w:pPr>
        <w:pStyle w:val="7"/>
      </w:pPr>
      <w:r>
        <w:rPr>
          <w:rFonts w:hint="eastAsia"/>
        </w:rPr>
        <w:t>2.1.3.4检查申请单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5"/>
        <w:gridCol w:w="2342"/>
        <w:gridCol w:w="2217"/>
        <w:gridCol w:w="2058"/>
        <w:gridCol w:w="11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0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234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21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058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100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3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rFonts w:cs="Times New Roman"/>
              </w:rPr>
              <w:t>D</w:t>
            </w:r>
            <w:r>
              <w:rPr>
                <w:rFonts w:hint="eastAsia" w:cs="Times New Roman"/>
              </w:rPr>
              <w:t>HCRB</w:t>
            </w:r>
            <w:r>
              <w:rPr>
                <w:rFonts w:cs="Times New Roman"/>
              </w:rPr>
              <w:t>_</w:t>
            </w:r>
            <w:r>
              <w:rPr>
                <w:rFonts w:hint="eastAsia" w:cs="Times New Roman"/>
              </w:rPr>
              <w:t>ApplicationBill</w:t>
            </w:r>
          </w:p>
        </w:tc>
        <w:tc>
          <w:tcPr>
            <w:tcW w:w="22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cs="Times New Roman"/>
              </w:rPr>
              <w:t xml:space="preserve"> D</w:t>
            </w:r>
            <w:r>
              <w:rPr>
                <w:rFonts w:hint="eastAsia" w:cs="Times New Roman"/>
              </w:rPr>
              <w:t>HCRBApplicationBill</w:t>
            </w:r>
          </w:p>
        </w:tc>
        <w:tc>
          <w:tcPr>
            <w:tcW w:w="2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</w:rPr>
              <w:t>申请单表</w:t>
            </w: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3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cs="Times New Roman"/>
              </w:rPr>
              <w:t>D</w:t>
            </w:r>
            <w:r>
              <w:rPr>
                <w:rFonts w:hint="eastAsia" w:cs="Times New Roman"/>
              </w:rPr>
              <w:t>HCRB</w:t>
            </w:r>
            <w:r>
              <w:rPr>
                <w:rFonts w:cs="Times New Roman"/>
              </w:rPr>
              <w:t>_</w:t>
            </w:r>
            <w:r>
              <w:rPr>
                <w:rFonts w:hint="eastAsia" w:cs="Times New Roman"/>
              </w:rPr>
              <w:t>ApplicationBill_OrdItem</w:t>
            </w:r>
          </w:p>
        </w:tc>
        <w:tc>
          <w:tcPr>
            <w:tcW w:w="22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cs="Times New Roman"/>
              </w:rPr>
              <w:t xml:space="preserve"> D</w:t>
            </w:r>
            <w:r>
              <w:rPr>
                <w:rFonts w:hint="eastAsia" w:cs="Times New Roman"/>
              </w:rPr>
              <w:t>HCRBApplicationBillOrdItem</w:t>
            </w:r>
          </w:p>
        </w:tc>
        <w:tc>
          <w:tcPr>
            <w:tcW w:w="2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</w:rPr>
              <w:t>申请单表对应医嘱</w:t>
            </w: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23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rFonts w:hint="eastAsia" w:cs="Times New Roman"/>
              </w:rPr>
              <w:t>DHCRBC_Goal</w:t>
            </w:r>
            <w:r>
              <w:t xml:space="preserve"> </w:t>
            </w:r>
          </w:p>
        </w:tc>
        <w:tc>
          <w:tcPr>
            <w:tcW w:w="22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hint="eastAsia" w:cs="Times New Roman"/>
              </w:rPr>
              <w:t xml:space="preserve"> DHCRBCGoal</w:t>
            </w:r>
          </w:p>
        </w:tc>
        <w:tc>
          <w:tcPr>
            <w:tcW w:w="2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</w:rPr>
              <w:t>申请检查目的表</w:t>
            </w:r>
          </w:p>
        </w:tc>
        <w:tc>
          <w:tcPr>
            <w:tcW w:w="110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/>
    <w:p>
      <w:pPr>
        <w:pStyle w:val="7"/>
      </w:pPr>
      <w:r>
        <w:rPr>
          <w:rFonts w:hint="eastAsia"/>
        </w:rPr>
        <w:t>2.1.3.5住院证信息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3"/>
        <w:gridCol w:w="1836"/>
        <w:gridCol w:w="2194"/>
        <w:gridCol w:w="2272"/>
        <w:gridCol w:w="139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23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836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19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27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397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color w:val="008000"/>
              </w:rPr>
              <w:t>DHCDocIPBooking</w:t>
            </w:r>
          </w:p>
        </w:tc>
        <w:tc>
          <w:tcPr>
            <w:tcW w:w="21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User.DHCDocIPBooking</w:t>
            </w:r>
          </w:p>
        </w:tc>
        <w:tc>
          <w:tcPr>
            <w:tcW w:w="22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住院证表</w:t>
            </w:r>
          </w:p>
        </w:tc>
        <w:tc>
          <w:tcPr>
            <w:tcW w:w="139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DHCDocIPBKTemplate</w:t>
            </w:r>
          </w:p>
        </w:tc>
        <w:tc>
          <w:tcPr>
            <w:tcW w:w="21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User.DHCDocIPBKTemplate</w:t>
            </w:r>
          </w:p>
        </w:tc>
        <w:tc>
          <w:tcPr>
            <w:tcW w:w="22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住院证模板表</w:t>
            </w:r>
          </w:p>
        </w:tc>
        <w:tc>
          <w:tcPr>
            <w:tcW w:w="139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color w:val="008000"/>
              </w:rPr>
              <w:t>DHCDocIPBKTempDtl</w:t>
            </w:r>
          </w:p>
        </w:tc>
        <w:tc>
          <w:tcPr>
            <w:tcW w:w="21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User.DHCDocIPBKTempDtl</w:t>
            </w:r>
          </w:p>
        </w:tc>
        <w:tc>
          <w:tcPr>
            <w:tcW w:w="22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住院证模板明细表</w:t>
            </w:r>
          </w:p>
        </w:tc>
        <w:tc>
          <w:tcPr>
            <w:tcW w:w="139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color w:val="008000"/>
              </w:rPr>
              <w:t>DHCDocIPBKTempItem</w:t>
            </w:r>
          </w:p>
        </w:tc>
        <w:tc>
          <w:tcPr>
            <w:tcW w:w="21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User.DHCDocIPBKTempItem</w:t>
            </w:r>
          </w:p>
        </w:tc>
        <w:tc>
          <w:tcPr>
            <w:tcW w:w="22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住院证模板项目字典表</w:t>
            </w:r>
          </w:p>
        </w:tc>
        <w:tc>
          <w:tcPr>
            <w:tcW w:w="139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/>
        </w:tc>
        <w:tc>
          <w:tcPr>
            <w:tcW w:w="21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8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9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/>
    <w:p>
      <w:pPr>
        <w:pStyle w:val="7"/>
      </w:pPr>
      <w:r>
        <w:rPr>
          <w:rFonts w:hint="eastAsia"/>
        </w:rPr>
        <w:t>2.1.3.6 发药业务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"/>
        <w:gridCol w:w="1824"/>
        <w:gridCol w:w="2179"/>
        <w:gridCol w:w="2359"/>
        <w:gridCol w:w="134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18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82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17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35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342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t>DHC_PHARWIN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门诊药房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DHC_PHDISPEN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发药表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t>DHC_PHDISITEM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发药明细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/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t>DHC_OEDispensing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/>
    <w:p>
      <w:pPr>
        <w:pStyle w:val="7"/>
      </w:pPr>
      <w:r>
        <w:rPr>
          <w:rFonts w:hint="eastAsia"/>
        </w:rPr>
        <w:t>2.1.3.7 门诊收费业务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"/>
        <w:gridCol w:w="1824"/>
        <w:gridCol w:w="2179"/>
        <w:gridCol w:w="2359"/>
        <w:gridCol w:w="134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18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82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17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35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342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DHC_PatientBill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账单表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DHC_PatBillOrder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DHC_PatBillDetails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DHC_INVPRT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门诊发票表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DHC_INVPayMode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发票支付方式表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DHC_BillConINV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账单发票连接表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t>DHC_INVPRTReports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门诊报表结算表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DHC_AccPayINV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集中打印发票表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DHC_AccPINVConPRT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集中打印发票表关联门诊发票表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DHC_AccManager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门诊账户表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DHC_AccPreDeposit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门诊预交金表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DHC_AccPayList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门诊消费表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DHC_INVPRTReports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门诊报表结算表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DHC_AccPayList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门诊消费表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t>DHC_INVPRTReports</w:t>
            </w:r>
          </w:p>
        </w:tc>
        <w:tc>
          <w:tcPr>
            <w:tcW w:w="21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 PACBedType</w:t>
            </w:r>
          </w:p>
        </w:tc>
        <w:tc>
          <w:tcPr>
            <w:tcW w:w="23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门诊报表结算表</w:t>
            </w:r>
          </w:p>
        </w:tc>
        <w:tc>
          <w:tcPr>
            <w:tcW w:w="134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2.1.3.8 医保业务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0"/>
        <w:gridCol w:w="1918"/>
        <w:gridCol w:w="1824"/>
        <w:gridCol w:w="2704"/>
        <w:gridCol w:w="12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60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18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82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70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216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color w:val="008000"/>
              </w:rPr>
              <w:t>INSU_DicData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User.INSUDicData</w:t>
            </w:r>
          </w:p>
        </w:tc>
        <w:tc>
          <w:tcPr>
            <w:tcW w:w="27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Arial" w:hAnsi="Arial" w:eastAsia="黑体" w:cs="Times New Roman"/>
                <w:bCs/>
                <w:szCs w:val="21"/>
              </w:rPr>
              <w:t>医保字典维护</w:t>
            </w:r>
          </w:p>
        </w:tc>
        <w:tc>
          <w:tcPr>
            <w:tcW w:w="121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9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color w:val="008000"/>
              </w:rPr>
              <w:t>INSU_TarItems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User.INSUTarItems</w:t>
            </w:r>
          </w:p>
        </w:tc>
        <w:tc>
          <w:tcPr>
            <w:tcW w:w="27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b/>
              </w:rPr>
              <w:t>医保三大目录字典（药品、诊疗、服务设施）</w:t>
            </w:r>
          </w:p>
        </w:tc>
        <w:tc>
          <w:tcPr>
            <w:tcW w:w="121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9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r>
              <w:rPr>
                <w:color w:val="008000"/>
              </w:rPr>
              <w:t>INSU_TarContrast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User.INSUTarContrast</w:t>
            </w:r>
          </w:p>
        </w:tc>
        <w:tc>
          <w:tcPr>
            <w:tcW w:w="27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b/>
              </w:rPr>
              <w:t>医保三大目录对照</w:t>
            </w:r>
          </w:p>
        </w:tc>
        <w:tc>
          <w:tcPr>
            <w:tcW w:w="121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9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INSU_AdmInfo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User.INSUAdmInfo</w:t>
            </w:r>
          </w:p>
        </w:tc>
        <w:tc>
          <w:tcPr>
            <w:tcW w:w="27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Times New Roman"/>
                <w:b/>
              </w:rPr>
              <w:t>医保就诊信息</w:t>
            </w:r>
          </w:p>
        </w:tc>
        <w:tc>
          <w:tcPr>
            <w:tcW w:w="121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color w:val="008000"/>
              </w:rPr>
              <w:t>INSU_Divide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User.INSUDivide</w:t>
            </w:r>
          </w:p>
        </w:tc>
        <w:tc>
          <w:tcPr>
            <w:tcW w:w="27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b/>
              </w:rPr>
            </w:pPr>
            <w:r>
              <w:rPr>
                <w:rFonts w:hint="eastAsia" w:cs="Times New Roman"/>
                <w:b/>
              </w:rPr>
              <w:t>医保结算信息</w:t>
            </w:r>
          </w:p>
        </w:tc>
        <w:tc>
          <w:tcPr>
            <w:tcW w:w="121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color w:val="008000"/>
              </w:rPr>
              <w:t>INSU_DivideSub</w:t>
            </w:r>
          </w:p>
        </w:tc>
        <w:tc>
          <w:tcPr>
            <w:tcW w:w="18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User.INSUDivideSub</w:t>
            </w:r>
          </w:p>
        </w:tc>
        <w:tc>
          <w:tcPr>
            <w:tcW w:w="27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szCs w:val="21"/>
              </w:rPr>
            </w:pPr>
            <w:r>
              <w:rPr>
                <w:rFonts w:hint="eastAsia" w:ascii="Arial" w:hAnsi="Arial" w:eastAsia="黑体" w:cs="Times New Roman"/>
                <w:bCs/>
                <w:szCs w:val="21"/>
              </w:rPr>
              <w:t>医保收费项分解表</w:t>
            </w:r>
          </w:p>
        </w:tc>
        <w:tc>
          <w:tcPr>
            <w:tcW w:w="1216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</w:tbl>
    <w:p/>
    <w:p>
      <w:pPr>
        <w:pStyle w:val="5"/>
      </w:pPr>
      <w:r>
        <w:rPr>
          <w:rFonts w:hint="eastAsia"/>
        </w:rPr>
        <w:t>2.2 住院业务</w:t>
      </w:r>
    </w:p>
    <w:p>
      <w:pPr>
        <w:pStyle w:val="6"/>
      </w:pPr>
      <w:r>
        <w:rPr>
          <w:rFonts w:hint="eastAsia"/>
        </w:rPr>
        <w:t>2.2.1 住院登记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"/>
        <w:gridCol w:w="1997"/>
        <w:gridCol w:w="2002"/>
        <w:gridCol w:w="2117"/>
        <w:gridCol w:w="151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96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9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00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11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510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9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9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9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9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9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9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>
      <w:pPr>
        <w:pStyle w:val="6"/>
      </w:pPr>
      <w:r>
        <w:rPr>
          <w:rFonts w:hint="eastAsia"/>
        </w:rPr>
        <w:t>2.2.2 住院就诊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7"/>
        <w:gridCol w:w="1949"/>
        <w:gridCol w:w="1885"/>
        <w:gridCol w:w="2094"/>
        <w:gridCol w:w="174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47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4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88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09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747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PA_AdmTransaction</w:t>
            </w:r>
          </w:p>
        </w:tc>
        <w:tc>
          <w:tcPr>
            <w:tcW w:w="18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User.PAAdmTransaction</w:t>
            </w:r>
          </w:p>
        </w:tc>
        <w:tc>
          <w:tcPr>
            <w:tcW w:w="2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病人入院、出院、转床,转床信息表</w:t>
            </w:r>
          </w:p>
        </w:tc>
        <w:tc>
          <w:tcPr>
            <w:tcW w:w="174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PAC_EpisodeSubType</w:t>
            </w:r>
          </w:p>
        </w:tc>
        <w:tc>
          <w:tcPr>
            <w:tcW w:w="18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就诊子类型</w:t>
            </w:r>
            <w:r>
              <w:rPr>
                <w:rFonts w:hint="eastAsia" w:cs="Arial"/>
              </w:rPr>
              <w:t>(区分普通病人还是绿色通道)</w:t>
            </w:r>
          </w:p>
        </w:tc>
        <w:tc>
          <w:tcPr>
            <w:tcW w:w="174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PAC_AdmCategory</w:t>
            </w:r>
          </w:p>
        </w:tc>
        <w:tc>
          <w:tcPr>
            <w:tcW w:w="18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Arial"/>
              </w:rPr>
              <w:t>许可分类</w:t>
            </w:r>
            <w:r>
              <w:rPr>
                <w:rFonts w:hint="eastAsia" w:cs="Arial"/>
              </w:rPr>
              <w:t>(</w:t>
            </w:r>
            <w:r>
              <w:rPr>
                <w:rFonts w:ascii="Verdana" w:hAnsi="Verdana"/>
                <w:sz w:val="19"/>
                <w:szCs w:val="19"/>
              </w:rPr>
              <w:t>绿色通道</w:t>
            </w:r>
            <w:r>
              <w:rPr>
                <w:rFonts w:hint="eastAsia" w:ascii="Verdana" w:hAnsi="Verdana"/>
                <w:sz w:val="19"/>
                <w:szCs w:val="19"/>
              </w:rPr>
              <w:t>或者非绿色通道</w:t>
            </w:r>
            <w:r>
              <w:rPr>
                <w:rFonts w:hint="eastAsia" w:cs="Arial"/>
              </w:rPr>
              <w:t>)</w:t>
            </w:r>
          </w:p>
        </w:tc>
        <w:tc>
          <w:tcPr>
            <w:tcW w:w="174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  <w:r>
              <w:rPr>
                <w:rFonts w:ascii="Arial" w:hAnsi="Arial" w:cs="Arial"/>
                <w:b/>
                <w:sz w:val="24"/>
              </w:rPr>
              <w:t>^MRC("OBITM")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8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74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8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74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8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74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8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74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8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747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</w:tbl>
    <w:p/>
    <w:p>
      <w:pPr>
        <w:pStyle w:val="6"/>
      </w:pPr>
      <w:r>
        <w:rPr>
          <w:rFonts w:hint="eastAsia"/>
        </w:rPr>
        <w:t>2.2.3住院收费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9"/>
        <w:gridCol w:w="1916"/>
        <w:gridCol w:w="1919"/>
        <w:gridCol w:w="2234"/>
        <w:gridCol w:w="15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5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16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91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23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594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DHC_PatientBill</w:t>
            </w:r>
          </w:p>
        </w:tc>
        <w:tc>
          <w:tcPr>
            <w:tcW w:w="19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账单表</w:t>
            </w:r>
          </w:p>
        </w:tc>
        <w:tc>
          <w:tcPr>
            <w:tcW w:w="159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DHC_PatBillOrder</w:t>
            </w:r>
          </w:p>
        </w:tc>
        <w:tc>
          <w:tcPr>
            <w:tcW w:w="19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cs="宋体"/>
                <w:szCs w:val="21"/>
                <w:lang w:val="zh-CN"/>
              </w:rPr>
              <w:t>医护人员类别</w:t>
            </w:r>
          </w:p>
        </w:tc>
        <w:tc>
          <w:tcPr>
            <w:tcW w:w="159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DHC_PatBillDetails</w:t>
            </w:r>
          </w:p>
        </w:tc>
        <w:tc>
          <w:tcPr>
            <w:tcW w:w="19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DHC_INVPRTZY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</w:p>
        </w:tc>
        <w:tc>
          <w:tcPr>
            <w:tcW w:w="19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住院发票表</w:t>
            </w:r>
          </w:p>
        </w:tc>
        <w:tc>
          <w:tcPr>
            <w:tcW w:w="159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dhc_sfprintdetail</w:t>
            </w:r>
          </w:p>
        </w:tc>
        <w:tc>
          <w:tcPr>
            <w:tcW w:w="19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押金表</w:t>
            </w:r>
          </w:p>
        </w:tc>
        <w:tc>
          <w:tcPr>
            <w:tcW w:w="159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t>AR_Receipts</w:t>
            </w:r>
            <w:r>
              <w:rPr>
                <w:rFonts w:hint="eastAsia"/>
              </w:rPr>
              <w:t>，</w:t>
            </w:r>
            <w:r>
              <w:t>AR_RcptAlloc</w:t>
            </w:r>
            <w:r>
              <w:rPr>
                <w:rFonts w:hint="eastAsia"/>
              </w:rPr>
              <w:t>，</w:t>
            </w:r>
            <w:r>
              <w:t>AR_RcptPayMode</w:t>
            </w:r>
          </w:p>
        </w:tc>
        <w:tc>
          <w:tcPr>
            <w:tcW w:w="19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>住院押金管理</w:t>
            </w:r>
          </w:p>
        </w:tc>
        <w:tc>
          <w:tcPr>
            <w:tcW w:w="159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t>DHC_BillCondition</w:t>
            </w:r>
          </w:p>
        </w:tc>
        <w:tc>
          <w:tcPr>
            <w:tcW w:w="19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  <w:r>
              <w:rPr>
                <w:rFonts w:hint="eastAsia"/>
              </w:rPr>
              <w:t>计费点</w:t>
            </w:r>
          </w:p>
        </w:tc>
        <w:tc>
          <w:tcPr>
            <w:tcW w:w="159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9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59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9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59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9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59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91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2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</w:pPr>
          </w:p>
        </w:tc>
        <w:tc>
          <w:tcPr>
            <w:tcW w:w="1594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</w:tbl>
    <w:p>
      <w:pPr>
        <w:pStyle w:val="6"/>
      </w:pPr>
      <w:r>
        <w:rPr>
          <w:rFonts w:hint="eastAsia"/>
        </w:rPr>
        <w:t>2.2.4住院发药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4"/>
        <w:gridCol w:w="1972"/>
        <w:gridCol w:w="2145"/>
        <w:gridCol w:w="1781"/>
        <w:gridCol w:w="17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8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7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214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1781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740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DHC_PHACollected</w:t>
            </w:r>
          </w:p>
        </w:tc>
        <w:tc>
          <w:tcPr>
            <w:tcW w:w="2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User.DHCPHACollected</w:t>
            </w:r>
          </w:p>
        </w:tc>
        <w:tc>
          <w:tcPr>
            <w:tcW w:w="17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</w:rPr>
              <w:t>住院发药主表</w:t>
            </w:r>
          </w:p>
        </w:tc>
        <w:tc>
          <w:tcPr>
            <w:tcW w:w="174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9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DHC_PHACollectItm</w:t>
            </w:r>
          </w:p>
        </w:tc>
        <w:tc>
          <w:tcPr>
            <w:tcW w:w="2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User.DHCPHACollectItm</w:t>
            </w:r>
          </w:p>
        </w:tc>
        <w:tc>
          <w:tcPr>
            <w:tcW w:w="17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</w:rPr>
              <w:t>住院发药从表</w:t>
            </w:r>
          </w:p>
        </w:tc>
        <w:tc>
          <w:tcPr>
            <w:tcW w:w="174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9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DHC_STDRUGREFUSE</w:t>
            </w:r>
          </w:p>
        </w:tc>
        <w:tc>
          <w:tcPr>
            <w:tcW w:w="2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User.DHCSTDRUGREFUSE</w:t>
            </w:r>
          </w:p>
        </w:tc>
        <w:tc>
          <w:tcPr>
            <w:tcW w:w="17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</w:rPr>
              <w:t>住院拒绝发药表</w:t>
            </w:r>
          </w:p>
        </w:tc>
        <w:tc>
          <w:tcPr>
            <w:tcW w:w="174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9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IN_AdjSalePrice</w:t>
            </w:r>
          </w:p>
        </w:tc>
        <w:tc>
          <w:tcPr>
            <w:tcW w:w="2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User.INAdjSalePrice</w:t>
            </w:r>
          </w:p>
        </w:tc>
        <w:tc>
          <w:tcPr>
            <w:tcW w:w="17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</w:rPr>
              <w:t>调价表</w:t>
            </w:r>
          </w:p>
        </w:tc>
        <w:tc>
          <w:tcPr>
            <w:tcW w:w="174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9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9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9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</w:tbl>
    <w:p/>
    <w:p>
      <w:pPr>
        <w:pStyle w:val="6"/>
      </w:pPr>
      <w:r>
        <w:rPr>
          <w:rFonts w:hint="eastAsia"/>
        </w:rPr>
        <w:t>2.2.5 临床,手麻业务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"/>
        <w:gridCol w:w="1901"/>
        <w:gridCol w:w="1913"/>
        <w:gridCol w:w="2033"/>
        <w:gridCol w:w="182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5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901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913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2033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823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90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DHC_AN_Arrange</w:t>
            </w:r>
          </w:p>
        </w:tc>
        <w:tc>
          <w:tcPr>
            <w:tcW w:w="19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User.DHCANArrange</w:t>
            </w:r>
          </w:p>
        </w:tc>
        <w:tc>
          <w:tcPr>
            <w:tcW w:w="2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手术排班表</w:t>
            </w:r>
          </w:p>
        </w:tc>
        <w:tc>
          <w:tcPr>
            <w:tcW w:w="182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^DHCANOPArrange</w:t>
            </w:r>
            <w:r>
              <w:rPr>
                <w:rFonts w:hint="eastAsia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90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DHC_ANC_O</w:t>
            </w:r>
            <w:r>
              <w:rPr>
                <w:rFonts w:ascii="宋体" w:hAnsi="宋体" w:cs="Times New Roman"/>
                <w:sz w:val="24"/>
                <w:szCs w:val="24"/>
              </w:rPr>
              <w:t>pe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>rR</w:t>
            </w:r>
            <w:r>
              <w:rPr>
                <w:rFonts w:ascii="宋体" w:hAnsi="宋体" w:cs="Times New Roman"/>
                <w:sz w:val="24"/>
                <w:szCs w:val="24"/>
              </w:rPr>
              <w:t>oom</w:t>
            </w:r>
          </w:p>
        </w:tc>
        <w:tc>
          <w:tcPr>
            <w:tcW w:w="19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手术间</w:t>
            </w:r>
          </w:p>
        </w:tc>
        <w:tc>
          <w:tcPr>
            <w:tcW w:w="182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^DHCANC</w:t>
            </w:r>
            <w:r>
              <w:rPr>
                <w:rFonts w:hint="eastAsia"/>
              </w:rPr>
              <w:t>("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>OPRoom</w:t>
            </w:r>
            <w:r>
              <w:rPr>
                <w:sz w:val="24"/>
                <w:szCs w:val="24"/>
              </w:rPr>
              <w:t>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90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DHC_ANPreOperDrug</w:t>
            </w:r>
          </w:p>
        </w:tc>
        <w:tc>
          <w:tcPr>
            <w:tcW w:w="19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User.CTCareProv</w:t>
            </w:r>
          </w:p>
        </w:tc>
        <w:tc>
          <w:tcPr>
            <w:tcW w:w="2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术前用药记录</w:t>
            </w:r>
          </w:p>
        </w:tc>
        <w:tc>
          <w:tcPr>
            <w:tcW w:w="182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>^DHCANOPPreDrug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90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DHC_ANPreOperEval</w:t>
            </w:r>
          </w:p>
        </w:tc>
        <w:tc>
          <w:tcPr>
            <w:tcW w:w="19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User.PACWardRoom</w:t>
            </w:r>
          </w:p>
        </w:tc>
        <w:tc>
          <w:tcPr>
            <w:tcW w:w="2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术前评估</w:t>
            </w:r>
          </w:p>
        </w:tc>
        <w:tc>
          <w:tcPr>
            <w:tcW w:w="182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>^DHCANOPPreEval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90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8000"/>
              </w:rPr>
              <w:t>DHC_AN_Order</w:t>
            </w:r>
          </w:p>
        </w:tc>
        <w:tc>
          <w:tcPr>
            <w:tcW w:w="19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color w:val="000080"/>
              </w:rPr>
              <w:t>User.DHCANOrder</w:t>
            </w:r>
          </w:p>
        </w:tc>
        <w:tc>
          <w:tcPr>
            <w:tcW w:w="2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术中医嘱记录表（用药、处置治疗、材料）</w:t>
            </w:r>
          </w:p>
        </w:tc>
        <w:tc>
          <w:tcPr>
            <w:tcW w:w="182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90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DHC_AN_V</w:t>
            </w:r>
            <w:r>
              <w:rPr>
                <w:rFonts w:ascii="宋体" w:hAnsi="宋体" w:cs="Times New Roman"/>
                <w:sz w:val="24"/>
                <w:szCs w:val="24"/>
              </w:rPr>
              <w:t>italSign</w:t>
            </w:r>
          </w:p>
        </w:tc>
        <w:tc>
          <w:tcPr>
            <w:tcW w:w="19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User.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>DHCANV</w:t>
            </w:r>
            <w:r>
              <w:rPr>
                <w:rFonts w:ascii="宋体" w:hAnsi="宋体" w:cs="Times New Roman"/>
                <w:sz w:val="24"/>
                <w:szCs w:val="24"/>
              </w:rPr>
              <w:t>italSign</w:t>
            </w:r>
          </w:p>
        </w:tc>
        <w:tc>
          <w:tcPr>
            <w:tcW w:w="2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病人生命体征记录表</w:t>
            </w:r>
          </w:p>
        </w:tc>
        <w:tc>
          <w:tcPr>
            <w:tcW w:w="182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90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9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823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</w:tr>
    </w:tbl>
    <w:p/>
    <w:p>
      <w:pPr>
        <w:pStyle w:val="5"/>
      </w:pPr>
      <w:r>
        <w:rPr>
          <w:rFonts w:hint="eastAsia"/>
        </w:rPr>
        <w:t>2.3 统计业务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8"/>
        <w:gridCol w:w="1892"/>
        <w:gridCol w:w="1982"/>
        <w:gridCol w:w="1852"/>
        <w:gridCol w:w="194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848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189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表名称</w:t>
            </w:r>
          </w:p>
        </w:tc>
        <w:tc>
          <w:tcPr>
            <w:tcW w:w="198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类名称</w:t>
            </w:r>
          </w:p>
        </w:tc>
        <w:tc>
          <w:tcPr>
            <w:tcW w:w="185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业务名称</w:t>
            </w:r>
          </w:p>
        </w:tc>
        <w:tc>
          <w:tcPr>
            <w:tcW w:w="1948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存储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DHC_WorkLoad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无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无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原始数据表。用于存放所有进入系统的原始有效数据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DHC_WLCFG_Hospital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无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无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系统配置医院表。用于存放医院信息。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DHC_WLCFG_Group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无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DHC_WLCFG_SubGrp</w:t>
            </w:r>
          </w:p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DHC_WLCFGR_GrpDep</w:t>
            </w:r>
          </w:p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DHC_WLCFGR_GrpOrd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系统配置统计组表。用于存放统计组信息。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DHC_WLCFG_SubGrp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DHC_WLCFG_Group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DHC_WLCFGR_SubGrpDep</w:t>
            </w:r>
          </w:p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DHC_WLCFGR_SubGrpOrd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系统配置统计子组表。存放统计组下的统计子组信息。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DHC_WLCFGR_GrpDep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DHC_WLCFG_Group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无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系统配置统计组科室关系表。存放统计组中包含的科室。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DHC_WLCFGR_GrpOrd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DHC_WLCFG_Group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DHC_WLCFGR_GrpPlan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系统配置统计组医嘱关系表。存放统计组中包含的医嘱。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8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DHC_WLCFGR_GrpPlan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DHC_WLCFGR_GrpOrd</w:t>
            </w:r>
          </w:p>
        </w:tc>
        <w:tc>
          <w:tcPr>
            <w:tcW w:w="18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无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nil"/>
            </w:tcBorders>
          </w:tcPr>
          <w:p>
            <w:pPr>
              <w:pStyle w:val="34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系统配置统计组计划表。存放统计组计划。</w:t>
            </w:r>
          </w:p>
        </w:tc>
      </w:tr>
    </w:tbl>
    <w:p/>
    <w:p>
      <w:pPr>
        <w:pStyle w:val="4"/>
      </w:pPr>
      <w:r>
        <w:rPr>
          <w:rFonts w:hint="eastAsia"/>
        </w:rPr>
        <w:t>3.表明细</w:t>
      </w:r>
    </w:p>
    <w:p>
      <w:pPr>
        <w:pStyle w:val="6"/>
      </w:pPr>
      <w:bookmarkStart w:id="0" w:name="_3.1_基础表CT_Hospital"/>
      <w:bookmarkEnd w:id="0"/>
      <w:r>
        <w:rPr>
          <w:rFonts w:hint="eastAsia"/>
        </w:rPr>
        <w:t>3.1 基础数据</w:t>
      </w:r>
    </w:p>
    <w:p>
      <w:pPr>
        <w:pStyle w:val="7"/>
      </w:pPr>
      <w:r>
        <w:rPr>
          <w:rFonts w:hint="eastAsia"/>
        </w:rPr>
        <w:t>3.1.1基础字典表</w:t>
      </w:r>
    </w:p>
    <w:p>
      <w:pPr>
        <w:pStyle w:val="8"/>
      </w:pPr>
      <w:r>
        <w:rPr>
          <w:rFonts w:hint="eastAsia"/>
        </w:rPr>
        <w:t>3.1.1.1医院表</w:t>
      </w:r>
      <w:r>
        <w:rPr>
          <w:kern w:val="0"/>
        </w:rPr>
        <w:t>CT_Hospital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9"/>
        <w:gridCol w:w="1884"/>
        <w:gridCol w:w="2012"/>
        <w:gridCol w:w="2215"/>
        <w:gridCol w:w="1532"/>
      </w:tblGrid>
      <w:tr>
        <w:trPr>
          <w:trHeight w:val="315" w:hRule="atLeast"/>
        </w:trPr>
        <w:tc>
          <w:tcPr>
            <w:tcW w:w="87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序号</w:t>
            </w:r>
          </w:p>
        </w:tc>
        <w:tc>
          <w:tcPr>
            <w:tcW w:w="1884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数据项</w:t>
            </w:r>
          </w:p>
        </w:tc>
        <w:tc>
          <w:tcPr>
            <w:tcW w:w="2012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业务含义</w:t>
            </w:r>
          </w:p>
        </w:tc>
        <w:tc>
          <w:tcPr>
            <w:tcW w:w="2215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类型</w:t>
            </w:r>
          </w:p>
        </w:tc>
        <w:tc>
          <w:tcPr>
            <w:tcW w:w="1532" w:type="dxa"/>
            <w:tcBorders>
              <w:top w:val="single" w:color="auto" w:sz="12" w:space="0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</w:t>
            </w:r>
          </w:p>
        </w:tc>
        <w:tc>
          <w:tcPr>
            <w:tcW w:w="18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HOSP_RowId</w:t>
            </w:r>
          </w:p>
        </w:tc>
        <w:tc>
          <w:tcPr>
            <w:tcW w:w="20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　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RowId</w:t>
            </w:r>
          </w:p>
        </w:tc>
        <w:tc>
          <w:tcPr>
            <w:tcW w:w="153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</w:t>
            </w:r>
          </w:p>
        </w:tc>
        <w:tc>
          <w:tcPr>
            <w:tcW w:w="18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HOSP_Code</w:t>
            </w:r>
          </w:p>
        </w:tc>
        <w:tc>
          <w:tcPr>
            <w:tcW w:w="20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代码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Text</w:t>
            </w:r>
          </w:p>
        </w:tc>
        <w:tc>
          <w:tcPr>
            <w:tcW w:w="153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87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3</w:t>
            </w:r>
          </w:p>
        </w:tc>
        <w:tc>
          <w:tcPr>
            <w:tcW w:w="18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HOSP_Desc</w:t>
            </w:r>
          </w:p>
        </w:tc>
        <w:tc>
          <w:tcPr>
            <w:tcW w:w="20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描述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Text</w:t>
            </w:r>
          </w:p>
        </w:tc>
        <w:tc>
          <w:tcPr>
            <w:tcW w:w="1532" w:type="dxa"/>
            <w:tcBorders>
              <w:top w:val="nil"/>
              <w:left w:val="nil"/>
              <w:bottom w:val="single" w:color="auto" w:sz="8" w:space="0"/>
              <w:right w:val="nil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　</w:t>
            </w:r>
          </w:p>
        </w:tc>
      </w:tr>
    </w:tbl>
    <w:p>
      <w:pPr>
        <w:rPr>
          <w:vanish/>
        </w:rPr>
      </w:pPr>
    </w:p>
    <w:tbl>
      <w:tblPr>
        <w:tblStyle w:val="12"/>
        <w:tblpPr w:leftFromText="180" w:rightFromText="180" w:vertAnchor="text" w:horzAnchor="page" w:tblpX="194" w:tblpY="471"/>
        <w:tblOverlap w:val="never"/>
        <w:tblW w:w="853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7"/>
        <w:gridCol w:w="2354"/>
        <w:gridCol w:w="2305"/>
        <w:gridCol w:w="664"/>
        <w:gridCol w:w="2610"/>
        <w:gridCol w:w="1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3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6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single" w:color="auto" w:sz="4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54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SSUSR_RowId</w:t>
            </w:r>
          </w:p>
        </w:tc>
        <w:tc>
          <w:tcPr>
            <w:tcW w:w="2305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610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SSUSR_Initials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ID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SSUSR_Name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Name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62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SSUSR_Password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登陆密码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620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SSUSR_DefaultDept_DR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登陆科室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24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SSUSR_IsThisDoctor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是否为医生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B/S</w:t>
            </w:r>
            <w:r>
              <w:rPr>
                <w:rFonts w:hint="eastAsia" w:ascii="宋体" w:hAnsi="宋体" w:cs="Arial"/>
                <w:color w:val="000000"/>
                <w:kern w:val="0"/>
                <w:sz w:val="20"/>
                <w:szCs w:val="20"/>
              </w:rPr>
              <w:t>不用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SSUSR_UseDeptAsDefault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登陆科室是否默认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指向医护人员表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CTCareProv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B/S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为空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SSUSR_CTPCP_DR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关联医护人员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SSUSR_Group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1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SSUSR_ChangeLocation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是否允许用户更改登陆科室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默认同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SSUSR_Name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SSUSR_EMailName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Name on E Mail system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指向科室表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SSUSR_DeptforEMRLists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Location for EMR lists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指向语言表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SS_Language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SSUSR_CTLAN_DR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默认语言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指向医护人员表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CTCareProv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SSUSR_CareProv_DR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关联医护人员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SSUSR_Pin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签名密码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SSUSR_PrivilegeStock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Privilege for Stock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SSUSR_RetainOrderCategory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Retain Order Category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PA_Adm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SSUSR_LastPAADM_DR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Last PAADM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SSUSR_Active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用户激活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SSUSR_DRGTariffVisible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DRG Tariff Visible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BLC_BillSequence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SSUSR_BillSequence_DR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SSUSR_SearchAllAdm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SSUSR_Inpatient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SSUSR_Outpatient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SSUSR_Emergency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SSUSR_OwnPatientsOnly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CT_LocationList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SSUSR_LocList_DR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SSUSR_AutoAuthorise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ARC_ItmMast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SSUSR_DefaultARCIM_DR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SSUSR_DefRBDepartment_DR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RB_Resource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SSUSR_DefRBResource_DR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RBC_Services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SSUSR_DefRBService_DR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SSUSR_DefEpisode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SSUSR_LinkToBedManagement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SSUSR_UseDefaultEpisDep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SSUSR_WarnORBookingMoveRes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SSUSR_NAllORBookPast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SSUSR_NAllORBookNoSess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SSUSR_NAllORBookNA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SSUSR_AlwaysUseSoundex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SSUSR_RBNumberOfRows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SSUSR_MultiSelectRows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SSUSR_PasswordDate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SSUSR_DateLastLogin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SSUSR_TimeLastLogin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SSUSR_DateFromToday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SSUSR_DateToToday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SSUSR_DefRefHosp_DR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49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SSUSR_ResEntryButtons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SSUSR_DefaultResEntryButtons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51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SSUSR_DefDateinOE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SSUSR_DefDateInDisch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SSUSR_DisableEMRPreadm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SSUSR_SearchPrevAdm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SSUSR_NoOrders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SSUSR_NoEMR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SSUSR_NoDiagnosis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SSUSR_WebSecurityAccess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59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SSUSR_EpisSubType_DR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60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SSUSR_NotReadResults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61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SSUSR_RestrictModifDischarge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SSUSR_Booked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SSUSR_Admitted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SSUSR_Discharged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SSUSR_DefaultCareProv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SSUSR_DefaultLocation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SSUSR_PasswordChanged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SSUSR_Title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69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SSUSR_Surname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70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SSUSR_GivenName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71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SSUSR_OtherName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SSUSR_DepartmentHead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SSUSR_PayrollNumber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SSUSR_StaffType_DR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SSUSR_Comments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SSUSR_LastUpdateUser_DR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最后更新人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SSUSR_LastUpdateDate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最后更新日期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SSUSR_LastUpdateTime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最后更新时间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79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SSUSR_DoctorFlag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DoctorFlag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80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SSUSR_NurseFlag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NurseFlag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81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SSUSR_SecurityMsgRead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SSUSR_SecurityMessage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SSUSR_LoginID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SSUSR_LoginRound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LoginRound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SSUSR_DefAllResources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SSUSR_DefApptSlots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SSUSR_DefUseStartTimeEachday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SSUSR_DefAppointMeth_DR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89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SSUSR_Title_DR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90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SSUSR_RegistrationNumber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91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SSUSR_PrintSecurityLevel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指向医院表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CT_Hospital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SSUSR_LastUpdateUserHosp_DR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SSUSR_ChangeLocWithinLogHosp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SSUSR_NotAllowToOverbook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SSUSR_MarkInactiveDate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SSUSR_MarkInactiveTime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SSUSR_MarkInactiveUser_DR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SSUSR_DateFrom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生效日期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99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SSUSR_DateTo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截止日期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指向医院表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CT_Hospital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100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SSUSR_Hospital_DR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医院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101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SSUSR_Mobile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SSUSR_Pager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SSUSR_Email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SSUSR_LocationNotMandatoryOnResEntry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SSUSR_TimeSinceLastAppt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SSUSR_TimeSincePeriod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SSUSR_Name1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SSUSR_Name2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109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SSUSR_Name3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110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SSUSR_IEPath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111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SSUSR_ExternalUserIdentifier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SSUSR_CashierShift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SSUSR_BioKey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SSUSR_BioMode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SSUSR_DisclaimerSigned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SSUSR_CreatedBy_DR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SSUSR_CreatedDate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SSUSR_CreatedTime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119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SSUSR_YesNo1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120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SSUSR_YesNo2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121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SSUSR_YesNo3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122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SSUSR_YesNo4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123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SSUSR_YesNo5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124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SSUSR_FreeText1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125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SSUSR_FreeText2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300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126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SSUSR_FreeText3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127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SSUSR_AllowWebLayoutManager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525" w:hRule="atLeast"/>
        </w:trPr>
        <w:tc>
          <w:tcPr>
            <w:tcW w:w="5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128</w:t>
            </w:r>
          </w:p>
        </w:tc>
        <w:tc>
          <w:tcPr>
            <w:tcW w:w="23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SSUSR_AllowWebColumnManager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6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61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3.1.2用户表</w:t>
      </w:r>
      <w:r>
        <w:rPr>
          <w:rFonts w:ascii="Times New Roman" w:hAnsi="Times New Roman" w:cs="Times New Roman"/>
          <w:color w:val="000000"/>
          <w:kern w:val="0"/>
        </w:rPr>
        <w:t>SS_User</w:t>
      </w:r>
    </w:p>
    <w:p>
      <w:pPr>
        <w:pStyle w:val="8"/>
      </w:pPr>
      <w:r>
        <w:rPr>
          <w:rFonts w:hint="eastAsia"/>
        </w:rPr>
        <w:t>3.1.3科室表  CT_Loc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3"/>
        <w:gridCol w:w="3823"/>
        <w:gridCol w:w="1104"/>
        <w:gridCol w:w="712"/>
        <w:gridCol w:w="223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5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82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10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71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CTLOC_RowID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CTLOC_Code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CTLOC_Desc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CTLOC_GLCCC_DR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成本中心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指向成本中心表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GLC_CC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CTLOC_Password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CTLOC_WardFlag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是否为病区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CTLOC_Address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地址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CTLOC_ActiveFlag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CTLOC_Cashier_DR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指向科室表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CTLOC_OTC_DR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指向科室表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CTLOC_StartTime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CTLOC_EndTime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CTLOC_OwnQueFlag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CTLOC_RecQueFlag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15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CTLOC_Type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科室类型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W||Ward,,E||Execute, DI||Drug Injection, D||Dispensing, C||Cashier,O||Other</w:t>
            </w:r>
            <w:r>
              <w:rPr>
                <w:rFonts w:hint="eastAsia" w:ascii="宋体" w:hAnsi="宋体" w:cs="Arial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OP||Operating Theatre, EM||Emergency,  DS||Day Surgery,MR||Medical Records, OR||OutPatient Consulting Room, CL||Clinic,ADM||Admission Point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CTLOC_DispLoc_DR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指向科室表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CTLOC_Floor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科室地面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CTLOC_NFMI_DR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指向政府部门表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CT_NFMI_CategDepart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CTLOC_Laundry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CTLOC_Dep_DR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部门组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指向科室部门组表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RBC_DepartmentGroup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CTLOC_DifferentSexPatients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Single Sex Ward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D||Does Not Matter, W||Warning,        N||Not Allowed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CTLOC_Index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CTLOC_Hospital_DR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医院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指向医院表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CT_Hospital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CTLOC_ExecuteConfirmation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25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CTLOC_DateActiveFrom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生效日期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CTLOC_DateActiveTo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截止日期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CTLOC_RehabilitativeFlag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复原标志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CTLOC_MedicalRecordActive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在此科室病历可用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CTLOC_DefaultMRType_DR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指向病案类型表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RTC_MRecordType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CTLOC_ResultDelivery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收集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CTLOC_RespUnit_DR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Responsible Unit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 CT_ResponsibleUnit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CTLOC_PatientAgeSexMix_DR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PAC_PatientAgeSexMix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CTLOC_IntendClinCareIntensity_DR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PAC_IntendClinCareIntens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CTLOC_BroadPatientGroup_DR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PAC_BroadPatientGroup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CTLOC_WeeklyAvailIndicator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Weekly Availability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CTLOC_OpenOvernightIndicator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Open Overnight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CTLOC_SignifFacility_DR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CT_SignificantFacility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CTLOC_NotUsed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CTLOC_ExtGroup_DR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CTLOC_ExtGroup_DR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CTLOC_ExternalInfoSystem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Kestral,AusLab,Apex,Merlin Rx,Pyxis Rx,Cardiobase,ClinPath,Triple G,Quest Diagnostics,HBCIS Imaging,EBM,Mitra PACS,GE PACS,AGFA PACS,LabTrak,Sonic Apollo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CTLOC_Telephone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Telephone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42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CTLOC_TelephoneExt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Ext.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地坛医院订餐接口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，固定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位，科室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43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CTLOC_HL7OrdersLink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SS_HL7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44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CTLOC_ContactName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ContactName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地坛医院订餐接口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，科室拼音头字母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45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CTLOC_FloorplanQuery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E||Emergency,R||Emergency - RIE, B||Emergency B &amp; R"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CTLOC_VisitHrFrom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47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CTLOC_VisitHrTo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48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CTLOC_RestPeriodFrom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49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CTLOC_RestPeriodTo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CTLOC_AgeFrom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51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CTLOC_AgeTo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52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CTLOC_NationCode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53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CTLOC_OrdersToRecLoc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P||On patient payment,O||On order entry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54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CTLOC_SendHL7MessageOn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OE||Order Entry,SC||Specimen Collection, PA||Patient Arrive,APPT||Appointment &amp; Pt Arrive,APC||Appointments Created,NRA||Non Radiology Appointment,SR||Specimen Receive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55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CTLOC_DepartmentHeadUserDR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56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CTLOC_PagerNo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57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CTLOC_Email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58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CTLOC_Fax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59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CTLOC_DaysAutoGenerate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60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CTLOC_MRRequestMoveValid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61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CTLOC_SNAPFlag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62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CTLOC_MultDateRangesVisitHrs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63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CTLOC_MentalHealthUnit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64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CTLOC_PreferedOutlierWard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指向病区表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CTLOC_PreferedOutlierWard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65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CTLOC_WardSingleSex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指向性别表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CT_Sex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66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CTLOC_PrintLabelsUrgMRRequest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67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CTLOC_EnableDischargeAllHyperlink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68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CTLOC_InPatientUnit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69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CTLOC_OutPatientUnit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70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CTLOC_TimeSinceLastAppt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71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CTLOC_Period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D||Day,M||Month,Y||Year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72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CTLOC_DischSumNotRequired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73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CTLOC_NatCodeDateFrom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74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CTLOC_NatCodeDateTo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75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CTLOC_SignFacilDateFrom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76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CTLOC_SignifFacilDateTo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77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CTLOC_DischargeLounge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78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CTLOC_ExternalViewerLink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79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CTLOC_DaysToKeepRecord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80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CTLOC_NATAHeadings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81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CTLOC_WeeksSuspensionReview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82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CTLOC_DaysForOPDOffer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83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CTLOC_DaysForOPLetterResponse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84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CTLOC_OffersBeforeIP_OPWaitReset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85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CTLOC_DaysOfferOutcomeChange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5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86</w:t>
            </w:r>
          </w:p>
        </w:tc>
        <w:tc>
          <w:tcPr>
            <w:tcW w:w="382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CTLOC_RadOrdAccessNoPrefix</w:t>
            </w:r>
          </w:p>
        </w:tc>
        <w:tc>
          <w:tcPr>
            <w:tcW w:w="11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7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3.1.4 病区表</w:t>
      </w:r>
      <w:r>
        <w:t>PAC_Ward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"/>
        <w:gridCol w:w="3294"/>
        <w:gridCol w:w="1441"/>
        <w:gridCol w:w="1033"/>
        <w:gridCol w:w="180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94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2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44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3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WARD_RowID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WARD_Code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WARD_Desc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WARD_RoomDR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房间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PAC_Room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WARD_SingleRoom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单一房间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WARD_LocationDR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在科室表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指向科室表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WARD_Active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激活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WARD_InactiveDateFrom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WARD_InactiveTimeFrom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WARD_InactiveDateTo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WARD_InactiveTimeTo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WARD_ViewLinkedRooms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32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WARD_ViewNextMostUrgent</w:t>
            </w:r>
          </w:p>
        </w:tc>
        <w:tc>
          <w:tcPr>
            <w:tcW w:w="14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rPr>
          <w:vanish/>
        </w:rPr>
      </w:pPr>
    </w:p>
    <w:tbl>
      <w:tblPr>
        <w:tblStyle w:val="12"/>
        <w:tblpPr w:leftFromText="180" w:rightFromText="180" w:vertAnchor="text" w:horzAnchor="page" w:tblpX="589" w:tblpY="216"/>
        <w:tblOverlap w:val="never"/>
        <w:tblW w:w="9919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0"/>
        <w:gridCol w:w="2709"/>
        <w:gridCol w:w="1404"/>
        <w:gridCol w:w="1524"/>
        <w:gridCol w:w="330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98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40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52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330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CTPCP_RowId1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CTPCP_Code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CTPCP_Desc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CTPCP_Id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CTPCP_Category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CTPCP_SMCNo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SMC</w:t>
            </w:r>
            <w:r>
              <w:rPr>
                <w:rFonts w:hint="eastAsia" w:ascii="宋体" w:hAnsi="宋体" w:cs="Arial"/>
                <w:color w:val="000000"/>
                <w:kern w:val="0"/>
                <w:sz w:val="20"/>
                <w:szCs w:val="20"/>
              </w:rPr>
              <w:t>号码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CTPCP_CarPrvTp_DR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指向医护人员类型表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CT_CarPrvTp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CTPCP_AddrType_DR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CT_AddrType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CTPCP_Blk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街区号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CTPCP_StName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街道名字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CTPCP_Level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楼层数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CTPCP_Unit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单元号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CTPCP_City_DR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城市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CT_City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CTPCP_State_DR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国家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CT_State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CTPCP_Zip_DR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邮编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CT_Zip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CTPCP_Spec_DR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专长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CT_Spec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CTPCP_SubSpec_DR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其它专长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CT_Spec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CTPCP_TelO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电话号码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办公室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CTPCP_TelOExt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电话号码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分机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CTPCP_TelH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电话号码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家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CTPCP_PagerNo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Pager Number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CTPCP_Hosp_DR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咨询医院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CT_RefClin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CTPCP_Con1Code_DR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ARC_ItmMast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CTPCP_Con2Code_DR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ARC_ItmMast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25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CTPCP_ActiveFlag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激活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CTPCP_VersionOrigin_DR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CT_CareProv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CTPCP_VersionNumber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CTPCP_VersionDate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CTPCP_VersionTime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CTPCP_VersionDateTime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Compute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 {CTPCP_VersionDateTime}=$p({CTPCP_VersionDate},$c(1))_"Z"_$p({CTPCP_VersionTime},$c(2))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CTPCP_AuthorID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CTPCP_SpecialistYN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CTPCP_FirstDigitInQueue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队列码的首位数字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CTPCP_DateActiveFrom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生效日期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CTPCP_DateActiveTo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截止日期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CTPCP_LinkDoctor_DR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CT_CareProv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CTPCP_AllocatedDoctor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CTPCP_Surgeon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是外科医生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CTPCP_Anaesthetist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是麻醉师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CTPCP_PrescriberNumber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CTPCP_CPGroup_DR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CT_CareProvGroup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42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CTPCP_RespUnit_DR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CT_ResponsibleUnit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43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CTPCP_CTLOC_DR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44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CTPCP_Title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Title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45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CTPCP_DOB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 Of Birth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CTPCP_MobilePhone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MobilePhone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47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CTPCP_Fax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Fax No.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48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CTPCP_MailList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Mail List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49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CTPCP_Email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Email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CTPCP_PrefConMethod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51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CTPCP_TextOne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52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CTPCP_TextTwo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53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CTPCP_ContactFirstOn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54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CTPCP_Radiologist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55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CTPCP_AdmittingRights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56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CTPCP_Acceptance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57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CTPCP_Previous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58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CTPCP_MantouxTest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59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CTPCP_Continuing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60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CTPCP_New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61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CTPCP_PrefMailAddFlad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H||Home,I||Internal,R||Room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62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CTPCP_UpdateDate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最后更新日期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63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CTPCP_UpdateTime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最后更新时间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64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CTPCP_UpdateUser_DR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最后更新人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65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CTPCP_BestContactTime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66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CTPCP_ReferralDoctor_DR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PAC_RefDoctor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67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CTPCP_FirstName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First Name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68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CTPCP_OtherName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Other Name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69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CTPCP_Title_DR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CT_Title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70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CTPCP_Surname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Surname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71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CTPCP_HICApproved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72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CTPCP_PractitionerFlag1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73</w:t>
            </w:r>
          </w:p>
        </w:tc>
        <w:tc>
          <w:tcPr>
            <w:tcW w:w="2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CTPCP_RowId</w:t>
            </w:r>
          </w:p>
        </w:tc>
        <w:tc>
          <w:tcPr>
            <w:tcW w:w="14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33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3.1.5医护人员表CT_CareProv</w:t>
      </w:r>
    </w:p>
    <w:p>
      <w:pPr>
        <w:pStyle w:val="8"/>
      </w:pPr>
      <w:r>
        <w:rPr>
          <w:rFonts w:hint="eastAsia"/>
        </w:rPr>
        <w:t>3.1.6患者(身份)类型  CT_SocialStatus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SS_Code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SS_Desc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3.1.7患者费别  PAC_AdmReason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6"/>
        <w:gridCol w:w="2411"/>
        <w:gridCol w:w="1681"/>
        <w:gridCol w:w="1242"/>
        <w:gridCol w:w="24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1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68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4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47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REA_RowId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REA_Code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REA_Desc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REA_DateFrom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生效日期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REA_DateTo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截止日期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REA_NationalCode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REA_AgeFrom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REA_AgeTo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REA_InPatAdm_DR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REA_AdmSource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REA_QualifStatus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REA_CareType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REA_EpisSubType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REA_AgeType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M||Month,D||Days,Y||Year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REA_Age1From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REA_Age1To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1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24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REA_Age1Type</w:t>
            </w:r>
          </w:p>
        </w:tc>
        <w:tc>
          <w:tcPr>
            <w:tcW w:w="168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247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M||Month,D||Days,Y||Year</w:t>
            </w:r>
          </w:p>
        </w:tc>
      </w:tr>
    </w:tbl>
    <w:p>
      <w:pPr>
        <w:pStyle w:val="8"/>
        <w:numPr>
          <w:ilvl w:val="2"/>
          <w:numId w:val="5"/>
        </w:numPr>
      </w:pPr>
      <w:r>
        <w:rPr>
          <w:rFonts w:hint="eastAsia"/>
        </w:rPr>
        <w:t>病人信息字典表</w:t>
      </w:r>
    </w:p>
    <w:p>
      <w:pPr>
        <w:pStyle w:val="9"/>
        <w:rPr>
          <w:rFonts w:cs="Times New Roman"/>
        </w:rPr>
      </w:pPr>
      <w:r>
        <w:rPr>
          <w:rFonts w:hint="eastAsia"/>
        </w:rPr>
        <w:t>3.1.8.1</w:t>
      </w:r>
      <w:r>
        <w:rPr>
          <w:rFonts w:hint="eastAsia" w:cs="Times New Roman"/>
        </w:rPr>
        <w:t>性别表</w:t>
      </w:r>
      <w:r>
        <w:rPr>
          <w:rFonts w:cs="Times New Roman"/>
        </w:rPr>
        <w:t>CT_Sex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2360"/>
        <w:gridCol w:w="683"/>
        <w:gridCol w:w="1038"/>
        <w:gridCol w:w="334"/>
        <w:gridCol w:w="597"/>
        <w:gridCol w:w="590"/>
        <w:gridCol w:w="207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043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0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931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660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60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CTSEX_Code</w:t>
            </w:r>
          </w:p>
        </w:tc>
        <w:tc>
          <w:tcPr>
            <w:tcW w:w="2055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性别代码</w:t>
            </w:r>
          </w:p>
        </w:tc>
        <w:tc>
          <w:tcPr>
            <w:tcW w:w="118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  <w:tc>
          <w:tcPr>
            <w:tcW w:w="2070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60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CTSEX_Desc</w:t>
            </w:r>
          </w:p>
        </w:tc>
        <w:tc>
          <w:tcPr>
            <w:tcW w:w="2055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性别描述</w:t>
            </w:r>
          </w:p>
        </w:tc>
        <w:tc>
          <w:tcPr>
            <w:tcW w:w="118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  <w:tc>
          <w:tcPr>
            <w:tcW w:w="2070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60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CTSEX_GrouperCode</w:t>
            </w:r>
          </w:p>
        </w:tc>
        <w:tc>
          <w:tcPr>
            <w:tcW w:w="2055" w:type="dxa"/>
            <w:gridSpan w:val="3"/>
          </w:tcPr>
          <w:p>
            <w:pPr>
              <w:rPr>
                <w:rFonts w:cs="Times New Roman"/>
                <w:color w:val="FF0000"/>
              </w:rPr>
            </w:pPr>
            <w:r>
              <w:rPr>
                <w:rFonts w:hint="eastAsia" w:cs="Times New Roman"/>
                <w:color w:val="FF0000"/>
              </w:rPr>
              <w:t>分组代码</w:t>
            </w:r>
          </w:p>
        </w:tc>
        <w:tc>
          <w:tcPr>
            <w:tcW w:w="118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  <w:tc>
          <w:tcPr>
            <w:tcW w:w="2070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60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CTSEX_RowId</w:t>
            </w:r>
          </w:p>
        </w:tc>
        <w:tc>
          <w:tcPr>
            <w:tcW w:w="2055" w:type="dxa"/>
            <w:gridSpan w:val="3"/>
          </w:tcPr>
          <w:p>
            <w:pPr>
              <w:rPr>
                <w:rFonts w:cs="Times New Roman"/>
              </w:rPr>
            </w:pPr>
          </w:p>
        </w:tc>
        <w:tc>
          <w:tcPr>
            <w:tcW w:w="118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Row ID</w:t>
            </w:r>
          </w:p>
        </w:tc>
        <w:tc>
          <w:tcPr>
            <w:tcW w:w="2070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16</w:t>
            </w:r>
          </w:p>
        </w:tc>
      </w:tr>
    </w:tbl>
    <w:p>
      <w:pPr>
        <w:rPr>
          <w:rFonts w:cs="Times New Roman"/>
        </w:rPr>
      </w:pPr>
    </w:p>
    <w:p>
      <w:pPr>
        <w:pStyle w:val="9"/>
        <w:rPr>
          <w:rFonts w:cs="Times New Roman"/>
        </w:rPr>
      </w:pPr>
      <w:r>
        <w:rPr>
          <w:rFonts w:hint="eastAsia"/>
        </w:rPr>
        <w:t>3.1.8.2</w:t>
      </w:r>
      <w:r>
        <w:rPr>
          <w:rFonts w:hint="eastAsia" w:cs="Times New Roman"/>
        </w:rPr>
        <w:t>邮编表CT_Zip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2308"/>
        <w:gridCol w:w="41"/>
        <w:gridCol w:w="1988"/>
        <w:gridCol w:w="36"/>
        <w:gridCol w:w="1181"/>
        <w:gridCol w:w="33"/>
        <w:gridCol w:w="2062"/>
        <w:gridCol w:w="2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5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065" w:type="dxa"/>
            <w:gridSpan w:val="3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14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085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CTZIP_Active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是否为默认值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Yes/No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CTZIP_CityAreaDesc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城市所在地区描述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CTZIP_CITYAREA_DR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指向城市区域表CT_CityArea的Row ID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DR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CTZIP_CityDesc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城市描述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CTZIP_CITY_DR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指向城市表CT_City的Row ID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DR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CTZIP_Code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邮编代码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CTZIP_Complement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补充说明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CTZIP_Desc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邮编描述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CTZIP_HCA_DR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指向健康监护区域</w:t>
            </w:r>
            <w:r>
              <w:rPr>
                <w:rFonts w:cs="Times New Roman"/>
              </w:rPr>
              <w:t>CT_HealthCareArea</w:t>
            </w:r>
            <w:r>
              <w:rPr>
                <w:rFonts w:hint="eastAsia" w:cs="Times New Roman"/>
              </w:rPr>
              <w:t>表的Row ID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DR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CTZIP_Province_DR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指向所在省市表CT_Province的Row ID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DR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CTZIP_Region_DR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指向区域表CT_Regiona的Row ID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DR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CTZIP_Remark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备注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CTZIP_RowId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标识号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Row ID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3" w:type="dxa"/>
        </w:trPr>
        <w:tc>
          <w:tcPr>
            <w:tcW w:w="850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34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CTZIP_Type</w:t>
            </w:r>
          </w:p>
        </w:tc>
        <w:tc>
          <w:tcPr>
            <w:tcW w:w="1988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邮编类别</w:t>
            </w:r>
          </w:p>
        </w:tc>
        <w:tc>
          <w:tcPr>
            <w:tcW w:w="1217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Multiple Choice</w:t>
            </w:r>
          </w:p>
        </w:tc>
        <w:tc>
          <w:tcPr>
            <w:tcW w:w="2095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8</w:t>
            </w:r>
          </w:p>
        </w:tc>
      </w:tr>
    </w:tbl>
    <w:p>
      <w:pPr>
        <w:rPr>
          <w:rFonts w:cs="Times New Roman"/>
        </w:rPr>
      </w:pPr>
    </w:p>
    <w:p>
      <w:pPr>
        <w:pStyle w:val="9"/>
        <w:rPr>
          <w:rFonts w:cs="Times New Roman"/>
        </w:rPr>
      </w:pPr>
      <w:r>
        <w:rPr>
          <w:rFonts w:hint="eastAsia"/>
        </w:rPr>
        <w:t>3.1.8.3</w:t>
      </w:r>
      <w:r>
        <w:rPr>
          <w:rFonts w:hint="eastAsia" w:cs="Times New Roman"/>
        </w:rPr>
        <w:t>出生地表、城市表</w:t>
      </w:r>
      <w:r>
        <w:rPr>
          <w:rFonts w:cs="Times New Roman"/>
        </w:rPr>
        <w:t>CT_City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2"/>
        <w:gridCol w:w="2229"/>
        <w:gridCol w:w="356"/>
        <w:gridCol w:w="1084"/>
        <w:gridCol w:w="447"/>
        <w:gridCol w:w="509"/>
        <w:gridCol w:w="710"/>
        <w:gridCol w:w="20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9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585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08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956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805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229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CTCIT_Code</w:t>
            </w:r>
          </w:p>
        </w:tc>
        <w:tc>
          <w:tcPr>
            <w:tcW w:w="1887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城市代码</w:t>
            </w:r>
          </w:p>
        </w:tc>
        <w:tc>
          <w:tcPr>
            <w:tcW w:w="121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  <w:tc>
          <w:tcPr>
            <w:tcW w:w="2095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229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CTCIT_Desc</w:t>
            </w:r>
          </w:p>
        </w:tc>
        <w:tc>
          <w:tcPr>
            <w:tcW w:w="1887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城市描述</w:t>
            </w:r>
          </w:p>
        </w:tc>
        <w:tc>
          <w:tcPr>
            <w:tcW w:w="121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  <w:tc>
          <w:tcPr>
            <w:tcW w:w="2095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229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CTCIT_FiscalPrefix</w:t>
            </w:r>
          </w:p>
        </w:tc>
        <w:tc>
          <w:tcPr>
            <w:tcW w:w="1887" w:type="dxa"/>
            <w:gridSpan w:val="3"/>
          </w:tcPr>
          <w:p>
            <w:pPr>
              <w:rPr>
                <w:rFonts w:cs="Times New Roman"/>
                <w:color w:val="FF0000"/>
              </w:rPr>
            </w:pPr>
            <w:r>
              <w:rPr>
                <w:rFonts w:hint="eastAsia" w:cs="Times New Roman"/>
                <w:color w:val="FF0000"/>
              </w:rPr>
              <w:t>前缀</w:t>
            </w:r>
          </w:p>
        </w:tc>
        <w:tc>
          <w:tcPr>
            <w:tcW w:w="121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  <w:tc>
          <w:tcPr>
            <w:tcW w:w="2095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229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CTCIT_Province_DR</w:t>
            </w:r>
          </w:p>
        </w:tc>
        <w:tc>
          <w:tcPr>
            <w:tcW w:w="1887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指向所在省市表CT_Province的Row ID</w:t>
            </w:r>
          </w:p>
        </w:tc>
        <w:tc>
          <w:tcPr>
            <w:tcW w:w="121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DR</w:t>
            </w:r>
          </w:p>
        </w:tc>
        <w:tc>
          <w:tcPr>
            <w:tcW w:w="2095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2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229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CTCIT_RowId</w:t>
            </w:r>
          </w:p>
        </w:tc>
        <w:tc>
          <w:tcPr>
            <w:tcW w:w="1887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标识号</w:t>
            </w:r>
          </w:p>
        </w:tc>
        <w:tc>
          <w:tcPr>
            <w:tcW w:w="1219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Row ID</w:t>
            </w:r>
          </w:p>
        </w:tc>
        <w:tc>
          <w:tcPr>
            <w:tcW w:w="2095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16</w:t>
            </w:r>
          </w:p>
        </w:tc>
      </w:tr>
    </w:tbl>
    <w:p>
      <w:pPr>
        <w:pStyle w:val="9"/>
        <w:rPr>
          <w:rFonts w:cs="Times New Roman"/>
        </w:rPr>
      </w:pPr>
      <w:r>
        <w:rPr>
          <w:rFonts w:hint="eastAsia"/>
        </w:rPr>
        <w:t>3.1.8.4</w:t>
      </w:r>
      <w:r>
        <w:rPr>
          <w:rFonts w:hint="eastAsia" w:cs="Times New Roman"/>
        </w:rPr>
        <w:t>婚姻状况表</w:t>
      </w:r>
      <w:r>
        <w:rPr>
          <w:rFonts w:cs="Times New Roman"/>
        </w:rPr>
        <w:t xml:space="preserve"> CT_Marital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2580"/>
        <w:gridCol w:w="196"/>
        <w:gridCol w:w="889"/>
        <w:gridCol w:w="956"/>
        <w:gridCol w:w="6"/>
        <w:gridCol w:w="280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09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58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085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95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808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3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776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CTMAR_RowId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标识号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Row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3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776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CTMAR_Code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 xml:space="preserve">婚姻状况代码 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3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776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CTMAR_Desc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婚姻状况描述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3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776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CTMAR_PRS2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  <w:color w:val="FF0000"/>
              </w:rPr>
            </w:pPr>
            <w:r>
              <w:rPr>
                <w:rFonts w:hint="eastAsia" w:cs="Times New Roman"/>
                <w:color w:val="FF0000"/>
              </w:rPr>
              <w:t>PRS2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</w:tr>
    </w:tbl>
    <w:p>
      <w:pPr>
        <w:rPr>
          <w:rFonts w:cs="Times New Roman"/>
        </w:rPr>
      </w:pPr>
    </w:p>
    <w:p>
      <w:pPr>
        <w:pStyle w:val="9"/>
        <w:rPr>
          <w:rFonts w:cs="Times New Roman"/>
        </w:rPr>
      </w:pPr>
      <w:r>
        <w:rPr>
          <w:rFonts w:hint="eastAsia"/>
        </w:rPr>
        <w:t>3.1.8.5</w:t>
      </w:r>
      <w:r>
        <w:rPr>
          <w:rFonts w:hint="eastAsia" w:cs="Times New Roman"/>
        </w:rPr>
        <w:t>职业表 CT_Occupation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8"/>
        <w:gridCol w:w="2215"/>
        <w:gridCol w:w="196"/>
        <w:gridCol w:w="889"/>
        <w:gridCol w:w="956"/>
        <w:gridCol w:w="6"/>
        <w:gridCol w:w="280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5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2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085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95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808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8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411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CTOCC_RowId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标识号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Row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8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411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CTOCC_Code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职业代码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8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2411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CTOCC_Desc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职业描述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</w:tr>
    </w:tbl>
    <w:p>
      <w:pPr>
        <w:rPr>
          <w:rFonts w:cs="Times New Roman"/>
        </w:rPr>
      </w:pPr>
    </w:p>
    <w:p>
      <w:pPr>
        <w:pStyle w:val="9"/>
        <w:rPr>
          <w:rFonts w:cs="Times New Roman"/>
        </w:rPr>
      </w:pPr>
      <w:r>
        <w:rPr>
          <w:rFonts w:hint="eastAsia"/>
        </w:rPr>
        <w:t>3.1.8.6</w:t>
      </w:r>
      <w:r>
        <w:rPr>
          <w:rFonts w:hint="eastAsia" w:cs="Times New Roman"/>
        </w:rPr>
        <w:t>病人血型表PAC_BloodType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2945"/>
        <w:gridCol w:w="196"/>
        <w:gridCol w:w="889"/>
        <w:gridCol w:w="956"/>
        <w:gridCol w:w="6"/>
        <w:gridCol w:w="280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94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085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95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808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8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3141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BLDT_RowId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标识号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Row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8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3141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BLDT_Code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病人血型代码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8" w:type="dxa"/>
          </w:tcPr>
          <w:p>
            <w:pPr>
              <w:rPr>
                <w:rFonts w:cs="Times New Roman"/>
              </w:rPr>
            </w:pPr>
          </w:p>
        </w:tc>
        <w:tc>
          <w:tcPr>
            <w:tcW w:w="3141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BLDT_Desc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病人血型描述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</w:tr>
    </w:tbl>
    <w:p>
      <w:pPr>
        <w:rPr>
          <w:rFonts w:cs="Times New Roman"/>
        </w:rPr>
      </w:pPr>
    </w:p>
    <w:p>
      <w:pPr>
        <w:pStyle w:val="9"/>
        <w:rPr>
          <w:rFonts w:cs="Times New Roman"/>
        </w:rPr>
      </w:pPr>
      <w:r>
        <w:rPr>
          <w:rFonts w:hint="eastAsia"/>
        </w:rPr>
        <w:t>3.1.8.7</w:t>
      </w:r>
      <w:r>
        <w:rPr>
          <w:rFonts w:hint="eastAsia" w:cs="Times New Roman"/>
        </w:rPr>
        <w:t>教育水平表CT_Education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6"/>
        <w:gridCol w:w="40"/>
        <w:gridCol w:w="2273"/>
        <w:gridCol w:w="889"/>
        <w:gridCol w:w="956"/>
        <w:gridCol w:w="6"/>
        <w:gridCol w:w="280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9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27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88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95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808" w:type="dxa"/>
            <w:gridSpan w:val="2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>
            <w:pPr>
              <w:rPr>
                <w:rFonts w:cs="Times New Roman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313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EDU_RowId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标识号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Row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6" w:type="dxa"/>
          </w:tcPr>
          <w:p>
            <w:pPr>
              <w:rPr>
                <w:rFonts w:cs="Times New Roman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313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EDU_Code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教育水平代码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>
            <w:pPr>
              <w:rPr>
                <w:rFonts w:cs="Times New Roman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313" w:type="dxa"/>
            <w:gridSpan w:val="2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EDU_Desc</w:t>
            </w:r>
          </w:p>
        </w:tc>
        <w:tc>
          <w:tcPr>
            <w:tcW w:w="1851" w:type="dxa"/>
            <w:gridSpan w:val="3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教育水平描述</w:t>
            </w:r>
          </w:p>
        </w:tc>
        <w:tc>
          <w:tcPr>
            <w:tcW w:w="2802" w:type="dxa"/>
          </w:tcPr>
          <w:p>
            <w:pPr>
              <w:rPr>
                <w:rFonts w:cs="Times New Roman"/>
              </w:rPr>
            </w:pPr>
            <w:r>
              <w:rPr>
                <w:rFonts w:hint="eastAsia" w:cs="Times New Roman"/>
              </w:rPr>
              <w:t>Text</w:t>
            </w:r>
          </w:p>
        </w:tc>
      </w:tr>
    </w:tbl>
    <w:p>
      <w:pPr>
        <w:pStyle w:val="8"/>
      </w:pPr>
      <w:r>
        <w:rPr>
          <w:rFonts w:hint="eastAsia"/>
        </w:rPr>
        <w:t>3.1.8出诊级别  RBC_SessionType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6"/>
        <w:gridCol w:w="2077"/>
        <w:gridCol w:w="1085"/>
        <w:gridCol w:w="956"/>
        <w:gridCol w:w="28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9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0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08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95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8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5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0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SESS_RowId</w:t>
            </w:r>
          </w:p>
        </w:tc>
        <w:tc>
          <w:tcPr>
            <w:tcW w:w="10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8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5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0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SESS_Code</w:t>
            </w:r>
          </w:p>
        </w:tc>
        <w:tc>
          <w:tcPr>
            <w:tcW w:w="10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8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5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0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SESS_Desc</w:t>
            </w:r>
          </w:p>
        </w:tc>
        <w:tc>
          <w:tcPr>
            <w:tcW w:w="10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8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5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0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SESS_SessionType_DR</w:t>
            </w:r>
          </w:p>
        </w:tc>
        <w:tc>
          <w:tcPr>
            <w:tcW w:w="10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8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RBC_SessionType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5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0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SESS_NumberOfDays</w:t>
            </w:r>
          </w:p>
        </w:tc>
        <w:tc>
          <w:tcPr>
            <w:tcW w:w="10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天数</w:t>
            </w:r>
          </w:p>
        </w:tc>
        <w:tc>
          <w:tcPr>
            <w:tcW w:w="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8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5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0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SESS_EnableByDefault</w:t>
            </w:r>
          </w:p>
        </w:tc>
        <w:tc>
          <w:tcPr>
            <w:tcW w:w="10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默认允许</w:t>
            </w:r>
          </w:p>
        </w:tc>
        <w:tc>
          <w:tcPr>
            <w:tcW w:w="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8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5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0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SESS_DateFrom</w:t>
            </w:r>
          </w:p>
        </w:tc>
        <w:tc>
          <w:tcPr>
            <w:tcW w:w="10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生效日期</w:t>
            </w:r>
          </w:p>
        </w:tc>
        <w:tc>
          <w:tcPr>
            <w:tcW w:w="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8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5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0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SESS_DateTo</w:t>
            </w:r>
          </w:p>
        </w:tc>
        <w:tc>
          <w:tcPr>
            <w:tcW w:w="10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截止日期</w:t>
            </w:r>
          </w:p>
        </w:tc>
        <w:tc>
          <w:tcPr>
            <w:tcW w:w="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8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5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0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SESS_ReleaseDays</w:t>
            </w:r>
          </w:p>
        </w:tc>
        <w:tc>
          <w:tcPr>
            <w:tcW w:w="10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8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5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0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SESS_ConvertPeriod</w:t>
            </w:r>
          </w:p>
        </w:tc>
        <w:tc>
          <w:tcPr>
            <w:tcW w:w="10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8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mins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15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20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SESS_GenFrequency</w:t>
            </w:r>
          </w:p>
        </w:tc>
        <w:tc>
          <w:tcPr>
            <w:tcW w:w="10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8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D||Day,M||Month,W||Week,Y||Year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59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20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SESS_GenPeriod</w:t>
            </w:r>
          </w:p>
        </w:tc>
        <w:tc>
          <w:tcPr>
            <w:tcW w:w="10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28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3.1.9预约方式  RBC_AppointMethod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APTM_RowId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APTM_Code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APTM_Desc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APTM_CollectMoney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Collect Money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APTM_DateFrom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生效日期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APTM_DateTo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截止日期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3.1.2三大项基础信息</w:t>
      </w:r>
    </w:p>
    <w:p>
      <w:pPr>
        <w:pStyle w:val="8"/>
      </w:pPr>
      <w:r>
        <w:rPr>
          <w:rFonts w:hint="eastAsia"/>
        </w:rPr>
        <w:t>3.1.2.1医嘱大类</w:t>
      </w:r>
      <w:r>
        <w:t xml:space="preserve">  OEC_OrderCategory     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5"/>
        <w:gridCol w:w="3236"/>
        <w:gridCol w:w="1165"/>
        <w:gridCol w:w="1014"/>
        <w:gridCol w:w="259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5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23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16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1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59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kern w:val="0"/>
                <w:sz w:val="20"/>
                <w:szCs w:val="20"/>
              </w:rPr>
              <w:t>ORCAT_RowId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ORCAT_Code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ORCAT_Desc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ORCAT_RepeatInOrder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重复医嘱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ORCAT_OrderSeqNo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医嘱顺序号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ORCAT_IconName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Icon Name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ORCAT_IconPriority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Icon Priority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ORCAT_Questionnaire_DR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SS_UserDefWindow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ORCAT_HrsResultOverdue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ORCAT_IconApptsMade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ORCAT_IconResultOverdue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ORCAT_CounterTypeDR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PAC_CounterType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ORCAT_ShowIconBeforeEndDate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ORCAT_NoShowIconAfterExcecut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ORCAT_IconDisplayAfterExec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5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ORCAT_OCGroup_DR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目前用于标记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检查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”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，指向表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OEC_OrderCategoryGroup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ORCAT_PrescrExpDays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ORCAT_PrescrRepeatDays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ORCAT_IVExpiry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ORCAT_DoNotDCOnAdmDisch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ORCAT_DoNotDCOnAdmCancel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ORCAT_PhoneOrderReviewTime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323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ORCAT_ApplyBatchPricing</w:t>
            </w:r>
          </w:p>
        </w:tc>
        <w:tc>
          <w:tcPr>
            <w:tcW w:w="11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59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3.1.2.2医嘱子类  ARC_ItemCat</w:t>
      </w:r>
    </w:p>
    <w:tbl>
      <w:tblPr>
        <w:tblStyle w:val="12"/>
        <w:tblpPr w:leftFromText="180" w:rightFromText="180" w:vertAnchor="text" w:horzAnchor="page" w:tblpX="1508" w:tblpY="700"/>
        <w:tblOverlap w:val="never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0"/>
        <w:gridCol w:w="2313"/>
        <w:gridCol w:w="1185"/>
        <w:gridCol w:w="952"/>
        <w:gridCol w:w="325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1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18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9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32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CTPCP_RowId1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CTPCP_Code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CTPCP_Desc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CTPCP_Id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CTPCP_Category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CTPCP_SMCNo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SMC</w:t>
            </w:r>
            <w:r>
              <w:rPr>
                <w:rFonts w:hint="eastAsia" w:ascii="宋体" w:hAnsi="宋体" w:cs="Arial"/>
                <w:color w:val="000000"/>
                <w:kern w:val="0"/>
                <w:sz w:val="20"/>
                <w:szCs w:val="20"/>
              </w:rPr>
              <w:t>号码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CTPCP_CarPrvTp_DR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指向医护人员类型表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CT_CarPrvTp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CTPCP_AddrType_DR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CT_AddrType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CTPCP_Blk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街区号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CTPCP_StName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街道名字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CTPCP_Level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楼层数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CTPCP_Unit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单元号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CTPCP_City_DR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城市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CT_City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CTPCP_State_DR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国家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CT_State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CTPCP_Zip_DR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邮编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CT_Zip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CTPCP_Spec_DR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专长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CT_Spec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CTPCP_SubSpec_DR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其它专长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CT_Spec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CTPCP_TelO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电话号码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办公室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CTPCP_TelOExt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电话号码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分机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CTPCP_TelH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电话号码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家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CTPCP_PagerNo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Pager Number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CTPCP_Hosp_DR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咨询医院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CT_RefClin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CTPCP_Con1Code_DR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ARC_ItmMast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CTPCP_Con2Code_DR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ARC_ItmMast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25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CTPCP_ActiveFlag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激活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CTPCP_VersionOrigin_DR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CT_CareProv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CTPCP_VersionNumber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CTPCP_VersionDate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CTPCP_VersionTime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CTPCP_VersionDateTime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Compute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 {CTPCP_VersionDateTime}=$p({CTPCP_VersionDate},$c(1))_"Z"_$p({CTPCP_VersionTime},$c(2))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CTPCP_AuthorID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CTPCP_SpecialistYN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CTPCP_FirstDigitInQueue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队列码的首位数字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CTPCP_DateActiveFrom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生效日期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CTPCP_DateActiveTo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截止日期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CTPCP_LinkDoctor_DR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CT_CareProv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CTPCP_AllocatedDoctor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CTPCP_Surgeon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是外科医生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CTPCP_Anaesthetist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是麻醉师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CTPCP_PrescriberNumber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CTPCP_CPGroup_DR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CT_CareProvGroup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42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CTPCP_RespUnit_DR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CT_ResponsibleUnit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43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CTPCP_CTLOC_DR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44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CTPCP_Title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Title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45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CTPCP_DOB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 Of Birth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CTPCP_MobilePhone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MobilePhone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47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CTPCP_Fax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Fax No.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48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CTPCP_MailList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Mail List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49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CTPCP_Email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Email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CTPCP_PrefConMethod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51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CTPCP_TextOne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52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CTPCP_TextTwo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53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CTPCP_ContactFirstOn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54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CTPCP_Radiologist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55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CTPCP_AdmittingRights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56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CTPCP_Acceptance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57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CTPCP_Previous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58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CTPCP_MantouxTest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59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CTPCP_Continuing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60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CTPCP_New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61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CTPCP_PrefMailAddFlad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H||Home,I||Internal,R||Room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62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CTPCP_UpdateDate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最后更新日期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63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CTPCP_UpdateTime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最后更新时间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64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CTPCP_UpdateUser_DR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最后更新人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65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CTPCP_BestContactTime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66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CTPCP_ReferralDoctor_DR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PAC_RefDoctor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67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CTPCP_FirstName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First Name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68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CTPCP_OtherName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Other Name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69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CTPCP_Title_DR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CT_Title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70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CTPCP_Surname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Surname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71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CTPCP_HICApproved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72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CTPCP_PractitionerFlag1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2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73</w:t>
            </w:r>
          </w:p>
        </w:tc>
        <w:tc>
          <w:tcPr>
            <w:tcW w:w="23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CTPCP_RowId</w:t>
            </w:r>
          </w:p>
        </w:tc>
        <w:tc>
          <w:tcPr>
            <w:tcW w:w="1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9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32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3.1.2.3医嘱项 ARC_ItmMast</w:t>
      </w:r>
    </w:p>
    <w:tbl>
      <w:tblPr>
        <w:tblStyle w:val="12"/>
        <w:tblpPr w:leftFromText="180" w:rightFromText="180" w:vertAnchor="text" w:horzAnchor="page" w:tblpX="1544" w:tblpY="216"/>
        <w:tblOverlap w:val="never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9"/>
        <w:gridCol w:w="2185"/>
        <w:gridCol w:w="1145"/>
        <w:gridCol w:w="1255"/>
        <w:gridCol w:w="305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7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18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14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305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CTPCP_RowId1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CTPCP_Code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CTPCP_Desc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CTPCP_Id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CTPCP_Category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CTPCP_SMCNo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SMC</w:t>
            </w:r>
            <w:r>
              <w:rPr>
                <w:rFonts w:hint="eastAsia" w:ascii="宋体" w:hAnsi="宋体" w:cs="Arial"/>
                <w:color w:val="000000"/>
                <w:kern w:val="0"/>
                <w:sz w:val="20"/>
                <w:szCs w:val="20"/>
              </w:rPr>
              <w:t>号码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CTPCP_CarPrvTp_DR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指向医护人员类型表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CT_CarPrvTp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CTPCP_AddrType_DR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CT_AddrType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CTPCP_Blk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街区号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CTPCP_StName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街道名字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CTPCP_Level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楼层数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CTPCP_Unit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单元号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CTPCP_City_DR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城市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CT_City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CTPCP_State_DR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国家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CT_State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CTPCP_Zip_DR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邮编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CT_Zip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CTPCP_Spec_DR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专长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CT_Spec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CTPCP_SubSpec_DR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其它专长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CT_Spec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CTPCP_TelO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电话号码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办公室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CTPCP_TelOExt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电话号码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分机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CTPCP_TelH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电话号码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家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CTPCP_PagerNo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Pager Number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CTPCP_Hosp_DR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咨询医院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CT_RefClin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CTPCP_Con1Code_DR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ARC_ItmMast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CTPCP_Con2Code_DR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ARC_ItmMast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25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CTPCP_ActiveFlag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激活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CTPCP_VersionOrigin_DR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CT_CareProv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CTPCP_VersionNumber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CTPCP_VersionDate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CTPCP_VersionTime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CTPCP_VersionDateTime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Compute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 {CTPCP_VersionDateTime}=$p({CTPCP_VersionDate},$c(1))_"Z"_$p({CTPCP_VersionTime},$c(2))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CTPCP_AuthorID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CTPCP_SpecialistYN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CTPCP_FirstDigitInQueue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队列码的首位数字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CTPCP_DateActiveFrom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生效日期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CTPCP_DateActiveTo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截止日期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CTPCP_LinkDoctor_DR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CT_CareProv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CTPCP_AllocatedDoctor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CTPCP_Surgeon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是外科医生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CTPCP_Anaesthetist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是麻醉师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CTPCP_PrescriberNumber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CTPCP_CPGroup_DR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CT_CareProvGroup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42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CTPCP_RespUnit_DR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CT_ResponsibleUnit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43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CTPCP_CTLOC_DR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44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CTPCP_Title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Title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45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CTPCP_DOB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 Of Birth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CTPCP_MobilePhone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MobilePhone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47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CTPCP_Fax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Fax No.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48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CTPCP_MailList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Mail List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49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CTPCP_Email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Email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CTPCP_PrefConMethod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51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CTPCP_TextOne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52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CTPCP_TextTwo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53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CTPCP_ContactFirstOn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54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CTPCP_Radiologist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55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CTPCP_AdmittingRights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56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CTPCP_Acceptance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57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CTPCP_Previous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58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CTPCP_MantouxTest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59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CTPCP_Continuing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60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CTPCP_New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61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CTPCP_PrefMailAddFlad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Mul C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H||Home,I||Internal,R||Room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62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CTPCP_UpdateDate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最后更新日期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63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CTPCP_UpdateTime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最后更新时间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64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CTPCP_UpdateUser_DR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最后更新人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65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CTPCP_BestContactTime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66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CTPCP_ReferralDoctor_DR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PAC_RefDoctor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67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CTPCP_FirstName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First Name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68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CTPCP_OtherName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Other Name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69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CTPCP_Title_DR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CT_Title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70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CTPCP_Surname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Surname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71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CTPCP_HICApproved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72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CTPCP_PractitionerFlag1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7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73</w:t>
            </w:r>
          </w:p>
        </w:tc>
        <w:tc>
          <w:tcPr>
            <w:tcW w:w="21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CTPCP_RowId</w:t>
            </w:r>
          </w:p>
        </w:tc>
        <w:tc>
          <w:tcPr>
            <w:tcW w:w="11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305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3.1.2.4 频次表</w:t>
      </w:r>
      <w:r>
        <w:t>PHC_Freq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9"/>
        <w:gridCol w:w="2588"/>
        <w:gridCol w:w="2083"/>
        <w:gridCol w:w="1130"/>
        <w:gridCol w:w="198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3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58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08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8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5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PHCD_RowID</w:t>
            </w:r>
          </w:p>
        </w:tc>
        <w:tc>
          <w:tcPr>
            <w:tcW w:w="20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5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PHCD_Code</w:t>
            </w:r>
          </w:p>
        </w:tc>
        <w:tc>
          <w:tcPr>
            <w:tcW w:w="20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5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PHCD_Name</w:t>
            </w:r>
          </w:p>
        </w:tc>
        <w:tc>
          <w:tcPr>
            <w:tcW w:w="20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5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PHCD_MIMSNo</w:t>
            </w:r>
          </w:p>
        </w:tc>
        <w:tc>
          <w:tcPr>
            <w:tcW w:w="20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MIMS No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5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PHCD_PHCSC_DR</w:t>
            </w:r>
          </w:p>
        </w:tc>
        <w:tc>
          <w:tcPr>
            <w:tcW w:w="20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药理学子分类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PHC_SubCat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5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PHCD_Logo</w:t>
            </w:r>
          </w:p>
        </w:tc>
        <w:tc>
          <w:tcPr>
            <w:tcW w:w="20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Logo - MIMS info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3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5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PHCD_ProductName</w:t>
            </w:r>
          </w:p>
        </w:tc>
        <w:tc>
          <w:tcPr>
            <w:tcW w:w="20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Full name of the product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5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PHCD_PHCPO_DR</w:t>
            </w:r>
          </w:p>
        </w:tc>
        <w:tc>
          <w:tcPr>
            <w:tcW w:w="20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管制分类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PHC_Poison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3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5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PHCD_Stat</w:t>
            </w:r>
          </w:p>
        </w:tc>
        <w:tc>
          <w:tcPr>
            <w:tcW w:w="208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Stat - MIMS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3.1.2.5用药途径(方式)  PHC_Instruc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PHCIN_RowID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PHCIN_Code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PHCIN_Desc1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PHCIN_Desc2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Foreign Instruction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3.1.2.6药学项主表PHC_DrgMast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1"/>
        <w:gridCol w:w="2259"/>
        <w:gridCol w:w="1834"/>
        <w:gridCol w:w="1293"/>
        <w:gridCol w:w="230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25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3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9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30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PHCD_RowID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PHCD_Code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PHCD_Name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PHCD_MIMSNo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MIMS No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PHCD_PHCSC_DR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药理学子分类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PHC_SubCat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PHCD_Logo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Logo - MIMS info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PHCD_ProductName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Full name of the product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PHCD_PHCPO_DR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管制分类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PHC_Poison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PHCD_Stat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Stat - MIMS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PHCD_NotUseFlag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Not use Flag 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PHCD_PHMNF_DR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产地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PH_Manufacturer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PHCD_PHDIS_DR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PH_Distributor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PHCD_LabelName1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标号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本地语言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5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PHCD_LabelName2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标号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外语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compute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 {PHCD_LabelName2}=$$CO17^at519({PHCD_LabelName2},{PHCD_Name}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15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PHCD_MinSubCat_DR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药理学小子分类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PHC_MinorSubCat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PHCD_UpdateDate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更新日期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PHCD_UpdateTime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更新时间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PHCD_UpdateUser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更新人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PHCD_Generic_DR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通用名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PHC_Generic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2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PHCD_OfficialCode</w:t>
            </w:r>
          </w:p>
        </w:tc>
        <w:tc>
          <w:tcPr>
            <w:tcW w:w="183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Official Code</w:t>
            </w:r>
          </w:p>
        </w:tc>
        <w:tc>
          <w:tcPr>
            <w:tcW w:w="129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30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3.1.2.6药(理)学大类 PHC_Cat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PHCC_RowID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 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PHCC_Code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PHCC_Desc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3.1.2.7药(理)学子类PHC_SubCat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PHCSC_RowID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 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PHCSC_Code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PHCSC_Desc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PHCSC_LookupDisplay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PHCSC_PHCC_ParRef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药学分类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PHC_Cat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PHCSC_ChildSub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ChildSub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ChildSub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3.1.2.8药学形态  PHC_DrgForm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"/>
        <w:gridCol w:w="2799"/>
        <w:gridCol w:w="1564"/>
        <w:gridCol w:w="2067"/>
        <w:gridCol w:w="158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50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79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5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206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58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PHCC_RowID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 ID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PHCC_Code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MAXLEN = 15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PHCC_Desc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MAXLEN=220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PHCDF_PHCD_ParRef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药学项主表RowID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PHC_DrgMast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PHCDF_PHCF_DR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剂型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PHC_Form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PHCDF_PHCP_DR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Reference to PHCPer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Property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PHCDF_PHCS_DR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Des Ref to PHCS (Strength)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Reference to PHCStrength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Property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PHCDF_PHCPA_DR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Des Ref to PHCPA (Packing)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Reference to PHCPack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property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9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PHCDF_Price1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Price 1 - MIMS (info)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%float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10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PHCDF_Price2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Price 2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%float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11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PHCDF_ChildSub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New Key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%float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12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PHCDF_PHCFR_DR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Des Ref to PHCFR (Frequency)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Reference to PHCFreq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医嘱执行次数（bid等）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13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PHCDF_PHCIN_DR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Des Ref to PHCIN (Instruction)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Reference to PHCInstruc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医嘱用法（口服等）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14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PHCDF_PHCDO_DR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Des Ref to PHCDO (Dosage)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Reference to PHCDosage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管制分类？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15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PHCDF_Indication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Indication (info)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16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PHCDF_ContraInd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Contra Indication (info)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17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PHCDF_Precaution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Special Precautions (info)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18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PHCDF_AdvReaction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Adverse Reaction (info)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List， 不良反应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19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PHCDF_MIMSno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MIMS number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PHCDF_PHCDU_DR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Des Ref to PHCDU  (Duartion)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Reference to PHCDuration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疗程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21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PHCDF_ATCBin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ATC Bin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22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PHCDF_CTUOM_DR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Reference to CTUOM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基本单位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23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PHCDF_BaseQty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%float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基本数量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24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PHCDF_DeductPartially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Deduct Partially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Y,N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25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PHCDF_UpdateDate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Update date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%date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26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PHCDF_UpdateTime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Update time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%time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27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PHCDF_UpdateUser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Update user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Reference to SSUser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28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PHCDF_InPatDuration_DR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Reference to PHCDuration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29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PHCDF_OfficialCode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Official cole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医保类别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30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PHCDF_MaxNumberRepeats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Max Number of Repeats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%float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31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PHCDF_Interaction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Interaction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32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PHCDF_Warning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warning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list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33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PHCDF_DateFrom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Date from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%date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34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PHCDF_DateTo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Date to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%date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35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PHCDF_GenRtForm_DR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Reference to PHCGenericRtForms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36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PHCDF_Route_DR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Reference to OECRoute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37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PHCDF_Formulary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Formulary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Y,N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0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38</w:t>
            </w:r>
          </w:p>
        </w:tc>
        <w:tc>
          <w:tcPr>
            <w:tcW w:w="27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PHCDF_Preferred</w:t>
            </w:r>
          </w:p>
        </w:tc>
        <w:tc>
          <w:tcPr>
            <w:tcW w:w="15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Preferred</w:t>
            </w:r>
          </w:p>
        </w:tc>
        <w:tc>
          <w:tcPr>
            <w:tcW w:w="20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158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Y,N</w:t>
            </w:r>
          </w:p>
        </w:tc>
      </w:tr>
    </w:tbl>
    <w:p>
      <w:pPr>
        <w:pStyle w:val="8"/>
      </w:pPr>
      <w:r>
        <w:rPr>
          <w:rFonts w:hint="eastAsia"/>
        </w:rPr>
        <w:t>3.1.2.9管制分类  PHC_Poison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PHCPO_RowId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PHCPO_Code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PHCPO_Desc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PHCPO_MHRpt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Minstry</w:t>
            </w:r>
            <w:r>
              <w:rPr>
                <w:rFonts w:hint="eastAsia" w:ascii="宋体" w:hAnsi="宋体" w:cs="Arial"/>
                <w:color w:val="000000"/>
                <w:kern w:val="0"/>
                <w:sz w:val="20"/>
                <w:szCs w:val="20"/>
              </w:rPr>
              <w:t>报告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PHCPO_OTCFlag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超出计数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PHCPO_SaleRpt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销售记录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3.1.2.10剂型  PHC_Form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PHCF_RowID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PHCF_Code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PHCF_Desc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PHCF_TIMSno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TIMS No（管理科学学会 no）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%string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3.1.2.11库存项</w:t>
      </w:r>
      <w:r>
        <w:t>INC_Itm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4"/>
        <w:gridCol w:w="2686"/>
        <w:gridCol w:w="1691"/>
        <w:gridCol w:w="1207"/>
        <w:gridCol w:w="226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268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FF00"/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Col</w:t>
            </w:r>
            <w:r>
              <w:rPr>
                <w:rFonts w:hint="eastAsia" w:ascii="宋体" w:hAnsi="宋体" w:cs="宋体"/>
                <w:kern w:val="0"/>
                <w:szCs w:val="21"/>
              </w:rPr>
              <w:t>名称</w:t>
            </w:r>
          </w:p>
        </w:tc>
        <w:tc>
          <w:tcPr>
            <w:tcW w:w="169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FF00"/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含义</w:t>
            </w:r>
          </w:p>
        </w:tc>
        <w:tc>
          <w:tcPr>
            <w:tcW w:w="120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FF00"/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类型</w:t>
            </w:r>
          </w:p>
        </w:tc>
        <w:tc>
          <w:tcPr>
            <w:tcW w:w="22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FF00"/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1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INCI_RowID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Row ID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RowID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PK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INCI_INCPO_DR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库存类型</w:t>
            </w:r>
            <w:r>
              <w:rPr>
                <w:rFonts w:ascii="Times New Roman" w:hAnsi="Times New Roman" w:cs="Times New Roman"/>
                <w:kern w:val="0"/>
                <w:szCs w:val="21"/>
              </w:rPr>
              <w:t>RowID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INC_POGroup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INCI_INCTG_DR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盘点类型</w:t>
            </w:r>
            <w:r>
              <w:rPr>
                <w:rFonts w:ascii="Times New Roman" w:hAnsi="Times New Roman" w:cs="Times New Roman"/>
                <w:kern w:val="0"/>
                <w:szCs w:val="21"/>
              </w:rPr>
              <w:t>RowID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INC_StkTkGp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INCI_INCCA_DR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Not Used Des Ref to INCCA (Ctrl Account)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INCI_CTVAT_DR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增值税</w:t>
            </w:r>
            <w:r>
              <w:rPr>
                <w:rFonts w:ascii="Times New Roman" w:hAnsi="Times New Roman" w:cs="Times New Roman"/>
                <w:kern w:val="0"/>
                <w:szCs w:val="21"/>
              </w:rPr>
              <w:t>RowID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CT_Vat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INCI_CTLOC_DR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科室</w:t>
            </w:r>
            <w:r>
              <w:rPr>
                <w:rFonts w:ascii="Times New Roman" w:hAnsi="Times New Roman" w:cs="Times New Roman"/>
                <w:kern w:val="0"/>
                <w:szCs w:val="21"/>
              </w:rPr>
              <w:t>RowID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INCI_MinQty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最低允许库存量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%Float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库存量低于该值时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，系统停止出库。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INCI_MaxQty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最高允许库存量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%Float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库存量高于该值时，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系统停止进货。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INCI_ReordLevel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进货下限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%Float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库存量低于该值时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，系统自动进货，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补充库存。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INCI_ReordQty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一次进货数量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%Float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11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INCI_CTUOM_DR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最小单位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CT_UOM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INCI_INCSC_DR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库存分类</w:t>
            </w:r>
            <w:r>
              <w:rPr>
                <w:rFonts w:ascii="Times New Roman" w:hAnsi="Times New Roman" w:cs="Times New Roman"/>
                <w:kern w:val="0"/>
                <w:szCs w:val="21"/>
              </w:rPr>
              <w:t>RowID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INC_StkCat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13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INCI_LogQty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可用数量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%Float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14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INCI_UnitCost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Unit cost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%Float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15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INCI_NotUseFlag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Not use flag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Y,N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16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INCI_IsTrfFlag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出库方式</w:t>
            </w:r>
            <w:r>
              <w:rPr>
                <w:rFonts w:ascii="Times New Roman" w:hAnsi="Times New Roman" w:cs="Times New Roman"/>
                <w:kern w:val="0"/>
                <w:szCs w:val="21"/>
              </w:rPr>
              <w:t xml:space="preserve"> 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17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INCI_ARCIM_DR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医嘱项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computed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18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INCI_Code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库存项代码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19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INCI_Desc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库存项描述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INCI_Remarks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备注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list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21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INCI_BatchReq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是否要求批号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要求批号，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不要求批号，随意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22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INCI_ExpReq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是否需要有效期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要求有效期，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不要求有效期，随意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23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INCI_OriginalARCIM_DR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医嘱项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ARC_ItmMast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24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INCI_Sterile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消毒标志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Y,N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25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INCI_DirtyQty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占用库存数量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%float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保存但未审核的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数量（出库）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26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INCI_FinanceCategory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Finance Category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27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INCI_SterCat_DR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消毒用品分类</w:t>
            </w:r>
            <w:r>
              <w:rPr>
                <w:rFonts w:ascii="Times New Roman" w:hAnsi="Times New Roman" w:cs="Times New Roman"/>
                <w:kern w:val="0"/>
                <w:szCs w:val="21"/>
              </w:rPr>
              <w:t>RowID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INC_SterileCategory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28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INCI_UpdateDate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Update date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%date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29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INCI_UpdateTime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Update time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%time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30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INCI_UpdateUser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Update user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31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INCI_StockQtyLastYear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上一年的库存量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%float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32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INCI_StockAmtLastYear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上一年的库存金额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%float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33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INCI_CTUOM_Purch_DR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定货单位（入库单位）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CT_UOM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34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INCI_FinalVendor_DR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供货商</w:t>
            </w:r>
            <w:r>
              <w:rPr>
                <w:rFonts w:ascii="Times New Roman" w:hAnsi="Times New Roman" w:cs="Times New Roman"/>
                <w:kern w:val="0"/>
                <w:szCs w:val="21"/>
              </w:rPr>
              <w:t>RowID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 xml:space="preserve">Computed APC_Vendor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35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INCI_StockLocations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库存位置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36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INCI_WardStock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补充库存方式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37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INCI_BarCode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BarCode（存储规格）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38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INCI_Account_DR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Des Ref Account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GLC_Acct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39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INCI_ReportingDays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Reporting days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%string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40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INCI_Account1_DR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Des Ref Account1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GLC_Acct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41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INCI_PrefVendor_DR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Des Ref PrefVendor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APC_Vendor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7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42</w:t>
            </w:r>
          </w:p>
        </w:tc>
        <w:tc>
          <w:tcPr>
            <w:tcW w:w="2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INCI_INCSC_DR</w:t>
            </w:r>
          </w:p>
        </w:tc>
        <w:tc>
          <w:tcPr>
            <w:tcW w:w="169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2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INC_StkCat</w:t>
            </w:r>
          </w:p>
        </w:tc>
      </w:tr>
    </w:tbl>
    <w:p>
      <w:pPr>
        <w:pStyle w:val="7"/>
      </w:pPr>
      <w:r>
        <w:rPr>
          <w:rFonts w:hint="eastAsia"/>
        </w:rPr>
        <w:t>3.1.3计费基础信息</w:t>
      </w:r>
    </w:p>
    <w:p>
      <w:pPr>
        <w:pStyle w:val="8"/>
      </w:pPr>
      <w:r>
        <w:rPr>
          <w:rStyle w:val="22"/>
          <w:rFonts w:hint="eastAsia"/>
          <w:b w:val="0"/>
          <w:bCs w:val="0"/>
        </w:rPr>
        <w:t>3.1.3.1</w:t>
      </w:r>
      <w:r>
        <w:rPr>
          <w:rFonts w:hint="eastAsia"/>
        </w:rPr>
        <w:t>收费项目  DHC_TarItem</w:t>
      </w:r>
    </w:p>
    <w:p>
      <w:pPr>
        <w:rPr>
          <w:rFonts w:cs="Times New Roman"/>
        </w:rPr>
      </w:pPr>
      <w:r>
        <w:rPr>
          <w:rFonts w:hint="eastAsia" w:cs="Times New Roman"/>
        </w:rPr>
        <w:t>TARI_SpecialFlag：特殊项目标志（Yes/No）。用于某些收费项目取固定价格或其他用法。</w:t>
      </w:r>
    </w:p>
    <w:p>
      <w:pPr>
        <w:rPr>
          <w:rFonts w:cs="Times New Roman"/>
        </w:rPr>
      </w:pPr>
      <w:r>
        <w:rPr>
          <w:rFonts w:hint="eastAsia" w:cs="Times New Roman"/>
        </w:rPr>
        <w:t>TARI_ActiveFlag：有效标志（Yes/No）。在有效标志为No时，医嘱项目不能与该项目建立新的关联关系，但已经建立的关联关系与此无关，仍可能存在。缺省值为Yes.</w:t>
      </w:r>
    </w:p>
    <w:p>
      <w:pPr>
        <w:rPr>
          <w:rFonts w:cs="Times New Roman"/>
        </w:rPr>
      </w:pPr>
      <w:r>
        <w:rPr>
          <w:rFonts w:cs="Times New Roman"/>
        </w:rPr>
        <w:t>TARI_</w:t>
      </w:r>
      <w:r>
        <w:rPr>
          <w:rFonts w:hint="eastAsia" w:cs="Times New Roman"/>
        </w:rPr>
        <w:t>External</w:t>
      </w:r>
      <w:r>
        <w:rPr>
          <w:rFonts w:cs="Times New Roman"/>
        </w:rPr>
        <w:t>Code</w:t>
      </w:r>
      <w:r>
        <w:rPr>
          <w:rFonts w:hint="eastAsia" w:cs="Times New Roman"/>
        </w:rPr>
        <w:t>: 收费项目外部代码．用于和其它系统交换数据，如医保系统。</w:t>
      </w:r>
    </w:p>
    <w:p>
      <w:pPr>
        <w:rPr>
          <w:rFonts w:cs="Times New Roman"/>
        </w:rPr>
      </w:pPr>
      <w:r>
        <w:rPr>
          <w:rFonts w:hint="eastAsia" w:cs="Times New Roman"/>
        </w:rPr>
        <w:t>TARI_StartDate,TARI_EndDate,TARI_Price,TARI_AlterPrice1,TARI_AlterPrice2目前不用。可用于其它价格体系。亦可存放该项目的当前价格。</w:t>
      </w:r>
    </w:p>
    <w:p/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TARI_RowID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TARI_Code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收费项目代码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收费项目名称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TARI_UOM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收费项目单位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Ct_uom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TARI_SubCate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收费项目分类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DHC_TarSubCate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TARI_AcctCate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收费项目会计分类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DHC_TarAcctCate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TARI_InpatCate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住院收据分类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DHC_TarInpatCate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TARI_OutpatCate 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门诊收据分类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DHC_TarOutpatCate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9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TARI_EMCCate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经济核算分类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DHC_TarEMCCate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10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TARI_MRCate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病历首页费用分类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DHC_TarMRCate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46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11</w:t>
            </w:r>
          </w:p>
        </w:tc>
        <w:tc>
          <w:tcPr>
            <w:tcW w:w="245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TARI_SpecialFlag</w:t>
            </w:r>
          </w:p>
        </w:tc>
        <w:tc>
          <w:tcPr>
            <w:tcW w:w="180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特殊项目标志</w:t>
            </w:r>
          </w:p>
        </w:tc>
        <w:tc>
          <w:tcPr>
            <w:tcW w:w="1277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Y/N</w:t>
            </w:r>
          </w:p>
        </w:tc>
        <w:tc>
          <w:tcPr>
            <w:tcW w:w="223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5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TRAI_ActiveFlag </w:t>
            </w:r>
          </w:p>
        </w:tc>
        <w:tc>
          <w:tcPr>
            <w:tcW w:w="1277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3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TARI_StartDate  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开始日期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%Date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TARI_EndDate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结束日期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%Date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TARI_Price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TARI_AlterPrice  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TARI_AlterPrice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TARI_ExternalCode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收费项目外部代码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3.1.3.2会计子分类   DHC_TarAcctCate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TARAC_RowId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TARAC_Code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TARAC_Desc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TARAC_TARTAC_DR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指向大类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User.DHCTarAC</w:t>
            </w:r>
          </w:p>
        </w:tc>
      </w:tr>
    </w:tbl>
    <w:p>
      <w:pPr>
        <w:pStyle w:val="8"/>
      </w:pPr>
      <w:r>
        <w:rPr>
          <w:rFonts w:hint="eastAsia"/>
        </w:rPr>
        <w:t xml:space="preserve">3.1.3.3核算大类  </w:t>
      </w:r>
      <w:r>
        <w:rPr>
          <w:rStyle w:val="18"/>
          <w:rFonts w:hint="eastAsia"/>
          <w:b w:val="0"/>
          <w:bCs w:val="0"/>
          <w:sz w:val="28"/>
        </w:rPr>
        <w:t>DHC_</w:t>
      </w:r>
      <w:r>
        <w:rPr>
          <w:rStyle w:val="18"/>
          <w:b w:val="0"/>
          <w:bCs w:val="0"/>
          <w:sz w:val="28"/>
        </w:rPr>
        <w:t>TarEC</w:t>
      </w:r>
      <w:r>
        <w:rPr>
          <w:rStyle w:val="18"/>
          <w:rFonts w:hint="eastAsia"/>
          <w:b w:val="0"/>
          <w:bCs w:val="0"/>
          <w:sz w:val="28"/>
        </w:rPr>
        <w:t>(</w:t>
      </w:r>
      <w:r>
        <w:rPr>
          <w:sz w:val="28"/>
        </w:rPr>
        <w:t>^DHCTarC("TEC",{TARTEC_RowId})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TARTAC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TARTAC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TARTAC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 xml:space="preserve">3.1.3.4核算子分类  </w:t>
      </w:r>
      <w:r>
        <w:rPr>
          <w:rFonts w:hint="eastAsia"/>
          <w:sz w:val="28"/>
        </w:rPr>
        <w:t>DHC_</w:t>
      </w:r>
      <w:r>
        <w:rPr>
          <w:sz w:val="28"/>
        </w:rPr>
        <w:t xml:space="preserve"> </w:t>
      </w:r>
      <w:r>
        <w:rPr>
          <w:rFonts w:hint="eastAsia"/>
          <w:sz w:val="28"/>
        </w:rPr>
        <w:t>TarEMCCate(</w:t>
      </w:r>
      <w:r>
        <w:rPr>
          <w:sz w:val="28"/>
        </w:rPr>
        <w:t>^DHCTarC("EC",{TAREC_RowId})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TAREC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TAREC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TAREC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TAREC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TARTEC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_DR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指向大类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User.DHCTarEC</w:t>
            </w:r>
          </w:p>
        </w:tc>
      </w:tr>
    </w:tbl>
    <w:p>
      <w:pPr>
        <w:pStyle w:val="8"/>
        <w:jc w:val="left"/>
      </w:pPr>
      <w:r>
        <w:rPr>
          <w:rFonts w:hint="eastAsia"/>
        </w:rPr>
        <w:t xml:space="preserve">3.1.3.5收费项目核算分类  </w:t>
      </w:r>
      <w:r>
        <w:rPr>
          <w:rStyle w:val="18"/>
          <w:rFonts w:hint="eastAsia"/>
          <w:b w:val="0"/>
          <w:bCs w:val="0"/>
          <w:sz w:val="28"/>
        </w:rPr>
        <w:t>DHC_</w:t>
      </w:r>
      <w:r>
        <w:rPr>
          <w:rStyle w:val="18"/>
          <w:b w:val="0"/>
          <w:bCs w:val="0"/>
          <w:sz w:val="28"/>
        </w:rPr>
        <w:t>TarEC</w:t>
      </w:r>
      <w:r>
        <w:rPr>
          <w:rStyle w:val="18"/>
          <w:rFonts w:hint="eastAsia"/>
          <w:b w:val="0"/>
          <w:bCs w:val="0"/>
          <w:sz w:val="28"/>
        </w:rPr>
        <w:t>(</w:t>
      </w:r>
      <w:r>
        <w:rPr>
          <w:sz w:val="28"/>
        </w:rPr>
        <w:t>^DHCTarC("TEC",{TARTEC_RowId})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TARTEC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TARTEC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TARTEC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  <w:jc w:val="left"/>
      </w:pPr>
      <w:r>
        <w:rPr>
          <w:rFonts w:hint="eastAsia"/>
        </w:rPr>
        <w:t xml:space="preserve">3.1.3.6收费项目住院子分类  </w:t>
      </w:r>
      <w:r>
        <w:rPr>
          <w:rFonts w:hint="eastAsia"/>
          <w:sz w:val="28"/>
        </w:rPr>
        <w:t>DHC_TarInpatCate(</w:t>
      </w:r>
      <w:r>
        <w:rPr>
          <w:sz w:val="28"/>
        </w:rPr>
        <w:t>^DHCTarC("IC",{TARIC_RowId})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ARIC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ARIC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ARIC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ARIC_TARTIC_DR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指向大类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User.DHCTarIC</w:t>
            </w:r>
          </w:p>
        </w:tc>
      </w:tr>
    </w:tbl>
    <w:p>
      <w:pPr>
        <w:pStyle w:val="8"/>
      </w:pPr>
      <w:r>
        <w:rPr>
          <w:rFonts w:hint="eastAsia"/>
        </w:rPr>
        <w:t xml:space="preserve">3.1.3.7收费项目住院分类  </w:t>
      </w:r>
      <w:r>
        <w:rPr>
          <w:sz w:val="28"/>
        </w:rPr>
        <w:t>DHC_TarIC</w:t>
      </w:r>
      <w:r>
        <w:rPr>
          <w:rFonts w:hint="eastAsia"/>
          <w:sz w:val="28"/>
        </w:rPr>
        <w:t>(</w:t>
      </w:r>
      <w:r>
        <w:rPr>
          <w:sz w:val="28"/>
        </w:rPr>
        <w:t>^DHCTarC("TIC",{TARTIC_RowId})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TARTIC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TARTIC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TARTIC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 xml:space="preserve">3.1.3.8病案子分类  </w:t>
      </w:r>
      <w:r>
        <w:rPr>
          <w:rFonts w:hint="eastAsia"/>
          <w:sz w:val="28"/>
        </w:rPr>
        <w:t>DHC_TarMRCate(</w:t>
      </w:r>
      <w:r>
        <w:rPr>
          <w:sz w:val="28"/>
        </w:rPr>
        <w:t>^DHCTarC("MC",{TARMC_RowId})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TARMC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TARMC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TARMC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TARMC_TARTMC_DR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指向大类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User.DHCTarMC</w:t>
            </w:r>
          </w:p>
        </w:tc>
      </w:tr>
    </w:tbl>
    <w:p>
      <w:pPr>
        <w:pStyle w:val="8"/>
        <w:jc w:val="left"/>
      </w:pPr>
      <w:r>
        <w:rPr>
          <w:rFonts w:hint="eastAsia"/>
        </w:rPr>
        <w:t xml:space="preserve">3.1.3.9病案大类(收费项目病历首页分类)  </w:t>
      </w:r>
      <w:r>
        <w:rPr>
          <w:rFonts w:hint="eastAsia"/>
          <w:sz w:val="28"/>
        </w:rPr>
        <w:t>DHC_</w:t>
      </w:r>
      <w:r>
        <w:rPr>
          <w:sz w:val="28"/>
        </w:rPr>
        <w:t>TarMC</w:t>
      </w:r>
      <w:r>
        <w:rPr>
          <w:rFonts w:hint="eastAsia"/>
          <w:sz w:val="28"/>
        </w:rPr>
        <w:t>(</w:t>
      </w:r>
      <w:r>
        <w:rPr>
          <w:sz w:val="28"/>
        </w:rPr>
        <w:t>^DHCTarC("TMC",{TARTMC_RowId})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TARTMC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TARTMC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TARTMC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 xml:space="preserve">3.1.3.10门诊子分类  </w:t>
      </w:r>
      <w:r>
        <w:rPr>
          <w:rFonts w:hint="eastAsia"/>
          <w:sz w:val="28"/>
        </w:rPr>
        <w:t>DHC_TarOutpatCate(</w:t>
      </w:r>
      <w:r>
        <w:t>^DHCTarC("OC",{TAROC_RowId})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TAROC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TAROC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TAROC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TAROC_TARTOC_DR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指向大类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DHC</w:t>
            </w:r>
            <w:r>
              <w:rPr>
                <w:rFonts w:hint="eastAsia" w:ascii="Times New Roman" w:hAnsi="Times New Roman" w:cs="Times New Roman"/>
                <w:color w:val="000080"/>
                <w:kern w:val="0"/>
                <w:szCs w:val="21"/>
              </w:rPr>
              <w:t>_</w:t>
            </w: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TarOC</w:t>
            </w:r>
          </w:p>
        </w:tc>
      </w:tr>
    </w:tbl>
    <w:p>
      <w:pPr>
        <w:pStyle w:val="8"/>
      </w:pPr>
      <w:r>
        <w:rPr>
          <w:rFonts w:hint="eastAsia"/>
        </w:rPr>
        <w:t xml:space="preserve">3.1.3.11门诊大类  </w:t>
      </w:r>
      <w:r>
        <w:rPr>
          <w:rFonts w:hint="eastAsia"/>
          <w:sz w:val="28"/>
        </w:rPr>
        <w:t>DHC_</w:t>
      </w:r>
      <w:r>
        <w:rPr>
          <w:sz w:val="28"/>
        </w:rPr>
        <w:t>TarOC</w:t>
      </w:r>
      <w:r>
        <w:rPr>
          <w:rFonts w:hint="eastAsia"/>
          <w:sz w:val="28"/>
        </w:rPr>
        <w:t>(</w:t>
      </w:r>
      <w:r>
        <w:rPr>
          <w:sz w:val="28"/>
        </w:rPr>
        <w:t>^DHCTarC("TOC",{TARTOC_RowId})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TARTOC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TARTOC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TARTOC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  <w:rPr>
          <w:sz w:val="28"/>
        </w:rPr>
      </w:pPr>
      <w:bookmarkStart w:id="1" w:name="_1.收费项目分类DHC__TarCate"/>
      <w:r>
        <w:rPr>
          <w:rFonts w:hint="eastAsia"/>
        </w:rPr>
        <w:t xml:space="preserve">3.1.3.12.1收费项目分类 </w:t>
      </w:r>
      <w:r>
        <w:rPr>
          <w:rFonts w:hint="eastAsia"/>
          <w:sz w:val="28"/>
        </w:rPr>
        <w:t>DHC_TarCate(</w:t>
      </w:r>
      <w:r>
        <w:rPr>
          <w:sz w:val="28"/>
        </w:rPr>
        <w:t>^DHCTarC("CC",{TARC_RowId})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sz w:val="24"/>
              </w:rPr>
              <w:t>TARC_Code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sz w:val="24"/>
              </w:rPr>
              <w:t>TARC_Desc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bookmarkEnd w:id="1"/>
    </w:tbl>
    <w:p>
      <w:pPr>
        <w:pStyle w:val="8"/>
      </w:pPr>
    </w:p>
    <w:p>
      <w:pPr>
        <w:pStyle w:val="8"/>
        <w:jc w:val="left"/>
      </w:pPr>
      <w:r>
        <w:rPr>
          <w:rFonts w:hint="eastAsia"/>
        </w:rPr>
        <w:t xml:space="preserve">3.1.3.12.2收费项目子分类  </w:t>
      </w:r>
      <w:r>
        <w:rPr>
          <w:rFonts w:hint="eastAsia"/>
          <w:sz w:val="28"/>
        </w:rPr>
        <w:t>DHC_TarSubCate(</w:t>
      </w:r>
      <w:r>
        <w:rPr>
          <w:sz w:val="28"/>
        </w:rPr>
        <w:t>^DHCTarC("SC",{TARSC_RowId})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TARSC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TARSC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TARSC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TARSC_TARC_DR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指向大类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User.DHCTarCate</w:t>
            </w:r>
          </w:p>
        </w:tc>
      </w:tr>
    </w:tbl>
    <w:p>
      <w:pPr>
        <w:pStyle w:val="8"/>
      </w:pPr>
      <w:r>
        <w:rPr>
          <w:rFonts w:hint="eastAsia"/>
        </w:rPr>
        <w:t>3.1.3.13收费大类  DHC_TarCate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_Code</w:t>
            </w:r>
          </w:p>
        </w:tc>
        <w:tc>
          <w:tcPr>
            <w:tcW w:w="180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TARC</w:t>
            </w: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OSTAT_Desc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状态描述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  <w:rPr>
          <w:rFonts w:ascii="宋体" w:hAnsi="宋体" w:cs="Times New Roman"/>
          <w:b w:val="0"/>
          <w:bCs w:val="0"/>
        </w:rPr>
      </w:pPr>
      <w:r>
        <w:rPr>
          <w:rFonts w:hint="eastAsia"/>
        </w:rPr>
        <w:t xml:space="preserve">3.1.3.14 </w:t>
      </w:r>
      <w:r>
        <w:rPr>
          <w:rFonts w:hint="eastAsia" w:cs="Times New Roman"/>
        </w:rPr>
        <w:t>费用项目价格表</w:t>
      </w:r>
      <w:r>
        <w:rPr>
          <w:rFonts w:hint="eastAsia" w:ascii="宋体" w:hAnsi="宋体" w:cs="Times New Roman"/>
          <w:b w:val="0"/>
          <w:bCs w:val="0"/>
        </w:rPr>
        <w:t>DHC_TarItemPrice</w:t>
      </w:r>
    </w:p>
    <w:p>
      <w:r>
        <w:rPr>
          <w:rFonts w:hint="eastAsia" w:cs="Times New Roman"/>
        </w:rPr>
        <w:t>本表用于保存费用项目的价格信息，是费用项目表的子表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6"/>
        <w:gridCol w:w="2142"/>
        <w:gridCol w:w="1577"/>
        <w:gridCol w:w="1113"/>
        <w:gridCol w:w="19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7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14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5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1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5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1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TP_RowId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价格表RowId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TP_TARI_ParRef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ab/>
            </w:r>
          </w:p>
        </w:tc>
        <w:tc>
          <w:tcPr>
            <w:tcW w:w="157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收费项目指针  DHC_TarItem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14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TP_ChildSub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收费项目价格指针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T</w:t>
            </w:r>
            <w:r>
              <w:rPr>
                <w:rFonts w:ascii="宋体" w:hAnsi="宋体" w:cs="Times New Roman"/>
                <w:sz w:val="24"/>
                <w:szCs w:val="24"/>
              </w:rPr>
              <w:t>P_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>PatInsType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病人保险类型  PAC_AdmReason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TP_StartDate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ab/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价格有效日期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TP_EndDate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价格有效日期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TP_Price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ab/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标准价格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TP_AlterPrice1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辅助价格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TP_AlterPrice2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辅助价格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TP_LimitedPrice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病人最高记账限价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TP_PayorRate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病人记账比例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TP_DiscRate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ab/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病人折扣比例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TP_UpdateUser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调价人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TP_UpdateDate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调价日期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TP_UpdateTime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ab/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调价时间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TP_AdjustNo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调价单号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8"/>
        <w:rPr>
          <w:rFonts w:cs="Times New Roman"/>
        </w:rPr>
      </w:pPr>
      <w:r>
        <w:rPr>
          <w:rFonts w:hint="eastAsia"/>
        </w:rPr>
        <w:t>3.1.3.15</w:t>
      </w:r>
      <w:r>
        <w:rPr>
          <w:rFonts w:hint="eastAsia" w:cs="Times New Roman"/>
        </w:rPr>
        <w:t>医嘱与收费项目关联表dhc_orderlinktar</w:t>
      </w:r>
    </w:p>
    <w:p>
      <w:r>
        <w:rPr>
          <w:rFonts w:hint="eastAsia" w:cs="Times New Roman"/>
        </w:rPr>
        <w:t>定义医嘱、收费项目、病人入院分类之间的关系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OLT_RowId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医嘱费用关联表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OLT_ARCIM_DR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医嘱指针   ARC_ItmMast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OLT_Tariff_DR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费用项目指针  DHC_TarItem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OLT_Qty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计费数量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OLT_StartDate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关联有效日期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OLT_EndDate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关联有效日期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OLT_Inst_DR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医嘱用法指针  PHC_Instruc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OLT_Priority_DR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医嘱优先级指针  OEC_Priority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numPr>
          <w:ilvl w:val="0"/>
          <w:numId w:val="6"/>
        </w:numPr>
        <w:rPr>
          <w:rFonts w:cs="Times New Roman"/>
        </w:rPr>
      </w:pPr>
      <w:r>
        <w:rPr>
          <w:rFonts w:hint="eastAsia" w:cs="Times New Roman"/>
        </w:rPr>
        <w:t>一个医嘱项目可与多个收费项目关联。</w:t>
      </w:r>
    </w:p>
    <w:p>
      <w:pPr>
        <w:numPr>
          <w:ilvl w:val="0"/>
          <w:numId w:val="6"/>
        </w:numPr>
        <w:rPr>
          <w:rFonts w:cs="Times New Roman"/>
        </w:rPr>
      </w:pPr>
      <w:r>
        <w:rPr>
          <w:rFonts w:hint="eastAsia" w:cs="Times New Roman"/>
        </w:rPr>
        <w:t>一个收费项目可与多个医嘱项目关联。</w:t>
      </w:r>
    </w:p>
    <w:p>
      <w:pPr>
        <w:numPr>
          <w:ilvl w:val="0"/>
          <w:numId w:val="6"/>
        </w:numPr>
        <w:rPr>
          <w:rFonts w:cs="Times New Roman"/>
        </w:rPr>
      </w:pPr>
      <w:r>
        <w:rPr>
          <w:rFonts w:hint="eastAsia" w:cs="Times New Roman"/>
        </w:rPr>
        <w:t>医嘱项目可以和医嘱用法、医嘱优先级结合关联费用项目。检查顺序为：</w:t>
      </w:r>
    </w:p>
    <w:p>
      <w:pPr>
        <w:ind w:left="780"/>
        <w:rPr>
          <w:rFonts w:cs="Times New Roman"/>
        </w:rPr>
      </w:pPr>
      <w:r>
        <w:rPr>
          <w:rFonts w:hint="eastAsia" w:cs="Times New Roman"/>
        </w:rPr>
        <w:t>3．1 医嘱用法和医嘱优先级</w:t>
      </w:r>
    </w:p>
    <w:p>
      <w:pPr>
        <w:ind w:left="780"/>
        <w:rPr>
          <w:rFonts w:cs="Times New Roman"/>
        </w:rPr>
      </w:pPr>
      <w:r>
        <w:rPr>
          <w:rFonts w:hint="eastAsia" w:cs="Times New Roman"/>
        </w:rPr>
        <w:t>3．2 医嘱用法</w:t>
      </w:r>
    </w:p>
    <w:p>
      <w:pPr>
        <w:ind w:left="780"/>
        <w:rPr>
          <w:rFonts w:cs="Times New Roman"/>
        </w:rPr>
      </w:pPr>
      <w:r>
        <w:rPr>
          <w:rFonts w:hint="eastAsia" w:cs="Times New Roman"/>
        </w:rPr>
        <w:t>3．3 医嘱优先级</w:t>
      </w:r>
    </w:p>
    <w:p>
      <w:pPr>
        <w:ind w:left="780"/>
        <w:rPr>
          <w:rFonts w:cs="Times New Roman"/>
        </w:rPr>
      </w:pPr>
      <w:r>
        <w:rPr>
          <w:rFonts w:hint="eastAsia" w:cs="Times New Roman"/>
        </w:rPr>
        <w:t>3．4 无医嘱用法和医嘱优先级</w:t>
      </w:r>
    </w:p>
    <w:p>
      <w:pPr>
        <w:ind w:left="780"/>
        <w:rPr>
          <w:rFonts w:cs="Times New Roman"/>
        </w:rPr>
      </w:pPr>
      <w:r>
        <w:rPr>
          <w:rFonts w:hint="eastAsia" w:cs="Times New Roman"/>
        </w:rPr>
        <w:t>对于关联医嘱，由于各个医嘱的用法和优先级相同，所以计费时只考虑主医嘱与医嘱优先级和用法的关联，而不考虑副医嘱的优先级和用法。</w:t>
      </w:r>
    </w:p>
    <w:p>
      <w:pPr>
        <w:numPr>
          <w:ilvl w:val="0"/>
          <w:numId w:val="6"/>
        </w:numPr>
        <w:rPr>
          <w:rFonts w:cs="Times New Roman"/>
        </w:rPr>
      </w:pPr>
      <w:r>
        <w:rPr>
          <w:rFonts w:hint="eastAsia" w:cs="Times New Roman"/>
        </w:rPr>
        <w:t>当收费项目的 ActiveFlag 为No时,不能和医嘱进行新的关联。但以前建立的关联关系仍然有效。</w:t>
      </w:r>
    </w:p>
    <w:p>
      <w:pPr>
        <w:numPr>
          <w:ilvl w:val="0"/>
          <w:numId w:val="6"/>
        </w:numPr>
        <w:rPr>
          <w:rFonts w:cs="Times New Roman"/>
        </w:rPr>
      </w:pPr>
      <w:r>
        <w:rPr>
          <w:rFonts w:hint="eastAsia" w:cs="Times New Roman"/>
        </w:rPr>
        <w:t>关联关系发生变化时，不能删除已有的已有的关联关系。建立一个新的关联关系时，一定要设定开始日期；停止一个关联关系时，一定要设定停止日期。停止日期和开始日期包含日期当天。</w:t>
      </w:r>
    </w:p>
    <w:p>
      <w:pPr>
        <w:numPr>
          <w:ilvl w:val="0"/>
          <w:numId w:val="6"/>
        </w:numPr>
        <w:rPr>
          <w:rFonts w:cs="Times New Roman"/>
        </w:rPr>
      </w:pPr>
      <w:r>
        <w:rPr>
          <w:rFonts w:hint="eastAsia" w:cs="Times New Roman"/>
        </w:rPr>
        <w:t>OLT_Qty 为单位医嘱对应的计费项目数量。一条医嘱的计费数量应是OLT_Qty乘以医嘱数量。</w:t>
      </w:r>
    </w:p>
    <w:p/>
    <w:p>
      <w:pPr>
        <w:pStyle w:val="8"/>
      </w:pPr>
      <w:r>
        <w:rPr>
          <w:rFonts w:hint="eastAsia"/>
        </w:rPr>
        <w:t>3.1.3.16</w:t>
      </w:r>
      <w:r>
        <w:rPr>
          <w:rFonts w:hint="eastAsia" w:cs="Times New Roman"/>
        </w:rPr>
        <w:t>费用项目别名表DHC_TarItemAlias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 xml:space="preserve"> TIA_TARI_DR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收费项目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TIA_Desc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收费项目名称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TIA_Alias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收费项目别名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3.1.3.17病人折扣,记账系数表 DHC_TarFactor</w:t>
      </w:r>
    </w:p>
    <w:p>
      <w:r>
        <w:rPr>
          <w:rFonts w:hint="eastAsia" w:cs="Times New Roman"/>
        </w:rPr>
        <w:t>定义按病人保险分类计算费用时的折扣和自费的系数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TF_REA_DR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病人保险分类  PAC_AdmReason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TF_TARSC_DR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 xml:space="preserve">收费类别  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TF_StartDate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系数有效日期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TF_EndDate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系数有效日期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TF_DiscRate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折扣系数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TF_PayorRate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记账系数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r>
        <w:rPr>
          <w:rFonts w:hint="eastAsia" w:cs="Times New Roman"/>
        </w:rPr>
        <w:t>当计费系统采用病人折扣计算费用时，项目折扣优先于项目类别折扣系数。根据病人的保险分类首先检查计费项目是否在该表中有定义，如果有定义则按参数执行。如果无定义，则继续检查该项目所属项目类别是否在该表中有定义</w:t>
      </w:r>
    </w:p>
    <w:p>
      <w:pPr>
        <w:pStyle w:val="8"/>
      </w:pPr>
      <w:r>
        <w:rPr>
          <w:rFonts w:hint="eastAsia"/>
        </w:rPr>
        <w:t>3.1.3.18病人类别与标准价格DHC_TarEpisode</w:t>
      </w:r>
    </w:p>
    <w:p>
      <w:pPr>
        <w:rPr>
          <w:rFonts w:cs="Times New Roman"/>
        </w:rPr>
      </w:pPr>
      <w:r>
        <w:rPr>
          <w:rFonts w:hint="eastAsia" w:cs="Times New Roman"/>
        </w:rPr>
        <w:t>用于定义就诊类型与基准价格的关系。不同的就诊类型,可以使用不同的基准价格</w:t>
      </w:r>
    </w:p>
    <w:p/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TEP_EST_DR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病人就诊类别PAC_EpisodeSubType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TEP_PriceList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标准价格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TEP_StartDate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标准价格执行日期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TEP_EndDate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标准价格执行日期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8"/>
      </w:pPr>
      <w:r>
        <w:rPr>
          <w:rFonts w:hint="eastAsia"/>
        </w:rPr>
        <w:t>3.1.3.19医嘱计费点设定</w:t>
      </w:r>
      <w:r>
        <w:t>DHC_BillCondition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TEP_EST_DR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病人就诊类别PAC_EpisodeSubType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TEP_PriceList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标准价格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TEP_StartDate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标准价格执行日期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TEP_EndDate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标准价格执行日期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/>
    <w:p>
      <w:pPr>
        <w:pStyle w:val="8"/>
      </w:pPr>
      <w:r>
        <w:rPr>
          <w:rFonts w:hint="eastAsia"/>
        </w:rPr>
        <w:t xml:space="preserve">3.1.3.20病人就诊类别 </w:t>
      </w:r>
      <w:r>
        <w:t>PAC_EpisodeSubType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/>
    <w:p>
      <w:pPr>
        <w:pStyle w:val="8"/>
      </w:pPr>
      <w:r>
        <w:rPr>
          <w:rFonts w:hint="eastAsia"/>
        </w:rPr>
        <w:t>3.1.3.21银行字典</w:t>
      </w:r>
      <w:r>
        <w:t xml:space="preserve"> </w:t>
      </w:r>
      <w:r>
        <w:rPr>
          <w:color w:val="008000"/>
        </w:rPr>
        <w:t>CMC_BankMas</w:t>
      </w:r>
      <w:r>
        <w:rPr>
          <w:rFonts w:hint="eastAsia"/>
        </w:rPr>
        <w:t xml:space="preserve">  </w:t>
      </w:r>
      <w:r>
        <w:t>^CMC("CMCBM")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CMCBM_Code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CMCBM_Desc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CMCBM_RcFlag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CMCBM_Comp_DR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CT</w:t>
            </w:r>
            <w:r>
              <w:rPr>
                <w:rFonts w:hint="eastAsia"/>
                <w:color w:val="000080"/>
              </w:rPr>
              <w:t>_</w:t>
            </w:r>
            <w:r>
              <w:rPr>
                <w:color w:val="000080"/>
              </w:rPr>
              <w:t>Company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color w:val="008000"/>
              </w:rPr>
            </w:pPr>
            <w:r>
              <w:rPr>
                <w:color w:val="008000"/>
              </w:rPr>
              <w:t>CMCBM_DateFrom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color w:val="008000"/>
              </w:rPr>
            </w:pPr>
            <w:r>
              <w:rPr>
                <w:color w:val="008000"/>
              </w:rPr>
              <w:t>CMCBM_DateTo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</w:tbl>
    <w:p/>
    <w:p>
      <w:pPr>
        <w:pStyle w:val="8"/>
      </w:pPr>
      <w:r>
        <w:rPr>
          <w:rFonts w:hint="eastAsia"/>
        </w:rPr>
        <w:t xml:space="preserve">3.1.3.22预交金支付方式字典 </w:t>
      </w:r>
      <w:r>
        <w:rPr>
          <w:color w:val="008000"/>
        </w:rPr>
        <w:t>CT_PayMode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"/>
        <w:gridCol w:w="2214"/>
        <w:gridCol w:w="1660"/>
        <w:gridCol w:w="1107"/>
        <w:gridCol w:w="276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7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21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6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0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76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7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21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CTPM_Code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7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7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CTPM_Desc</w:t>
            </w:r>
          </w:p>
        </w:tc>
        <w:tc>
          <w:tcPr>
            <w:tcW w:w="166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76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color w:val="800080"/>
              </w:rPr>
              <w:t>Yes,No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74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21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CTPM_NotUseFlag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76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  <w:r>
              <w:rPr>
                <w:color w:val="800080"/>
              </w:rPr>
              <w:t>,CH,CC,CQ,DP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74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1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CTPM_GrpCode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76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color w:val="800080"/>
              </w:rPr>
              <w:t>,Cash</w:t>
            </w:r>
            <w:r>
              <w:rPr>
                <w:rFonts w:hint="eastAsia"/>
                <w:color w:val="800080"/>
              </w:rPr>
              <w:t>||CH</w:t>
            </w:r>
            <w:r>
              <w:rPr>
                <w:color w:val="800080"/>
              </w:rPr>
              <w:t>,Card</w:t>
            </w:r>
            <w:r>
              <w:rPr>
                <w:rFonts w:hint="eastAsia"/>
                <w:color w:val="800080"/>
              </w:rPr>
              <w:t>||</w:t>
            </w:r>
            <w:r>
              <w:rPr>
                <w:color w:val="800080"/>
              </w:rPr>
              <w:t xml:space="preserve"> CC,Cheque </w:t>
            </w:r>
            <w:r>
              <w:rPr>
                <w:rFonts w:hint="eastAsia"/>
                <w:color w:val="800080"/>
              </w:rPr>
              <w:t>||</w:t>
            </w:r>
            <w:r>
              <w:rPr>
                <w:color w:val="800080"/>
              </w:rPr>
              <w:t xml:space="preserve"> CQ,DirectPayment</w:t>
            </w:r>
            <w:r>
              <w:rPr>
                <w:rFonts w:hint="eastAsia"/>
                <w:color w:val="800080"/>
              </w:rPr>
              <w:t>||</w:t>
            </w:r>
            <w:r>
              <w:rPr>
                <w:color w:val="800080"/>
              </w:rPr>
              <w:t xml:space="preserve"> DP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74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1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color w:val="008000"/>
              </w:rPr>
            </w:pPr>
            <w:r>
              <w:rPr>
                <w:color w:val="008000"/>
              </w:rPr>
              <w:t>CTPM_DateFrom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76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74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1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color w:val="008000"/>
              </w:rPr>
            </w:pPr>
            <w:r>
              <w:rPr>
                <w:color w:val="008000"/>
              </w:rPr>
              <w:t>CTPM_DateTo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76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74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1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color w:val="008000"/>
              </w:rPr>
            </w:pPr>
            <w:r>
              <w:rPr>
                <w:color w:val="008000"/>
              </w:rPr>
              <w:t>CTPM_ChangeGiven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76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color w:val="800080"/>
              </w:rPr>
              <w:t>Yes,No</w:t>
            </w:r>
          </w:p>
        </w:tc>
      </w:tr>
    </w:tbl>
    <w:p/>
    <w:p>
      <w:pPr>
        <w:pStyle w:val="8"/>
      </w:pPr>
      <w:r>
        <w:rPr>
          <w:rFonts w:hint="eastAsia"/>
        </w:rPr>
        <w:t xml:space="preserve">3.1.3.23预交金类型字典 </w:t>
      </w:r>
      <w:r>
        <w:rPr>
          <w:color w:val="008000"/>
        </w:rPr>
        <w:t>ARC_DepType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ARCDT_Code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ARCDT_Desc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/>
    <w:p>
      <w:pPr>
        <w:pStyle w:val="8"/>
      </w:pPr>
      <w:r>
        <w:rPr>
          <w:rFonts w:hint="eastAsia"/>
        </w:rPr>
        <w:t xml:space="preserve">3.1.3.24欠费类别表  </w:t>
      </w:r>
      <w:r>
        <w:t>ARC_DisretOutstType</w:t>
      </w:r>
      <w:r>
        <w:rPr>
          <w:rFonts w:hint="eastAsia"/>
        </w:rPr>
        <w:t xml:space="preserve">  </w:t>
      </w:r>
      <w:r>
        <w:t>^ARC("DOUTS"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DOUTS_Code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DOUTS_Desc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DOUTS_Type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  <w:r>
              <w:rPr>
                <w:color w:val="800080"/>
              </w:rPr>
              <w:t>,Patient</w:t>
            </w:r>
            <w:r>
              <w:rPr>
                <w:rFonts w:hint="eastAsia"/>
                <w:color w:val="800080"/>
              </w:rPr>
              <w:t>||P</w:t>
            </w:r>
            <w:r>
              <w:rPr>
                <w:color w:val="800080"/>
              </w:rPr>
              <w:t>,Non Patient</w:t>
            </w:r>
            <w:r>
              <w:rPr>
                <w:rFonts w:hint="eastAsia"/>
                <w:color w:val="800080"/>
              </w:rPr>
              <w:t>||N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color w:val="008000"/>
              </w:rPr>
              <w:t>DOUTS_DateFrom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color w:val="008000"/>
              </w:rPr>
            </w:pPr>
            <w:r>
              <w:rPr>
                <w:color w:val="008000"/>
              </w:rPr>
              <w:t>DOUTS_DateTo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/>
    <w:p>
      <w:pPr>
        <w:pStyle w:val="5"/>
      </w:pPr>
      <w:r>
        <w:rPr>
          <w:rFonts w:hint="eastAsia"/>
        </w:rPr>
        <w:t>3.2业务表</w:t>
      </w:r>
    </w:p>
    <w:p>
      <w:pPr>
        <w:pStyle w:val="6"/>
      </w:pPr>
      <w:r>
        <w:rPr>
          <w:rFonts w:hint="eastAsia"/>
        </w:rPr>
        <w:t>3.2.1 病人信息</w:t>
      </w:r>
    </w:p>
    <w:p>
      <w:pPr>
        <w:pStyle w:val="7"/>
      </w:pPr>
      <w:r>
        <w:rPr>
          <w:rFonts w:hint="eastAsia"/>
        </w:rPr>
        <w:t>3.2.1.1病人基本信息表主表 PA_PatMas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2509"/>
        <w:gridCol w:w="1562"/>
        <w:gridCol w:w="1015"/>
        <w:gridCol w:w="16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77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5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56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6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PAPMI_RowId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PAPMI_Name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姓名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, First name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String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PAPMI_DOB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出生日期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String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PAPMI_Name2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Middle name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String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PAPMI_Name4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Last name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PAPMI_Name3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医保手册号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String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PAPMI_Medicare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病历号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住院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)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PAPMIMedicareExpDate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PAPMI_MedicareCode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传真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PAPMI_GovernCardNo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门诊病历号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PAPMI_DVAnumbe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身份证号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PAPMIAlias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病人别名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PAPMIIPNo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住院号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PAPMIOPNo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门诊号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PAPMIEstAgeYear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PAPMIEstAgeMonth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PAPMIEstAgeTmStmp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PAPMISoundex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19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PAPMILangPrimDR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母语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PAPMILangSecondDR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第二母语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PAPMIPrefLanguageDR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首选语言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PAPMIActive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激活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PAPMIVIPFlag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VIP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>标志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PAPMIPatCategoryDR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病人分类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25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PAPMIHomeClinicNo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PAPMIRemark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FFFF00"/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00"/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PAPMIDeceased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00"/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死亡标志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PAPMIDeceasedDate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死亡日期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PAPMIDeceasedTime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死亡时间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PAPMIBlackList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黑名单标志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PAPMIEstimatedDeathDate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PAPMIMotherDR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母亲记录指针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PAPMIMother1DR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PAPMIRefDocDR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家庭医生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PAPMIDentistDR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牙医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PAPMIDentistClinicDR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牙医诊所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PAPMITraceStatusDR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PAPMIMedicareSuffixDR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PAPMIAllergy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过敏记录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40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PAPMIEPRDescription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电子病历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41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PAPMIConcessionCardNo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42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PAPMIConcessionCardExpDate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43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PAPMISafetyNetCardNo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44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PAPMISafetyNetCardExpDate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45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PAPMIGovernCardNo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PAPMIDVAnumber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47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PAPMIInsuranceCardHolder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48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PAPMICardTypeDR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49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PAPMICHCPatient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50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PAPMICTHCADR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CTHealthCareArea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51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PAPMIHealthFundNo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52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PAPMIHealthCardExpiryDate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健康卡号失效日期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53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PAPMICountryOfBirthDR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出生国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54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PAPMICityBirthDR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出生城市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55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PAPMITitleDR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头衔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56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PAPMICTRegionDR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所在地区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57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PAPMICTProvinceDR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所在省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58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PAPMICityAreaDR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所在区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59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PAPMIEmail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电子邮件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60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PAPMIMobPhone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手机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61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PAPMISecondPhone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第二联系电话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62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PAPMIAuxInsTypeDR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63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PAPMIPensionTypeDR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64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PAPMIIndigStatDR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65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PAPMIRequireAssistanceMeal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需要辅食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77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66</w:t>
            </w:r>
          </w:p>
        </w:tc>
        <w:tc>
          <w:tcPr>
            <w:tcW w:w="25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PAPMIRequireAssistanceMenu</w:t>
            </w:r>
          </w:p>
        </w:tc>
        <w:tc>
          <w:tcPr>
            <w:tcW w:w="15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需要辅食菜单</w:t>
            </w:r>
          </w:p>
        </w:tc>
        <w:tc>
          <w:tcPr>
            <w:tcW w:w="10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6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3.2.1.2病人基本信息表  PA_Person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3356"/>
        <w:gridCol w:w="1006"/>
        <w:gridCol w:w="1855"/>
        <w:gridCol w:w="157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35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0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8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5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REA_RowId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PAPER_PAPMI_DR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PA_PatMast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PAPER_ID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身份证号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4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PAPER_Marital_DR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婚姻状况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PAPER_Sex_DR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性别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CT_Sex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PAPER_Age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年龄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PAPER_SocialStatus_DR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病人类型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8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PAPER_Occupation_DR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职业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9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PAPER_Education_DR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学历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10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PAPER_Email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Email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11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PAPER_Country_DR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国籍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CT_Country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12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PAPER_ReligionDR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宗教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13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PAPER_Nation_DR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民族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CT_Nation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14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PAPER_StayingPermanently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是否永久居住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15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PAPER_SecondPhone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工作单位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16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PAPER_ZipDR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邮编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17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PAPER_StName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街道住址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18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PAPER_House_Building_No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门牌号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19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PAPER_MobPhone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手机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PAPER_TelH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家庭电话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21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PAPER_TelO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办公电话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22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PAPER_CTRLTDR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联系人关系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CTRelation  "EMP"</w:t>
            </w:r>
            <w:r>
              <w:rPr>
                <w:rFonts w:hint="eastAsia" w:ascii="宋体" w:hAnsi="宋体" w:cs="Times New Roman"/>
                <w:color w:val="000080"/>
                <w:kern w:val="0"/>
                <w:szCs w:val="21"/>
              </w:rPr>
              <w:t>。</w:t>
            </w: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23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PAPER_Name6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工作单位邮编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24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PAPER_ForeignId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联系人姓名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"PER",2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>。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25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PAPER_ForeignCountry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护照国籍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26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PAPER_PassportNumber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护照号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27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PAPER_ForeignAddress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国际地址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/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联系人地址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28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PAPER_ForeignPhone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联系人电话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"ALL"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>。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29</w:t>
            </w:r>
          </w:p>
        </w:tc>
        <w:tc>
          <w:tcPr>
            <w:tcW w:w="3356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PAPER_ForeignPostCode</w:t>
            </w:r>
          </w:p>
        </w:tc>
        <w:tc>
          <w:tcPr>
            <w:tcW w:w="1006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国际邮编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肿瘤作为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30</w:t>
            </w:r>
          </w:p>
        </w:tc>
        <w:tc>
          <w:tcPr>
            <w:tcW w:w="3356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</w:p>
        </w:tc>
        <w:tc>
          <w:tcPr>
            <w:tcW w:w="1006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</w:p>
        </w:tc>
        <w:tc>
          <w:tcPr>
            <w:tcW w:w="185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FF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Cs w:val="21"/>
              </w:rPr>
              <w:t>病人的联系邮编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31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PAPER_Complement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32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33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PAPER_NokText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监护人信息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34</w:t>
            </w:r>
          </w:p>
        </w:tc>
        <w:tc>
          <w:tcPr>
            <w:tcW w:w="3356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PAPER_NokName</w:t>
            </w:r>
          </w:p>
        </w:tc>
        <w:tc>
          <w:tcPr>
            <w:tcW w:w="1006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监护人姓名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肿瘤作为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35</w:t>
            </w:r>
          </w:p>
        </w:tc>
        <w:tc>
          <w:tcPr>
            <w:tcW w:w="3356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</w:p>
        </w:tc>
        <w:tc>
          <w:tcPr>
            <w:tcW w:w="1006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</w:p>
        </w:tc>
        <w:tc>
          <w:tcPr>
            <w:tcW w:w="185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FF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Cs w:val="21"/>
              </w:rPr>
              <w:t>工作单位联系人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36</w:t>
            </w:r>
          </w:p>
        </w:tc>
        <w:tc>
          <w:tcPr>
            <w:tcW w:w="3356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PAPER_NokPhone</w:t>
            </w:r>
          </w:p>
        </w:tc>
        <w:tc>
          <w:tcPr>
            <w:tcW w:w="1006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监护人联系电话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肿瘤作为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37</w:t>
            </w:r>
          </w:p>
        </w:tc>
        <w:tc>
          <w:tcPr>
            <w:tcW w:w="3356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</w:p>
        </w:tc>
        <w:tc>
          <w:tcPr>
            <w:tcW w:w="1006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</w:p>
        </w:tc>
        <w:tc>
          <w:tcPr>
            <w:tcW w:w="185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FF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Cs w:val="21"/>
              </w:rPr>
              <w:t>工作单位联系人电话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38</w:t>
            </w:r>
          </w:p>
        </w:tc>
        <w:tc>
          <w:tcPr>
            <w:tcW w:w="3356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PAPER_NokAddress1</w:t>
            </w:r>
          </w:p>
        </w:tc>
        <w:tc>
          <w:tcPr>
            <w:tcW w:w="1006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肿瘤作为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39</w:t>
            </w:r>
          </w:p>
        </w:tc>
        <w:tc>
          <w:tcPr>
            <w:tcW w:w="3356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</w:p>
        </w:tc>
        <w:tc>
          <w:tcPr>
            <w:tcW w:w="1006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</w:p>
        </w:tc>
        <w:tc>
          <w:tcPr>
            <w:tcW w:w="1855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FF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Cs w:val="21"/>
              </w:rPr>
              <w:t>工作单位地址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40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PAPERNokCTRLTDR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b/>
                <w:bCs/>
                <w:color w:val="0000F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FF"/>
                <w:kern w:val="0"/>
                <w:szCs w:val="21"/>
              </w:rPr>
              <w:t>与监护人关系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CTRelation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41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42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PAPER_ExemptionNumber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住院累计次数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43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PAPMI_GPOrgAddress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首诊科室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44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PAPMI_GPText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首诊日期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45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46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PAPERCityCodeDR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47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PAPERStateCodeDR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48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PAPERCTRegionDR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49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PAPERCTProvinceDR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50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PAPERCityAreaDR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51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PAPERLangPrimDR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52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PAPERCTHCADR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53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PAPERHCPDR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CTHealthCareProvider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54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PAPERCityBirthDR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55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PAPERGovernCardNo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56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57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PAPERMotherDR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母亲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58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PAPERFatherDR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父亲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59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PAPERFamilyGroupDR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家族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60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PAPERFamilyDoctorDR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家庭医生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61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62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PAPERFromThisArea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63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PAPERReasonForChangeData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64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PAPERForeignNotes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65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PAPERExemptionNumber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66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 Complement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补助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67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PAPERResponsibleForPayment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68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PAPERDiscretOutsTypeDR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69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70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PAPEREmplTypeDR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71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PAPERJobTitle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72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PAPEREmplRelatedTo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73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PAPEREmployeeNo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74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PAPEREmplDepDR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75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PAPERDiscDateFrom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76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PAPERDiscDateTo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77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PAPERDiscTypeDR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78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PAPEROutstandAmt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79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PAPEROutstandingDate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80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PAPEREmployeeFunction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81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PAPEREmployeeCompany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雇员所在公司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合同单位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82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PAPEREmployeeCoContract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雇员合约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83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PAPERGuardian1DR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84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PAPERGuardian2DR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85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PAPERExpectedPayDate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86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PAPERBillCode</w:t>
            </w:r>
          </w:p>
        </w:tc>
        <w:tc>
          <w:tcPr>
            <w:tcW w:w="10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8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80"/>
                <w:kern w:val="0"/>
                <w:szCs w:val="21"/>
              </w:rPr>
              <w:t>　</w:t>
            </w:r>
          </w:p>
        </w:tc>
        <w:tc>
          <w:tcPr>
            <w:tcW w:w="18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</w:tbl>
    <w:p/>
    <w:p>
      <w:pPr>
        <w:pStyle w:val="6"/>
      </w:pPr>
      <w:r>
        <w:rPr>
          <w:rFonts w:hint="eastAsia"/>
        </w:rPr>
        <w:t>3.2.2就诊信息</w:t>
      </w:r>
    </w:p>
    <w:p>
      <w:pPr>
        <w:pStyle w:val="7"/>
      </w:pPr>
      <w:r>
        <w:rPr>
          <w:rFonts w:hint="eastAsia"/>
        </w:rPr>
        <w:t>3.2.2.1就诊表PA_Adm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1"/>
        <w:gridCol w:w="2504"/>
        <w:gridCol w:w="1788"/>
        <w:gridCol w:w="1268"/>
        <w:gridCol w:w="222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1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50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78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6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2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PAADM_RowID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PAADM_PAPMI_DR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病人登记号指针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指向PA_PatMas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PAADM_Type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病人就诊类型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I：住院；O：门诊；E：急诊；H：体检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PAADM_DepCode_DR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（入院）科室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PAADM_AdmDate，PAADM_AdmTime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（入院、就诊）日期时间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PAADM_AdmDocCodeDR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（入院、就诊）医生，管床医生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PAADM_VisitStatus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本次就诊状态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PAADM_CurrentWard_DR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入院病区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9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PAADM_CurrentBed_DR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床位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10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PAADM_MainMRAdm_DR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诊断主表指针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11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PAADM_DischgDate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（出院）日期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12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PAADM_DischgTime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（出院）时间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13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PAADM_FirstOrReadm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是否初复诊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F</w:t>
            </w:r>
            <w:r>
              <w:rPr>
                <w:rFonts w:hint="eastAsia" w:ascii="宋体" w:hAnsi="宋体" w:cs="Times New Roman"/>
                <w:color w:val="000000"/>
                <w:kern w:val="0"/>
                <w:sz w:val="20"/>
                <w:szCs w:val="20"/>
              </w:rPr>
              <w:t>：初诊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   R</w:t>
            </w:r>
            <w:r>
              <w:rPr>
                <w:rFonts w:hint="eastAsia" w:ascii="宋体" w:hAnsi="宋体" w:cs="Times New Roman"/>
                <w:color w:val="000000"/>
                <w:kern w:val="0"/>
                <w:sz w:val="20"/>
                <w:szCs w:val="20"/>
              </w:rPr>
              <w:t>：复诊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14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PAADM_IsBooking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是否预约挂号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C</w:t>
            </w:r>
            <w:r>
              <w:rPr>
                <w:rFonts w:hint="eastAsia" w:ascii="宋体" w:hAnsi="宋体" w:cs="Times New Roman"/>
                <w:color w:val="000000"/>
                <w:kern w:val="0"/>
                <w:sz w:val="20"/>
                <w:szCs w:val="20"/>
              </w:rPr>
              <w:t>：普通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  B</w:t>
            </w:r>
            <w:r>
              <w:rPr>
                <w:rFonts w:hint="eastAsia" w:ascii="宋体" w:hAnsi="宋体" w:cs="Times New Roman"/>
                <w:color w:val="000000"/>
                <w:kern w:val="0"/>
                <w:sz w:val="20"/>
                <w:szCs w:val="20"/>
              </w:rPr>
              <w:t>：预约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15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PAADM_IsPlus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是否为加号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Y</w:t>
            </w:r>
            <w:r>
              <w:rPr>
                <w:rFonts w:hint="eastAsia" w:ascii="宋体" w:hAnsi="宋体" w:cs="Times New Roman"/>
                <w:color w:val="000000"/>
                <w:kern w:val="0"/>
                <w:sz w:val="20"/>
                <w:szCs w:val="20"/>
              </w:rPr>
              <w:t>：加号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  N</w:t>
            </w:r>
            <w:r>
              <w:rPr>
                <w:rFonts w:hint="eastAsia" w:ascii="宋体" w:hAnsi="宋体" w:cs="Times New Roman"/>
                <w:color w:val="000000"/>
                <w:kern w:val="0"/>
                <w:sz w:val="20"/>
                <w:szCs w:val="20"/>
              </w:rPr>
              <w:t>：不是加号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16</w:t>
            </w:r>
          </w:p>
        </w:tc>
        <w:tc>
          <w:tcPr>
            <w:tcW w:w="25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PAADM_CreateUser_DR</w:t>
            </w:r>
          </w:p>
        </w:tc>
        <w:tc>
          <w:tcPr>
            <w:tcW w:w="178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操作人员</w:t>
            </w:r>
          </w:p>
        </w:tc>
        <w:tc>
          <w:tcPr>
            <w:tcW w:w="126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2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指向SS_User</w:t>
            </w:r>
          </w:p>
        </w:tc>
      </w:tr>
    </w:tbl>
    <w:p>
      <w:pPr>
        <w:pStyle w:val="6"/>
      </w:pPr>
      <w:r>
        <w:rPr>
          <w:rFonts w:hint="eastAsia"/>
        </w:rPr>
        <w:t>3.2.3诊断信息</w:t>
      </w:r>
    </w:p>
    <w:p>
      <w:pPr>
        <w:pStyle w:val="7"/>
      </w:pPr>
      <w:r>
        <w:rPr>
          <w:rFonts w:hint="eastAsia"/>
        </w:rPr>
        <w:t>3.2.3.1诊断主表  MR_Adm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MRADM_RowId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3.2.3.2诊断子表  MR_Diagnos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696"/>
        <w:gridCol w:w="1565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6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56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6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MRDIA_RowId</w:t>
            </w:r>
          </w:p>
        </w:tc>
        <w:tc>
          <w:tcPr>
            <w:tcW w:w="15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6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MRDIA_MRADM_ParRef</w:t>
            </w:r>
          </w:p>
        </w:tc>
        <w:tc>
          <w:tcPr>
            <w:tcW w:w="15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诊断主表ＩＤ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指向MR_Adm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6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MRDIA_Childsub</w:t>
            </w:r>
          </w:p>
        </w:tc>
        <w:tc>
          <w:tcPr>
            <w:tcW w:w="15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字表ID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6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MRDIA_ICDCode_DR</w:t>
            </w:r>
          </w:p>
        </w:tc>
        <w:tc>
          <w:tcPr>
            <w:tcW w:w="15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诊断ＩＣＤ码表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ＤＲ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指向MRC_ICDDx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6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MRDIA_DocCode_DR</w:t>
            </w:r>
          </w:p>
        </w:tc>
        <w:tc>
          <w:tcPr>
            <w:tcW w:w="15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下诊断医师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ＤＲ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  <w:t>CT_CareProv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6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MRDIA_Date</w:t>
            </w:r>
          </w:p>
        </w:tc>
        <w:tc>
          <w:tcPr>
            <w:tcW w:w="15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下诊断日期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6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MRDIA_Time</w:t>
            </w:r>
          </w:p>
        </w:tc>
        <w:tc>
          <w:tcPr>
            <w:tcW w:w="15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下诊断时间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6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MRDIA_DiagStat_DR</w:t>
            </w:r>
          </w:p>
        </w:tc>
        <w:tc>
          <w:tcPr>
            <w:tcW w:w="15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诊断状态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指向MRC_DiagnosStatus</w:t>
            </w:r>
          </w:p>
        </w:tc>
      </w:tr>
    </w:tbl>
    <w:p>
      <w:pPr>
        <w:pStyle w:val="7"/>
      </w:pPr>
      <w:r>
        <w:rPr>
          <w:rFonts w:hint="eastAsia"/>
        </w:rPr>
        <w:t>3.2.3.3诊断状态  MRC_DiagnosStatus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DSTAT_RowId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DSTAT_Code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DSTAT_Desc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3.2.3.4诊断ICD码  MRC_ICDDx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455"/>
        <w:gridCol w:w="1806"/>
        <w:gridCol w:w="1277"/>
        <w:gridCol w:w="223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4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80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2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3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MRCID_RowId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MRCID_Code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MRCID_Desc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4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MRCID_ICD9CM_Code</w:t>
            </w:r>
          </w:p>
        </w:tc>
        <w:tc>
          <w:tcPr>
            <w:tcW w:w="180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ICD9码</w:t>
            </w:r>
          </w:p>
        </w:tc>
        <w:tc>
          <w:tcPr>
            <w:tcW w:w="12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22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6"/>
      </w:pPr>
      <w:r>
        <w:rPr>
          <w:rFonts w:hint="eastAsia"/>
        </w:rPr>
        <w:t>3.2.4医嘱信息</w:t>
      </w:r>
    </w:p>
    <w:p>
      <w:pPr>
        <w:pStyle w:val="7"/>
      </w:pPr>
      <w:r>
        <w:rPr>
          <w:rFonts w:hint="eastAsia"/>
        </w:rPr>
        <w:t>3.2.4.1医嘱主表  OE_Order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3162"/>
        <w:gridCol w:w="1570"/>
        <w:gridCol w:w="1111"/>
        <w:gridCol w:w="195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16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57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1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5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31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OEORD_RowId</w:t>
            </w:r>
          </w:p>
        </w:tc>
        <w:tc>
          <w:tcPr>
            <w:tcW w:w="15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 ID</w:t>
            </w:r>
          </w:p>
        </w:tc>
        <w:tc>
          <w:tcPr>
            <w:tcW w:w="11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31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OEORD_Adm_DR</w:t>
            </w:r>
          </w:p>
        </w:tc>
        <w:tc>
          <w:tcPr>
            <w:tcW w:w="15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就诊号（住院流水号）</w:t>
            </w:r>
          </w:p>
        </w:tc>
        <w:tc>
          <w:tcPr>
            <w:tcW w:w="11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PA_Adm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31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OEORD_Date</w:t>
            </w:r>
          </w:p>
        </w:tc>
        <w:tc>
          <w:tcPr>
            <w:tcW w:w="15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医嘱录入日期</w:t>
            </w:r>
          </w:p>
        </w:tc>
        <w:tc>
          <w:tcPr>
            <w:tcW w:w="11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31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OEORD_Time</w:t>
            </w:r>
          </w:p>
        </w:tc>
        <w:tc>
          <w:tcPr>
            <w:tcW w:w="15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医嘱录入时间</w:t>
            </w:r>
          </w:p>
        </w:tc>
        <w:tc>
          <w:tcPr>
            <w:tcW w:w="11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31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OEORD_Doctor_DR</w:t>
            </w:r>
          </w:p>
        </w:tc>
        <w:tc>
          <w:tcPr>
            <w:tcW w:w="15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开单医生（诊断医生）</w:t>
            </w:r>
          </w:p>
        </w:tc>
        <w:tc>
          <w:tcPr>
            <w:tcW w:w="11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CT_CareProv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31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OEORD_ARCOP_DR</w:t>
            </w:r>
          </w:p>
        </w:tc>
        <w:tc>
          <w:tcPr>
            <w:tcW w:w="15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31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OEORD_OEOTC_DR</w:t>
            </w:r>
          </w:p>
        </w:tc>
        <w:tc>
          <w:tcPr>
            <w:tcW w:w="15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31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OEORD_SundryDebtor_DR</w:t>
            </w:r>
          </w:p>
        </w:tc>
        <w:tc>
          <w:tcPr>
            <w:tcW w:w="157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ARC_SundryDebtor</w:t>
            </w:r>
          </w:p>
        </w:tc>
      </w:tr>
    </w:tbl>
    <w:p/>
    <w:p>
      <w:pPr>
        <w:pStyle w:val="7"/>
      </w:pPr>
      <w:r>
        <w:rPr>
          <w:rFonts w:hint="eastAsia"/>
        </w:rPr>
        <w:t>3.2.4.2医嘱明细  OE_OrdItem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3244"/>
        <w:gridCol w:w="1520"/>
        <w:gridCol w:w="1097"/>
        <w:gridCol w:w="193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24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5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3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OEORI_RowID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 ID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OEORI_OEORD_ParRef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医嘱主表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OE_Order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OEORI_Childsub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New key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numeric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OEORI_ItmMast_DR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医嘱项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ARC_ItmMast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OEORI_OrdDept_DR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开医嘱科室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OEORI_ItemStat_DR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医嘱状态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OEC_OrderStatus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OEORI_Doctor_DR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开医嘱医生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CT_CareProv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OEORI_SttDat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医嘱开始日期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9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OEORI_SttTim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医嘱开始时间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Time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10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OEORI_Priority_DR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医嘱优先级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OEC_Priority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11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OEORI_Unit_DR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剂量单位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剂量单位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12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OEORI_PhQtyOrd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医嘱剂量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Sqlcomputed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13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OEORI_XDate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医嘱停止日期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14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OEORI_UnitCost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单价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15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OEORI_DRCross_DR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医嘱停止人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16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OEORI_XTime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医嘱停止时间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17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OEORI_Qty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数量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对应于INC_Itm中INCI_CTUOM_DR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18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OEORI_AdministerSkinTest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是否要求皮试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Y，N,设为Y时，发药时必须检测皮试结果是否正常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19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OEORI_Abnormal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皮试结果是否异常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Y，N，Y表示异常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20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OEORI_UserAdd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医生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21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OEORI_UserDepartment_DR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医生科室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22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OEORI_Date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医嘱当前日期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23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24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OEORI_RecDep_DR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接收科室（发药科室）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25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OEORI_PrescNo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处方号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26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OEORI_DoseQty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剂量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DHC_PHACounts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Itm的个数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Number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本发药单对应的明细的记录条数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28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DHC_PHADateFrom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本次发药的起始日期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29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DHC_PHADateTo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截止日期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30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DHC_PHAOrdType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发药类别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31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DHC_PHADispNo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发药单号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32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OEORI_Billed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是否结帐（结帐标志）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P(已结)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33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DHC_PHACollectUser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护士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SS_User的RowID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OEORI_LabEpisodeNo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标本号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OEORI_Durat_DR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OEORI_Unit_DR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0"/>
                <w:szCs w:val="20"/>
              </w:rPr>
              <w:t>单位指针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OEORI_Instr_DR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0"/>
                <w:szCs w:val="20"/>
              </w:rPr>
              <w:t>医嘱用法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38</w:t>
            </w: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OEORI_PHFreq_DR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医嘱频率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39</w:t>
            </w:r>
          </w:p>
        </w:tc>
        <w:tc>
          <w:tcPr>
            <w:tcW w:w="324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33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24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  </w:t>
            </w:r>
          </w:p>
        </w:tc>
        <w:tc>
          <w:tcPr>
            <w:tcW w:w="15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9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7"/>
      </w:pPr>
      <w:r>
        <w:rPr>
          <w:rFonts w:hint="eastAsia"/>
        </w:rPr>
        <w:t>3.2.4.3医嘱状态  OEC_OrderStatus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6"/>
        <w:gridCol w:w="2142"/>
        <w:gridCol w:w="1577"/>
        <w:gridCol w:w="1113"/>
        <w:gridCol w:w="19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73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14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5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1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5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1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OSTAT_RowID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PK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1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OSTAT_Activate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Y,N，值为Y表示该记录目前在使用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73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1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OSTAT_Code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代码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7"/>
        <w:rPr>
          <w:color w:val="008000"/>
        </w:rPr>
      </w:pPr>
      <w:r>
        <w:rPr>
          <w:rFonts w:hint="eastAsia"/>
          <w:color w:val="008000"/>
        </w:rPr>
        <w:t>3.2.4.4医嘱扩展表</w:t>
      </w:r>
      <w:r>
        <w:rPr>
          <w:color w:val="008000"/>
        </w:rPr>
        <w:t>DHC_OE_OrdItem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2552"/>
        <w:gridCol w:w="2027"/>
        <w:gridCol w:w="1059"/>
        <w:gridCol w:w="21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02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5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15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DHCORI_OEORI_Dr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表oe_orditem的指针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DHCORI_SkinTestCtcp_Dr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置皮试结果人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OE_OrdItem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DHCORI_SkinTestDate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置皮试结果日期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PK 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DHCORI_SkinTestTime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置皮试结果时间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Float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DHCORI_RefundAuditStatus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退费审核状态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DHCORI_RefundAuditUser_Dr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退费审核用户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DHCORI_RefundAuditDate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退费审核日期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DHCORI_RefundAuditTime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退费审核时间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9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DHCORI_RefundReason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退费审核原因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10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DHCORI_RefAuditLoc_DR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退费审核科室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OEC_Order_AdminStatus， E完成，PRE欲执行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11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DHCORI_PAALG_Dr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0"/>
                <w:szCs w:val="20"/>
              </w:rPr>
              <w:t>过敏表指针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12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DHCORI_DisconUser_Dr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停止医嘱处理人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DHCORI_DisconDate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停止医嘱处理日期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13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DHCORI_DisconTime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停止医嘱处理时间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DHCORI_MedAuditUser_Dr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领药审核人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CT_Uom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DHCORI_MedAuditDate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领药审核日期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DHCORI_MedAuditTime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领药审核时间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DHCORI_DispTimeList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发药时间列表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DHCORI_Approved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记账/医保审核状态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DHCORI_ApprovedUser_dr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记账/医保审核人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ab/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DHCORI_ApprovedDate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记账/医保审核日期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DHCORI_ApprovedTime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记账/医保审核时间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DHCORI_SkinTestAuditCtcp_Dr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皮试结果审核人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DHCORI_SkinTestAuditDate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皮试结果审核日期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DHCORI_SkinTestAuditTime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皮试结果审核时间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DHCORI_LISReport_DR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接收第三方报告状态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DHCORI_ConfirmFlag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财务审核标志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DHCORI_ConfirmDate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财务审核日期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DHCORI_ConfirmTime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财务审核时间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DHCORI_ConfirmUser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财务审核人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DHCORI_WardID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DHCORI_Paadm_dr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就诊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DHCORI_DoctorConfirmFlag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科室审核标志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DHCORI_DoctorConfirmDate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科室审核日期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DHCORI_DoctorConfirmTime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科室审核时间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DHCORI_DoctorConfirmUser_Dr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科室审核人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DHCORI_ApprovedPercent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记账审核比例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DHCORI_ApprovedLimit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记账审核限额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DHCORI_ApprovedFlag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记账审核类型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1:修改比例了，2:国产限价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DHCORI_ApproveType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医保需审类型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1:医保特病  2:医保处方超限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/>
    <w:p>
      <w:pPr>
        <w:pStyle w:val="7"/>
      </w:pPr>
      <w:r>
        <w:rPr>
          <w:rFonts w:hint="eastAsia"/>
        </w:rPr>
        <w:t>3.2.4.5医嘱执行表  OE_OrdExec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2552"/>
        <w:gridCol w:w="2027"/>
        <w:gridCol w:w="1059"/>
        <w:gridCol w:w="21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02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5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15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OEORE_RowID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OEORE_OEORI_ParRef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医嘱明细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OE_OrdItem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OEORE_Childsub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New Key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PK 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OEORE_PhQtyOrd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数量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Float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OEORE_XDate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注销日期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OEORE_ExStDate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执行开始日期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OEORE_ExStTime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执行开始时间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OEORE_StDateTime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执行开始日期+时间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9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OEORE_XTime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注销时间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10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OEORE_Order_Status_DR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医嘱执行状态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OEC_Order_AdminStatus， E完成，PRE欲执行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11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OEORE_CTPCP_DR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12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OEORE_PhQtyIss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13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OEORE_Billed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账单状态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14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OEORE_CTUOM_DR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单位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CT_Uom</w:t>
            </w:r>
          </w:p>
        </w:tc>
      </w:tr>
    </w:tbl>
    <w:p>
      <w:pPr>
        <w:pStyle w:val="7"/>
      </w:pPr>
      <w:r>
        <w:rPr>
          <w:rFonts w:hint="eastAsia"/>
        </w:rPr>
        <w:t>3.2.4.6医嘱执行扩展表</w:t>
      </w:r>
      <w:r>
        <w:rPr>
          <w:color w:val="008000"/>
        </w:rPr>
        <w:t>DHC_OE_OrdExec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2552"/>
        <w:gridCol w:w="2027"/>
        <w:gridCol w:w="1059"/>
        <w:gridCol w:w="21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55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02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5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15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DHCORE_OEORE_Dr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主表指针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DHCORE_OEORE_Date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医嘱明细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OE_OrdItem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3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DHCORE_Printed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打印标志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DHCORE_CTLOC_Dr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Float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DHCORE_Ward_Dr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DHCORE_QueryCode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单据代码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DHCORE_Group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DHCORE_SeatNo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9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DHCORE_OEORE_Time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医嘱时间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10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DHCORE_Ssuser_Dr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执行用户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 xml:space="preserve">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11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DHCORE_OEORI_Dr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12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DHCORE_SpecCollUser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13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DHCORE_SpecCollDate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ind w:firstLine="315" w:firstLineChars="150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Date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14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DHCORE_SpecCollTime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DHCORE_PrintUser_Dr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打印用户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DHCORE_PrintDate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打印日期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Date</w:t>
            </w: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DHCORE_PrintTime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打印日期</w:t>
            </w: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DHCORE_AuditUser_Dr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DHCORE_AuditDate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DHCORE_AuditTime</w:t>
            </w:r>
          </w:p>
        </w:tc>
        <w:tc>
          <w:tcPr>
            <w:tcW w:w="2027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DHCORE_MedUnitCareProv_Dr</w:t>
            </w:r>
          </w:p>
        </w:tc>
        <w:tc>
          <w:tcPr>
            <w:tcW w:w="20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05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21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/>
    <w:p>
      <w:pPr>
        <w:pStyle w:val="6"/>
      </w:pPr>
      <w:r>
        <w:rPr>
          <w:rFonts w:hint="eastAsia"/>
        </w:rPr>
        <w:t>3.2.5住院发药信息表</w:t>
      </w:r>
    </w:p>
    <w:p>
      <w:pPr>
        <w:pStyle w:val="7"/>
      </w:pPr>
      <w:r>
        <w:rPr>
          <w:rFonts w:hint="eastAsia"/>
        </w:rPr>
        <w:t>3.2.5.1住院发药主表   DHC_PHACollected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2550"/>
        <w:gridCol w:w="2241"/>
        <w:gridCol w:w="1097"/>
        <w:gridCol w:w="190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5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0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1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DHC_PHACollect_RowID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Row ID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Rowid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2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DHC_PHALoc_DR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发药科室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3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DHC_PHACollectDate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发药日期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4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DHC_PHACollectTime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发药时间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Time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5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DHC_PHAWard_DR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病区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PAC_Ward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6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DHC_PHAOperator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发药人（操作者）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7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DHC_PHACollectStatus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发药状态（Print）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DHC_PHAPrintDate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打印日期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DHC_PHAPrintTime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打印时间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Time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DHC_PHACounts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Itm的个数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Number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DHC_PHADateFrom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本次发药的起始日期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DHC_PHADateTo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截止日期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2"/>
              </w:rPr>
              <w:t>13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DHC_PHAOrdType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药品类型（发药类别）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14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DHC_PHADispNo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发药单号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15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DHC_PHACollectUser</w:t>
            </w:r>
          </w:p>
        </w:tc>
        <w:tc>
          <w:tcPr>
            <w:tcW w:w="22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护士</w:t>
            </w:r>
          </w:p>
        </w:tc>
        <w:tc>
          <w:tcPr>
            <w:tcW w:w="109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0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2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2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09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</w:tr>
    </w:tbl>
    <w:p>
      <w:pPr>
        <w:pStyle w:val="7"/>
      </w:pPr>
      <w:r>
        <w:rPr>
          <w:rFonts w:hint="eastAsia"/>
        </w:rPr>
        <w:t>3.2.5.2住院发药从表   DHC_PHACollectItm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3152"/>
        <w:gridCol w:w="1576"/>
        <w:gridCol w:w="1113"/>
        <w:gridCol w:w="19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15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5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5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PHACI_PHAC_ParRef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发药主表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DHC_PHACollected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2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PHACI_RowID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Rowid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3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PHACI_Adm_DR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就诊ID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PA_Adm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4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PHACI_PrescNo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处方号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5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PHACI_INCI_DR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药品科室批次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INC_ItmLcBt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6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PHACI_Qty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发药数量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Number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7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PHACI_OEDIS_DR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发药ID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OE_Dispensing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8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PHACI_ChildSub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Number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9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PHACI_BED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床位名称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10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PHACI_Price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单价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Number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11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PHACI_OrdStatus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医嘱状态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12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PHACI_AdmLoc_DR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就诊科室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13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PHACI_DODIS_DR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DHC_OEDispensing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0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14</w:t>
            </w:r>
          </w:p>
        </w:tc>
        <w:tc>
          <w:tcPr>
            <w:tcW w:w="315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PHACI_ResQty</w:t>
            </w:r>
          </w:p>
        </w:tc>
        <w:tc>
          <w:tcPr>
            <w:tcW w:w="15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欲发退回药品数量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有些药品在退药的时候不将实物退回，所以在发药的时候先将已经退药但实物尚未退回的部分发掉</w:t>
            </w:r>
          </w:p>
        </w:tc>
      </w:tr>
    </w:tbl>
    <w:p>
      <w:pPr>
        <w:pStyle w:val="7"/>
        <w:rPr>
          <w:color w:val="008000"/>
        </w:rPr>
      </w:pPr>
      <w:r>
        <w:rPr>
          <w:rFonts w:hint="eastAsia"/>
        </w:rPr>
        <w:t xml:space="preserve">3.2.5.3退药记录主表   </w:t>
      </w:r>
      <w:r>
        <w:rPr>
          <w:color w:val="008000"/>
        </w:rPr>
        <w:t>DHC_PhaReturn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7"/>
        <w:gridCol w:w="2430"/>
        <w:gridCol w:w="2418"/>
        <w:gridCol w:w="1113"/>
        <w:gridCol w:w="19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1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5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PHAR_Date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退药时间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PHAR_Time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退药时间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PHAR_SSUSR_DR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ind w:firstLine="200" w:firstLineChars="100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退药人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dhc_phloc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PHAR_RETRQ_DR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就诊号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PHAR_RecLoc_DR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退药科室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PHAR_DeptLoc_DR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申请退药科室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如果是病区退药，存病区科室，如果是特殊科室退药，存医生科室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PHAR_RetNo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r>
              <w:rPr>
                <w:rFonts w:hint="eastAsia"/>
              </w:rPr>
              <w:t>退药单号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PHAR_AckStatus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r>
              <w:rPr>
                <w:rFonts w:hint="eastAsia"/>
              </w:rPr>
              <w:t>退药单号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PHAR_AckDate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PHAR_AckTime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PHAR_AckUser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/>
    <w:p>
      <w:pPr>
        <w:pStyle w:val="7"/>
      </w:pPr>
      <w:r>
        <w:rPr>
          <w:rFonts w:hint="eastAsia"/>
        </w:rPr>
        <w:t>3.2.5.4退药记录子表</w:t>
      </w:r>
      <w:r>
        <w:rPr>
          <w:color w:val="008000"/>
        </w:rPr>
        <w:t>DHC_PhaReturnItm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7"/>
        <w:gridCol w:w="2430"/>
        <w:gridCol w:w="2418"/>
        <w:gridCol w:w="1113"/>
        <w:gridCol w:w="19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1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5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PHARI_PHAR_Parref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申请单号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PHARI_ChildSub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执行科室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PHARI_OEDIS_DR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药房科室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OE</w:t>
            </w:r>
            <w:r>
              <w:rPr>
                <w:rFonts w:hint="eastAsia"/>
                <w:color w:val="000080"/>
              </w:rPr>
              <w:t>_</w:t>
            </w:r>
            <w:r>
              <w:rPr>
                <w:color w:val="000080"/>
              </w:rPr>
              <w:t>OrdItem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PHARI_Price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单价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PHARI_Qty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退药数量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PHARI_REASON_DR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申请科室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如果是病区退药，存病区科室，如果是特殊科室退药，存医生科室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PHARI_ReservedQty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患者床号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PHARI_Amount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退药状态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PHARI_PAADM_DR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退药人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PHARI_AdmLoc_DR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申请退药科室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PHARI_Bed_DR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床号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PHARI_RETRQI_DR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PHARI_INCI_DR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库存项指针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PHARI_DateDosing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PHARI_DoDis_Dr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打包指针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DHC</w:t>
            </w:r>
            <w:r>
              <w:rPr>
                <w:rFonts w:hint="eastAsia"/>
                <w:color w:val="000080"/>
              </w:rPr>
              <w:t>_</w:t>
            </w:r>
            <w:r>
              <w:rPr>
                <w:color w:val="000080"/>
              </w:rPr>
              <w:t>OEDispensing</w:t>
            </w:r>
          </w:p>
        </w:tc>
      </w:tr>
    </w:tbl>
    <w:p/>
    <w:p>
      <w:pPr>
        <w:pStyle w:val="7"/>
      </w:pPr>
      <w:r>
        <w:rPr>
          <w:rFonts w:hint="eastAsia"/>
        </w:rPr>
        <w:t>3.2.5.4 退药申请单</w:t>
      </w:r>
      <w:r>
        <w:t>DHC_PhaRetRequest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2186"/>
        <w:gridCol w:w="2542"/>
        <w:gridCol w:w="1113"/>
        <w:gridCol w:w="195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18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54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1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5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CCFF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RETRQ_RowID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RowID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RETRQ_RegNo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申请单号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3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RETRQ_RecLoc_DR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接收科室/执行科室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4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RETRQ_PaNo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登记号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5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RETRQ_ADM_No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就诊号（住院流水号）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6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RETRQ_PAADM_DR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住院登记表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PA_Adm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7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RETRQ_Doctor_DR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医生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8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RETRQ_Dept_DR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申请科室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9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RETRQ_Bed_DR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床位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PAC_Bed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10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RETRQ_OEDIS_DR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医嘱打包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OE_Dispensing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11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RETRQ_PrescNo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处方号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12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RETRQ_Qty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数量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13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RETRQ_Sprice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单价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14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RETRQ_Samount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金额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15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RETRQ_Status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申请单状态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Prove（待退）,Execute（已退）,Ignore（取消）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16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RETRQ_OperUser_DR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操作员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17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RETRQ_OperDate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操作日期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FF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FF0000"/>
                <w:kern w:val="0"/>
                <w:sz w:val="24"/>
                <w:szCs w:val="24"/>
              </w:rPr>
              <w:t>18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RETRQ_OperTime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操作时间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19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RETRQ_UpdateUser_DR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更新人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20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RETRQ_UpdateDate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更新日期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21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RETRQ_UpdateTime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更新时间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22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RETRQ_AdmLoc_DR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就诊科室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23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RETRQ_PHACI_DR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DHC_PHACollectItm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24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8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8000"/>
                <w:kern w:val="0"/>
                <w:sz w:val="24"/>
                <w:szCs w:val="24"/>
              </w:rPr>
              <w:t>RETRQ_DrugForm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药学项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RETRQ_ReqNo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  <w:r>
              <w:rPr>
                <w:rFonts w:hint="eastAsia" w:ascii="Arial" w:hAnsi="Arial" w:cs="Arial"/>
                <w:color w:val="000000"/>
                <w:kern w:val="0"/>
                <w:sz w:val="20"/>
                <w:szCs w:val="20"/>
              </w:rPr>
              <w:t>申请单号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RETRQ_RecLoc_DR</w:t>
            </w:r>
          </w:p>
        </w:tc>
        <w:tc>
          <w:tcPr>
            <w:tcW w:w="25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执行科室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RETRQ_Papmi_DR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药房科室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dhc_phloc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RETRQ_PAADM_DR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就诊号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RETRQ_Doctor_DR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RETRQ_Dept_DR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申请科室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如果是病区退药，存病区科室，如果是特殊科室退药，存医生科室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RETRQ_Bed_DR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患者床号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RETRQ_Status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退药状态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RETRQ_OperUser_DR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退药人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RETRQ_OperDate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退药时间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RETRQ_OperTime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退药时间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RETRQ_UpdateUser_DR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RETRQ_UpdateDate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RETRQ_UpdateTime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RETRQ_WardLoc_DR</w:t>
            </w:r>
          </w:p>
        </w:tc>
        <w:tc>
          <w:tcPr>
            <w:tcW w:w="254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</w:p>
        </w:tc>
        <w:tc>
          <w:tcPr>
            <w:tcW w:w="254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7"/>
      </w:pPr>
      <w:r>
        <w:rPr>
          <w:rFonts w:hint="eastAsia"/>
        </w:rPr>
        <w:t>3.2.5.5退药申请单子表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7"/>
        <w:gridCol w:w="2430"/>
        <w:gridCol w:w="2418"/>
        <w:gridCol w:w="1113"/>
        <w:gridCol w:w="19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1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5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RETRQI_RETRQ_ParRef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RETRQI_ChildSub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color w:val="008000"/>
              </w:rPr>
              <w:t>RETRQI_OEDIS_DR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药房科室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color w:val="000080"/>
              </w:rPr>
              <w:t>OE</w:t>
            </w:r>
            <w:r>
              <w:rPr>
                <w:rFonts w:hint="eastAsia"/>
                <w:color w:val="000080"/>
              </w:rPr>
              <w:t>_</w:t>
            </w:r>
            <w:r>
              <w:rPr>
                <w:color w:val="000080"/>
              </w:rPr>
              <w:t>OrdItem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RETRQI_Qty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RETRQI_REASON_DR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RETRQI_SAmount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RETRQI_SPrice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RETRQI_UpdateDate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RETRQI_UpdateTime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RETRQI_UpdateUser_Dr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退药人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RETRQI_DateDosing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RETRQI_Status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  <w:r>
              <w:rPr>
                <w:color w:val="800080"/>
              </w:rPr>
              <w:t>Prove,Execute,Ignore"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RETRQI_DoDis_Dr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RETRQI_RefundStatus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  <w:r>
              <w:rPr>
                <w:color w:val="008000"/>
              </w:rPr>
              <w:t>RETRQI_INCI_DR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8000"/>
              </w:rPr>
            </w:pP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color w:val="000080"/>
              </w:rPr>
            </w:pPr>
          </w:p>
        </w:tc>
      </w:tr>
    </w:tbl>
    <w:p/>
    <w:p>
      <w:pPr>
        <w:pStyle w:val="6"/>
      </w:pPr>
      <w:r>
        <w:rPr>
          <w:rFonts w:hint="eastAsia"/>
        </w:rPr>
        <w:t>3.2.6门诊发药信息</w:t>
      </w:r>
    </w:p>
    <w:p>
      <w:pPr>
        <w:pStyle w:val="7"/>
      </w:pPr>
      <w:r>
        <w:rPr>
          <w:rFonts w:hint="eastAsia"/>
        </w:rPr>
        <w:t>3.2.6.1门诊发药  DHC_PhDispen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7"/>
        <w:gridCol w:w="2430"/>
        <w:gridCol w:w="2418"/>
        <w:gridCol w:w="1113"/>
        <w:gridCol w:w="19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1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5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PHS_ROWID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PHD_PRT_DR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PHD_PRT_DR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药房科室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dhc_phloc</w:t>
            </w:r>
          </w:p>
        </w:tc>
      </w:tr>
    </w:tbl>
    <w:p>
      <w:pPr>
        <w:pStyle w:val="7"/>
      </w:pPr>
      <w:r>
        <w:rPr>
          <w:rFonts w:hint="eastAsia"/>
        </w:rPr>
        <w:t>3.2.6.2门诊发药子表 DHC_PHDISITEM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3150"/>
        <w:gridCol w:w="1577"/>
        <w:gridCol w:w="1113"/>
        <w:gridCol w:w="19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1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5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1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5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PHDI_PHD_PARREF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PHDI_ROWID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PHDI_CHILDSUB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PHDI_PAPMI_DR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PHDI_INCLB_DR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PHDI_QTY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PHDI_PAYAMOUNT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3.2.6.3门诊退药 DHC_PhReturn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2430"/>
        <w:gridCol w:w="2346"/>
        <w:gridCol w:w="1102"/>
        <w:gridCol w:w="19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4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34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0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1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DHC_PHACollect_RowID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Row ID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Rowid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PK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DHC_PHALoc_DR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DR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DHC_PHACollectDate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Date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DHC_PHACollectTime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Time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DHC_PHAWard_DR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病区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DR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PAC_Ward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DHC_PHAOperator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DR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DHC_PHACollectStatus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Text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DHC_PHAPrintDate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Date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9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DHC_PHAPrintTime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Time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10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DHC_PHACounts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Itm的个数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Number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11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DHC_PHADateFrom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Date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12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DHC_PHADateTo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Date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13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DHC_PHAOrdType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发药类别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Text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14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DHC_PHACollectUser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发药人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DR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15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DHC_PHADispNo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发药单号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Text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16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DHC_SendAutoFlag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是否已经发送到摆药机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Text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1-是，其他-否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17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DHC_PHAPrintFlag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打印次数标志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Text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18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DHC_PHASend_User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配送人（第二发药人）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Dr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SS_User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19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DHC_PHAOperateDate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Date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20</w:t>
            </w:r>
          </w:p>
        </w:tc>
        <w:tc>
          <w:tcPr>
            <w:tcW w:w="24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DHC_PHAOperateTime</w:t>
            </w:r>
          </w:p>
        </w:tc>
        <w:tc>
          <w:tcPr>
            <w:tcW w:w="234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  <w:tc>
          <w:tcPr>
            <w:tcW w:w="11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Time</w:t>
            </w:r>
          </w:p>
        </w:tc>
        <w:tc>
          <w:tcPr>
            <w:tcW w:w="191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</w:rPr>
              <w:t>　</w:t>
            </w:r>
          </w:p>
        </w:tc>
      </w:tr>
    </w:tbl>
    <w:p>
      <w:pPr>
        <w:pStyle w:val="6"/>
      </w:pPr>
      <w:r>
        <w:rPr>
          <w:rFonts w:hint="eastAsia"/>
        </w:rPr>
        <w:t>3.2.7住院计费信息</w:t>
      </w:r>
    </w:p>
    <w:p>
      <w:pPr>
        <w:pStyle w:val="7"/>
      </w:pPr>
      <w:r>
        <w:rPr>
          <w:rFonts w:hint="eastAsia"/>
        </w:rPr>
        <w:t xml:space="preserve">3.2.7.1账单主表  </w:t>
      </w:r>
      <w:r>
        <w:rPr>
          <w:rFonts w:hint="eastAsia"/>
          <w:sz w:val="28"/>
        </w:rPr>
        <w:t>DHC_Patientbill(^DHCPB)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5"/>
        <w:gridCol w:w="2220"/>
        <w:gridCol w:w="2575"/>
        <w:gridCol w:w="1130"/>
        <w:gridCol w:w="198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2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5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8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PB_Adm_DR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\l "_就诊表 PA_Adm" </w:instrText>
            </w:r>
            <w:r>
              <w:fldChar w:fldCharType="separate"/>
            </w:r>
            <w:r>
              <w:rPr>
                <w:rStyle w:val="15"/>
                <w:rFonts w:hint="eastAsia"/>
                <w:sz w:val="24"/>
              </w:rPr>
              <w:t>病人本次住院的就诊RowId</w:t>
            </w:r>
            <w:r>
              <w:rPr>
                <w:rStyle w:val="15"/>
                <w:rFonts w:hint="eastAsia"/>
                <w:sz w:val="24"/>
              </w:rPr>
              <w:fldChar w:fldCharType="end"/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PB_AdmDate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病人入院日期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PB_DisChargeDate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病人出院日期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PB_PatInsType_DR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计费时病人的保险分类.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PB_PatAdmType_DR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计费时病人的入院分类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PB_DateFrom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本次计费的日期范围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PB_DateTo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本次计费的日期范围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PB_TotalAmount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本次计费的总额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9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PB_DiscAmount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本次计费的折扣额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10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PB_DiscType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折扣类型(内部类型: 病人折扣,项目折扣)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11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PB_PayorShare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本次费用记账额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12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PB_PatientShare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本次费用病人自付额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13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PB_AmountPaid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病人支付额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14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PB_AmounttoPay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病人应当支付额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15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PB_BillType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本次计费类型(门诊,住院,体检,急诊)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16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PB_PayedFlag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计费状态(Paid,Bill)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17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PB_UpdateDate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计费日期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18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PB_UpdateTime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计费时间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19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PB_UpdateUser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计费员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20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PB_RefundFlag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红冲标志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21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PB_OriginalBill_DR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原单号</w:t>
            </w:r>
            <w:r>
              <w:rPr>
                <w:rFonts w:hint="eastAsia" w:ascii="宋体" w:hAnsi="宋体" w:cs="宋体"/>
                <w:color w:val="FF0000"/>
                <w:kern w:val="0"/>
                <w:sz w:val="20"/>
                <w:szCs w:val="20"/>
              </w:rPr>
              <w:t>（在结账后发生红冲时）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22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PB_PatAdmType_DR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病人类型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DR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color w:val="000000"/>
                <w:kern w:val="0"/>
                <w:sz w:val="20"/>
                <w:szCs w:val="20"/>
              </w:rPr>
              <w:t>指向：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PAC_EpisodeSubType</w:t>
            </w:r>
            <w:r>
              <w:rPr>
                <w:rFonts w:hint="eastAsia" w:ascii="宋体" w:hAnsi="宋体" w:cs="Times New Roman"/>
                <w:color w:val="000000"/>
                <w:kern w:val="0"/>
                <w:sz w:val="20"/>
                <w:szCs w:val="20"/>
              </w:rPr>
              <w:t>表：</w:t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  <w:r>
              <w:rPr>
                <w:rFonts w:hint="eastAsia" w:ascii="宋体" w:hAnsi="宋体" w:cs="Times New Roman"/>
                <w:color w:val="000000"/>
                <w:kern w:val="0"/>
                <w:sz w:val="20"/>
                <w:szCs w:val="20"/>
              </w:rPr>
              <w:t>：普通病人</w:t>
            </w:r>
            <w:r>
              <w:rPr>
                <w:rFonts w:hint="eastAsia" w:ascii="宋体" w:hAnsi="宋体" w:cs="Times New Roman"/>
                <w:color w:val="000000"/>
                <w:kern w:val="0"/>
                <w:sz w:val="20"/>
                <w:szCs w:val="20"/>
              </w:rPr>
              <w:br w:type="textWrapping"/>
            </w: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7</w:t>
            </w:r>
            <w:r>
              <w:rPr>
                <w:rFonts w:hint="eastAsia" w:ascii="宋体" w:hAnsi="宋体" w:cs="Times New Roman"/>
                <w:color w:val="000000"/>
                <w:kern w:val="0"/>
                <w:sz w:val="20"/>
                <w:szCs w:val="20"/>
              </w:rPr>
              <w:t>：绿色通道病人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 xml:space="preserve">3.2.7.2账单明细表(账单字表)  </w:t>
      </w:r>
      <w:r>
        <w:rPr>
          <w:rFonts w:hint="eastAsia"/>
          <w:sz w:val="28"/>
        </w:rPr>
        <w:t>DHC_PatBillOrder(^DHCPB)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5"/>
        <w:gridCol w:w="2220"/>
        <w:gridCol w:w="2575"/>
        <w:gridCol w:w="1130"/>
        <w:gridCol w:w="198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2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5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8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PBO_ARCIM_DR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医嘱项指针ARC_ItmMast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PBO_OEORI_DR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病人医嘱指针OE_OrdItem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PBO_UnitPrice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医嘱单价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PBO_BillQty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总计费数量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PBO_RefundQty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退费数量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PBO_ TotalAmount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病人医嘱总费用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PBO_ DiscAmount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折扣部分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PBO_ PayorShare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病人记账部分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9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PBO_ PatientShare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病人自费部分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10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PBO_OrderDate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下医嘱日期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11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PBO_OrderTime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下医嘱时间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12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kern w:val="0"/>
                <w:sz w:val="20"/>
                <w:szCs w:val="20"/>
              </w:rPr>
              <w:t>13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7"/>
        <w:jc w:val="left"/>
      </w:pPr>
      <w:r>
        <w:rPr>
          <w:rFonts w:hint="eastAsia"/>
        </w:rPr>
        <w:t xml:space="preserve">3.2.7.3账单收费项目明细表(账单孙子表)  </w:t>
      </w:r>
      <w:r>
        <w:rPr>
          <w:rFonts w:hint="eastAsia"/>
          <w:sz w:val="28"/>
        </w:rPr>
        <w:t>DHC_PatBillDetails(^DHCPB)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5"/>
        <w:gridCol w:w="3196"/>
        <w:gridCol w:w="1599"/>
        <w:gridCol w:w="1130"/>
        <w:gridCol w:w="198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1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59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8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PBD_PBO_Parref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PBD_TARI_DR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收费项目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PBD_UnitPrice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收费项目单价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PBD_BillQty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收费项目数量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PBD_DiscPerc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折扣率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PBD_TotalAmount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发生总数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PBD_DiscAmount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折扣数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PBD_PayorShare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记账数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9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PBD_PatientShare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病人自费数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10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PBD_BillDate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计费归属日期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11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PBD_BillTime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计费归属时间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12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PBD_BillStatus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(Bill,Paid)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13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PBD_CreateDate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计费日期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14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PBD_CreateTime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计费时间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15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PBD_BillUser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操作员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16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PBD_ExecDept_DR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计费归属科室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 xml:space="preserve">3.2.7.3住院发票表  </w:t>
      </w:r>
      <w:r>
        <w:rPr>
          <w:rFonts w:hint="eastAsia"/>
          <w:sz w:val="28"/>
        </w:rPr>
        <w:t>DHC_invprtzy(^DHCINVPRTZY)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6"/>
        <w:gridCol w:w="2551"/>
        <w:gridCol w:w="2418"/>
        <w:gridCol w:w="1113"/>
        <w:gridCol w:w="19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55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4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1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5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PRT_Rowid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PRT_inv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发票号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PRT_Date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打印日期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打印时间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PRT_Adm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指向表pa_adm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PRT_ARPBL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指向表dhc_patientbill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PRT_Acount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住院费用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8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PRT_Usr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打印人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9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PRT_Flag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打印标志：”A”代表作废，”N”代表正常，”S”代表冲红,”I”代表中途结算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10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PRT_PatType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病人收费 类型(In Patient,Out Patient) PAC_AdmReason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11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PRT_Approval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财务核销标志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12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PRT_AproUser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财务核销时间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13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PRT_Aprodate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财务核销日期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14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PRT_initInv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冲红时记录被冲的发票号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15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PRT_Handin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收款员结算标志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16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PRT_HandDate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收款员结算日期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17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PRT_HandTime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收款员结算时间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18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PRT_PAPMI_DR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指向表pa_patmas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19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PRT_ARRCP_DR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指向表ar_receipts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PRT_Invrpt_dr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PRT_initInv_DR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指向dhc_invprtzy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22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PRT_Deposit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押金总额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PRT_Jk_dr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收费员结算指针Dhc_jfuserjk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Prt_comment1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备用1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25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Prt_comment2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备用2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Prt_comment3</w:t>
            </w: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备用3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418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5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48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4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7"/>
      </w:pPr>
      <w:r>
        <w:rPr>
          <w:rFonts w:hint="eastAsia" w:ascii="宋体" w:hAnsi="宋体"/>
        </w:rPr>
        <w:t>3.2.7.4</w:t>
      </w:r>
      <w:r>
        <w:rPr>
          <w:rFonts w:hint="eastAsia" w:ascii="宋体" w:hAnsi="宋体" w:cs="Times New Roman"/>
        </w:rPr>
        <w:t>收费员日报结算表</w:t>
      </w:r>
      <w:r>
        <w:rPr>
          <w:rFonts w:hint="eastAsia"/>
          <w:sz w:val="28"/>
        </w:rPr>
        <w:t>DHC</w:t>
      </w:r>
      <w:r>
        <w:rPr>
          <w:sz w:val="28"/>
        </w:rPr>
        <w:t>_jfuserjk(^DHCJFUSERJK)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5"/>
        <w:gridCol w:w="3196"/>
        <w:gridCol w:w="1599"/>
        <w:gridCol w:w="1130"/>
        <w:gridCol w:w="198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1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59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8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Jk_date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交款日期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Jk_time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交款时间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Jk_stdate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开始日期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Jk_enddate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结束日期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Jk_user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交款人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7"/>
        <w:jc w:val="left"/>
      </w:pPr>
      <w:r>
        <w:rPr>
          <w:rFonts w:hint="eastAsia"/>
        </w:rPr>
        <w:t>3.2.7.5收费员日报表分类结算明细</w:t>
      </w:r>
      <w:r>
        <w:rPr>
          <w:rFonts w:hint="eastAsia"/>
          <w:sz w:val="28"/>
        </w:rPr>
        <w:t>DHC_JFUSERJK(</w:t>
      </w:r>
      <w:r>
        <w:rPr>
          <w:sz w:val="21"/>
        </w:rPr>
        <w:t>^DHCPB({DHC_PatientBill.PB_RowId},"O",{PBO_ChildSub})</w:t>
      </w:r>
      <w:r>
        <w:rPr>
          <w:rFonts w:hint="eastAsia"/>
          <w:sz w:val="21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5"/>
        <w:gridCol w:w="3196"/>
        <w:gridCol w:w="1599"/>
        <w:gridCol w:w="1130"/>
        <w:gridCol w:w="198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1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159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8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>C</w:t>
            </w:r>
            <w:r>
              <w:rPr>
                <w:rFonts w:hint="eastAsia"/>
                <w:sz w:val="24"/>
              </w:rPr>
              <w:t>at_jk_dr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指向表dhc_jfuserjk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Cat_Num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分类张数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Cat_Fee</w:t>
            </w: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分类金额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31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5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3.2.7.6住院担保dhc_warrant</w:t>
      </w:r>
    </w:p>
    <w:p>
      <w:pPr>
        <w:pStyle w:val="7"/>
      </w:pPr>
      <w:r>
        <w:rPr>
          <w:rFonts w:hint="eastAsia"/>
        </w:rPr>
        <w:t>3.2.7.7预交金，应收款结算余额表dhc_jfyjacount</w:t>
      </w:r>
    </w:p>
    <w:p>
      <w:pPr>
        <w:pStyle w:val="7"/>
      </w:pPr>
      <w:r>
        <w:rPr>
          <w:rFonts w:hint="eastAsia"/>
        </w:rPr>
        <w:t>3.2.7.8应收款结算分类余额表dhc_jffeeacount</w:t>
      </w:r>
    </w:p>
    <w:p>
      <w:pPr>
        <w:pStyle w:val="7"/>
      </w:pPr>
      <w:r>
        <w:rPr>
          <w:rFonts w:hint="eastAsia"/>
        </w:rPr>
        <w:t>3.2.7.9欠费补交表dhc_jfqftotal</w:t>
      </w:r>
    </w:p>
    <w:p>
      <w:pPr>
        <w:pStyle w:val="7"/>
      </w:pPr>
      <w:r>
        <w:rPr>
          <w:rFonts w:hint="eastAsia"/>
        </w:rPr>
        <w:t>3.2.7.10支票到帐表dhc_jfbankback</w:t>
      </w:r>
    </w:p>
    <w:p>
      <w:pPr>
        <w:pStyle w:val="7"/>
      </w:pPr>
      <w:r>
        <w:rPr>
          <w:rFonts w:hint="eastAsia"/>
        </w:rPr>
        <w:t>3.2.7.11押金收据管理</w:t>
      </w:r>
    </w:p>
    <w:p>
      <w:pPr>
        <w:pStyle w:val="8"/>
      </w:pPr>
      <w:r>
        <w:rPr>
          <w:rFonts w:hint="eastAsia"/>
        </w:rPr>
        <w:t>3. 2.7.11.1押金收据购入DHC_sfbuy (^DHCSFBUY)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Buy_date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  <w:r>
              <w:rPr>
                <w:rFonts w:hint="eastAsia" w:ascii="宋体" w:hAnsi="宋体"/>
                <w:sz w:val="24"/>
                <w:szCs w:val="24"/>
              </w:rPr>
              <w:t>购入日期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Buy_time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购入时间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Buy_startno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开始号码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Buy_endno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结束号码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购入人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Buy_loc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部门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Buy_currentno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当前可发放的号码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Buy_useflag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可用标志，1：可用；2：已用完；空：待用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Buy_gruser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购入人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Buy_title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开始字母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Buy_payamt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金额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Buy_endno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结束号码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购入人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Buy_loc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部门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Buy_currentno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当前可发放的号码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Buy_useflag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可用标志，1：可用；2：已用完；空：待用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Buy_gruser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购入人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Buy_title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开始字母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Buy_payamt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金额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8"/>
      </w:pPr>
      <w:r>
        <w:rPr>
          <w:rFonts w:hint="eastAsia"/>
        </w:rPr>
        <w:t>3. 2.7.11.2财务科收据发放DHC_sfgrant(^DHCSFGRANT)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Grant_date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发放日期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Grant_time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发放时间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Grant_startno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开始号码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Grant_endno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结束号码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发放人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Grant_loc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部门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Grant_currentno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当前可发放的号码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Grant_useflag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可用标志，1：可用；2：已用完；空：待用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grant_lquser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领取人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发放日期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发放时间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Grant_startno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开始号码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Grant_endno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结束号码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发放人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Grant_loc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部门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Grant_currentno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当前可发放的号码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Grant_useflag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可用标志，1：可用；2：已用完；空：待用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8"/>
      </w:pPr>
      <w:r>
        <w:rPr>
          <w:rFonts w:hint="eastAsia"/>
        </w:rPr>
        <w:t>3. 2.7.11</w:t>
      </w:r>
      <w:r>
        <w:rPr>
          <w:rFonts w:hint="eastAsia" w:ascii="宋体" w:hAnsi="宋体"/>
        </w:rPr>
        <w:t>.3住院处收据发放</w:t>
      </w:r>
      <w:bookmarkStart w:id="2" w:name="OLE_LINK1"/>
      <w:r>
        <w:rPr>
          <w:rFonts w:hint="eastAsia"/>
        </w:rPr>
        <w:t>DHC_sfreceipt</w:t>
      </w:r>
      <w:bookmarkEnd w:id="2"/>
      <w:r>
        <w:rPr>
          <w:rFonts w:hint="eastAsia"/>
        </w:rPr>
        <w:t>(^DHCSFRECEIPT)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Rcpt_date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发放日期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Rcpt_time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发放时间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Rcpt_startno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开始号码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Rcpt_endno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结束号码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发放人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Rcpt_loc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部门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Rcpt_currentno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当前可使用的号码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Rcpt_useflag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可用标志，1：可用；2：已用完；空：待用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rcpt_lquser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领取人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Rcpt_title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开始字母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Rcpt_serialno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Rcpt_remain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Rcpt_usrsearialno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Rcpt_usrremain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Rcpt_original_dr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转交收据记录转交的原始rowid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8"/>
      </w:pPr>
      <w:r>
        <w:rPr>
          <w:rFonts w:hint="eastAsia"/>
        </w:rPr>
        <w:t xml:space="preserve">3. 2.7.11.4押金收据(发票购入)组定义DHC_ jfrcptgroupset 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rFonts w:hint="eastAsia"/>
                <w:sz w:val="24"/>
              </w:rPr>
              <w:t>rp_rcpttype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组类型（门诊，住院，All）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>grp_rcptgrptype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8"/>
      </w:pPr>
      <w:r>
        <w:rPr>
          <w:rFonts w:hint="eastAsia"/>
        </w:rPr>
        <w:t>3. 2.7.11.5押金收据（发票）人员定义DHC_ JFRcptGroupUser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 xml:space="preserve">grpuser_parref 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>DHC_JFRcptGroupSet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>grpuser_childsub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>grpuser_ssgrp_dr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>SS_Group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>grpuser_ssusr_dr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>SS_User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rPr>
          <w:b/>
          <w:sz w:val="24"/>
        </w:rPr>
      </w:pPr>
      <w:r>
        <w:rPr>
          <w:rFonts w:hint="eastAsia"/>
        </w:rPr>
        <w:t>3. 2.7.11</w:t>
      </w:r>
      <w:r>
        <w:rPr>
          <w:rFonts w:hint="eastAsia"/>
          <w:b/>
          <w:bCs/>
        </w:rPr>
        <w:t>.6</w:t>
      </w:r>
      <w:r>
        <w:rPr>
          <w:rFonts w:hint="eastAsia"/>
          <w:b/>
          <w:sz w:val="24"/>
        </w:rPr>
        <w:t>退押金原因</w:t>
      </w:r>
      <w:r>
        <w:rPr>
          <w:rFonts w:hint="eastAsia"/>
          <w:b/>
          <w:bCs/>
          <w:sz w:val="24"/>
        </w:rPr>
        <w:t>DHC_</w:t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sz w:val="24"/>
        </w:rPr>
        <w:t>jfyjrefreason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yjrrea_code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原因代码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yjrrea_desc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原因描述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yjrrea_date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创建日期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yjrrea_enddate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使用的截止日期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yjrrea_flag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可用标志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/>
    <w:p>
      <w:pPr>
        <w:pStyle w:val="7"/>
      </w:pPr>
      <w:r>
        <w:rPr>
          <w:rFonts w:hint="eastAsia"/>
        </w:rPr>
        <w:t>3. 2.7.12发票管理</w:t>
      </w:r>
    </w:p>
    <w:p>
      <w:pPr>
        <w:pStyle w:val="8"/>
      </w:pPr>
      <w:r>
        <w:rPr>
          <w:rFonts w:hint="eastAsia"/>
        </w:rPr>
        <w:t>3. 2.7.12.1发票购入DHC_amtmag (^DHCAMTMAG)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Rcpt_date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发放日期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Rcpt_time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发放时间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Rcpt_startno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开始号码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Rcpt_endno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结束号码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发放人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Rcpt_loc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部门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Rcpt_currentno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当前可使用的号码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Rcpt_useflag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可用标志，1：可用；2：已用完；空：待用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rcpt_lquser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领取人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Rcpt_title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开始字母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Rcpt_serialno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Rcpt_remain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Rcpt_usrsearialno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Rcpt_usrremain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Rcpt_original_dr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转交收据记录转交的原始rowid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8"/>
      </w:pPr>
      <w:r>
        <w:rPr>
          <w:rFonts w:hint="eastAsia"/>
        </w:rPr>
        <w:t>3. 2.7.12.2管理员领取发票DHC_amtdel (^DHCAMTDEL)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Deli_date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发放日期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Deli_time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发放时间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Deli_getor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领取人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Deli_stnum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开始号码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Deli_endnum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结束号码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Deli_user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Deli_updatedat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更新日期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Deli_curinv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当前可发放号码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Deli_flag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Deli_loc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门诊/住院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8"/>
      </w:pPr>
      <w:r>
        <w:rPr>
          <w:rFonts w:hint="eastAsia"/>
        </w:rPr>
        <w:t>3. 2.7.12.3收费员领取发票DHC_invoice (^DHCINVOICE)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Inv_startinv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开始号码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Inv_endinv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结束号码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Inv_user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领取人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领取日期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领取时间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Inv_lastnum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当前可用号码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Inv_finalflag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可用标志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Inv_type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部门（门诊/住院）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Inv_status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Inv_linkto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Inv_jynum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Inv_serialno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Inv_usrjynum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Inv_usrserialno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7"/>
        <w:rPr>
          <w:rFonts w:cs="Times New Roman"/>
        </w:rPr>
      </w:pPr>
      <w:r>
        <w:rPr>
          <w:rFonts w:hint="eastAsia"/>
        </w:rPr>
        <w:t>3. 2.7.13</w:t>
      </w:r>
      <w:r>
        <w:rPr>
          <w:rFonts w:hint="eastAsia" w:cs="Times New Roman"/>
        </w:rPr>
        <w:t>押金管理</w:t>
      </w:r>
    </w:p>
    <w:p>
      <w:pPr>
        <w:pStyle w:val="8"/>
      </w:pPr>
      <w:r>
        <w:rPr>
          <w:rFonts w:hint="eastAsia"/>
        </w:rPr>
        <w:t>3. 2.7.13.1预交金明细DHC_sfprintdetail(</w:t>
      </w:r>
      <w:r>
        <w:t>^DHCSFPRINTDETAIL</w:t>
      </w:r>
      <w:r>
        <w:rPr>
          <w:rFonts w:hint="eastAsia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prt_rowid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prt_rcptno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收据号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prt_printdate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打印日期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prt_printtime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打印时间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prt_adm_dr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指向</w:t>
            </w:r>
            <w:r>
              <w:rPr>
                <w:rFonts w:ascii="宋体" w:hAnsi="宋体" w:cs="Times New Roman"/>
                <w:sz w:val="24"/>
                <w:szCs w:val="24"/>
              </w:rPr>
              <w:t>pa_adm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prt_rcpt_dr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指向</w:t>
            </w:r>
            <w:r>
              <w:rPr>
                <w:rFonts w:ascii="宋体" w:hAnsi="宋体" w:cs="Times New Roman"/>
                <w:sz w:val="24"/>
                <w:szCs w:val="24"/>
              </w:rPr>
              <w:t>ar_receipts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prt_payamount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金额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prt_refundrcpt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被冲红的收据号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prt_status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收据状态</w:t>
            </w:r>
            <w:r>
              <w:rPr>
                <w:rFonts w:ascii="宋体" w:hAnsi="宋体" w:cs="Times New Roman"/>
                <w:sz w:val="24"/>
                <w:szCs w:val="24"/>
              </w:rPr>
              <w:t>“1”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>正常，</w:t>
            </w:r>
            <w:r>
              <w:rPr>
                <w:rFonts w:ascii="宋体" w:hAnsi="宋体" w:cs="Times New Roman"/>
                <w:sz w:val="24"/>
                <w:szCs w:val="24"/>
              </w:rPr>
              <w:t>”2”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>作废，</w:t>
            </w:r>
            <w:r>
              <w:rPr>
                <w:rFonts w:ascii="宋体" w:hAnsi="宋体" w:cs="Times New Roman"/>
                <w:sz w:val="24"/>
                <w:szCs w:val="24"/>
              </w:rPr>
              <w:t>”3”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>冲红，</w:t>
            </w:r>
            <w:r>
              <w:rPr>
                <w:rFonts w:ascii="宋体" w:hAnsi="宋体" w:cs="Times New Roman"/>
                <w:sz w:val="24"/>
                <w:szCs w:val="24"/>
              </w:rPr>
              <w:t>”4”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>已冲红，</w:t>
            </w:r>
            <w:r>
              <w:rPr>
                <w:rFonts w:ascii="宋体" w:hAnsi="宋体" w:cs="Times New Roman"/>
                <w:sz w:val="24"/>
                <w:szCs w:val="24"/>
              </w:rPr>
              <w:t>”5”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>打印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prt_paymode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支付方式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prt_bank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银行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prt_cardno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信用卡号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prt_company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支付单位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prt_deposit_dr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押金类型，指向</w:t>
            </w:r>
            <w:r>
              <w:rPr>
                <w:rFonts w:ascii="宋体" w:hAnsi="宋体" w:cs="Times New Roman"/>
                <w:sz w:val="24"/>
                <w:szCs w:val="24"/>
              </w:rPr>
              <w:t>arc_deptype</w:t>
            </w:r>
            <w:r>
              <w:rPr>
                <w:rFonts w:hint="eastAsia" w:ascii="宋体" w:hAnsi="宋体" w:cs="Times New Roman"/>
                <w:sz w:val="24"/>
                <w:szCs w:val="24"/>
              </w:rPr>
              <w:t>为空时代表非押金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prt_adduserid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收款人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prt_deliverdate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转交日期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prt_delivertime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转交时间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prt_receivedate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接收日期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prt_receivetime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接收时间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prt_receiveuser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接收人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prt_jkuser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交款人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prt_jkflag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交款标志（即：也是收款员结算时间，每天上交财务科）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prt_jkdate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交款日期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prt_jktime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交款时间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prt_confirmuser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核销人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prt_confirmdate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核销日期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prt_confirmtime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核销时间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prt_confirmflag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核销标志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prt_deliverflag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转交标志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ascii="宋体" w:hAnsi="宋体" w:cs="Times New Roman"/>
                <w:sz w:val="24"/>
                <w:szCs w:val="24"/>
              </w:rPr>
              <w:t>prt_title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标题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Prt_jk_dr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Dhc_userjk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Prt_comment1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备用1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Prt_comment2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center"/>
          </w:tcPr>
          <w:p>
            <w:pPr>
              <w:rPr>
                <w:rFonts w:ascii="宋体" w:hAnsi="宋体" w:cs="Times New Roman"/>
                <w:sz w:val="24"/>
                <w:szCs w:val="24"/>
              </w:rPr>
            </w:pPr>
            <w:r>
              <w:rPr>
                <w:rFonts w:hint="eastAsia" w:ascii="宋体" w:hAnsi="宋体" w:cs="Times New Roman"/>
                <w:sz w:val="24"/>
                <w:szCs w:val="24"/>
              </w:rPr>
              <w:t>备用2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>
      <w:pPr>
        <w:pStyle w:val="8"/>
      </w:pPr>
      <w:r>
        <w:rPr>
          <w:rFonts w:hint="eastAsia"/>
        </w:rPr>
        <w:t xml:space="preserve">3. 2.7.13.2 </w:t>
      </w:r>
      <w:r>
        <w:rPr>
          <w:rFonts w:hint="eastAsia" w:cs="Times New Roman"/>
        </w:rPr>
        <w:t>病人支付纪录表</w:t>
      </w:r>
      <w:r>
        <w:rPr>
          <w:rFonts w:hint="eastAsia"/>
        </w:rPr>
        <w:t>(</w:t>
      </w:r>
      <w:r>
        <w:rPr>
          <w:rFonts w:hint="eastAsia" w:cs="Times New Roman"/>
        </w:rPr>
        <w:t>预缴金、支付、退款</w:t>
      </w:r>
      <w:r>
        <w:rPr>
          <w:rFonts w:hint="eastAsia"/>
        </w:rPr>
        <w:t>)AR_Receipts(</w:t>
      </w:r>
      <w:r>
        <w:t>^ARRCP</w:t>
      </w:r>
      <w:r>
        <w:rPr>
          <w:rFonts w:hint="eastAsia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 xml:space="preserve">ARRCP_Number          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预交金时为空，结算信息时保存发票号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 xml:space="preserve">ARRCP_Date            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 xml:space="preserve">ARRCP_PayAmount       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金额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RRCP_AddUserID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用户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>ARRCP_AddDate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添加日期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>ARRCP_AddTime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添加时间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sz w:val="24"/>
              </w:rPr>
              <w:t xml:space="preserve">ARRCP_PAPMI_DR         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病人信息rowid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\l "_病人基本信息表PA_PatMas" </w:instrText>
            </w:r>
            <w:r>
              <w:fldChar w:fldCharType="separate"/>
            </w:r>
            <w:r>
              <w:rPr>
                <w:rStyle w:val="26"/>
                <w:rFonts w:hint="eastAsia"/>
                <w:sz w:val="24"/>
              </w:rPr>
              <w:t>病人信息表(</w:t>
            </w:r>
            <w:r>
              <w:rPr>
                <w:rStyle w:val="26"/>
                <w:rFonts w:hint="eastAsia"/>
                <w:sz w:val="30"/>
              </w:rPr>
              <w:t>PA_PatMas)</w:t>
            </w:r>
            <w:r>
              <w:rPr>
                <w:rStyle w:val="26"/>
                <w:rFonts w:hint="eastAsia"/>
                <w:sz w:val="30"/>
              </w:rPr>
              <w:fldChar w:fldCharType="end"/>
            </w:r>
          </w:p>
        </w:tc>
      </w:tr>
    </w:tbl>
    <w:p>
      <w:pPr>
        <w:pStyle w:val="8"/>
        <w:jc w:val="left"/>
      </w:pPr>
      <w:r>
        <w:rPr>
          <w:rFonts w:hint="eastAsia"/>
        </w:rPr>
        <w:t>3. 2.7.13.3</w:t>
      </w:r>
      <w:r>
        <w:rPr>
          <w:rFonts w:hint="eastAsia" w:cs="Times New Roman"/>
        </w:rPr>
        <w:t>病人支付分配表</w:t>
      </w:r>
      <w:r>
        <w:rPr>
          <w:rFonts w:hint="eastAsia"/>
          <w:sz w:val="18"/>
        </w:rPr>
        <w:t>Ar_rcptalloc(</w:t>
      </w:r>
      <w:r>
        <w:rPr>
          <w:sz w:val="18"/>
        </w:rPr>
        <w:t>^ARRCP({AR_Receipts.ARRCP_RowId},"RAL",{ARRAL_ChildSub})</w:t>
      </w:r>
      <w:r>
        <w:rPr>
          <w:rFonts w:hint="eastAsia"/>
          <w:sz w:val="1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r>
              <w:rPr>
                <w:rFonts w:cs="Times New Roman"/>
              </w:rPr>
              <w:t xml:space="preserve">ARRAL_ARRCP_ParRef  </w:t>
            </w:r>
            <w:r>
              <w:rPr>
                <w:rFonts w:hint="eastAsia" w:cs="Times New Roman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r>
              <w:rPr>
                <w:rFonts w:cs="Times New Roman"/>
              </w:rPr>
              <w:t xml:space="preserve">ARRAL_RowId          </w:t>
            </w:r>
            <w:r>
              <w:rPr>
                <w:rFonts w:hint="eastAsia" w:cs="Times New Roman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r>
              <w:rPr>
                <w:rFonts w:cs="Times New Roman"/>
              </w:rPr>
              <w:t xml:space="preserve">ARRAL_ChildSub       </w:t>
            </w:r>
            <w:r>
              <w:rPr>
                <w:rFonts w:hint="eastAsia" w:cs="Times New Roman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r>
              <w:rPr>
                <w:rFonts w:cs="Times New Roman"/>
              </w:rPr>
              <w:t xml:space="preserve">ARRAL_PayAmt         </w:t>
            </w:r>
            <w:r>
              <w:rPr>
                <w:rFonts w:hint="eastAsia" w:cs="Times New Roman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bCs/>
                <w:sz w:val="24"/>
              </w:rPr>
              <w:t>支付金额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r>
              <w:rPr>
                <w:rFonts w:cs="Times New Roman"/>
              </w:rPr>
              <w:t xml:space="preserve">ARRAL_PrevBal        </w:t>
            </w:r>
            <w:r>
              <w:rPr>
                <w:rFonts w:hint="eastAsia" w:cs="Times New Roman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r>
              <w:rPr>
                <w:rFonts w:cs="Times New Roman"/>
              </w:rPr>
              <w:t xml:space="preserve">ARRAL_Admission_DR  </w:t>
            </w:r>
            <w:r>
              <w:rPr>
                <w:rFonts w:hint="eastAsia" w:cs="Times New Roman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fldChar w:fldCharType="begin"/>
            </w:r>
            <w:r>
              <w:instrText xml:space="preserve"> HYPERLINK \l "_就诊表 PA_Adm" </w:instrText>
            </w:r>
            <w:r>
              <w:fldChar w:fldCharType="separate"/>
            </w:r>
            <w:r>
              <w:rPr>
                <w:rStyle w:val="15"/>
                <w:rFonts w:hint="eastAsia"/>
                <w:bCs/>
                <w:sz w:val="24"/>
              </w:rPr>
              <w:t>病人PA_ADM的RowId</w:t>
            </w:r>
            <w:r>
              <w:rPr>
                <w:rStyle w:val="15"/>
                <w:rFonts w:hint="eastAsia"/>
                <w:bCs/>
                <w:sz w:val="24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r>
              <w:rPr>
                <w:rFonts w:cs="Times New Roman"/>
              </w:rPr>
              <w:t xml:space="preserve">ARRAL_RcFlag         </w:t>
            </w:r>
            <w:r>
              <w:rPr>
                <w:rFonts w:hint="eastAsia" w:cs="Times New Roman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r>
              <w:rPr>
                <w:rFonts w:cs="Times New Roman"/>
              </w:rPr>
              <w:t xml:space="preserve">ARRAL_Transact_DR    </w:t>
            </w:r>
            <w:r>
              <w:rPr>
                <w:rFonts w:hint="eastAsia" w:cs="Times New Roman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r>
              <w:rPr>
                <w:rFonts w:cs="Times New Roman"/>
              </w:rPr>
              <w:t xml:space="preserve">ARRAL_Deposit_DR     </w:t>
            </w:r>
            <w:r>
              <w:rPr>
                <w:rFonts w:hint="eastAsia" w:cs="Times New Roman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 w:cs="Times New Roman"/>
              </w:rPr>
              <w:t>预缴金类型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cs="Times New Roman"/>
              </w:rPr>
              <w:t>ARC_DepType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outlineLvl w:val="0"/>
            </w:pPr>
            <w:r>
              <w:rPr>
                <w:rFonts w:cs="Times New Roman"/>
              </w:rPr>
              <w:t xml:space="preserve">ARRAL_1stPayFlag    </w:t>
            </w:r>
            <w:r>
              <w:rPr>
                <w:rFonts w:hint="eastAsia" w:cs="Times New Roman"/>
              </w:rPr>
              <w:tab/>
            </w:r>
            <w:r>
              <w:rPr>
                <w:rFonts w:hint="eastAsia" w:cs="Times New Roman"/>
              </w:rPr>
              <w:tab/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r>
              <w:rPr>
                <w:rFonts w:cs="Times New Roman"/>
                <w:b/>
                <w:bCs/>
                <w:color w:val="FF0000"/>
              </w:rPr>
              <w:t>ARRAL_ARPBIL_DR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 w:cs="Times New Roman"/>
              </w:rPr>
              <w:t>病人账单指针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bCs/>
                <w:sz w:val="24"/>
              </w:rPr>
              <w:t>结算时，对应的帐单号</w:t>
            </w:r>
            <w:r>
              <w:rPr>
                <w:rFonts w:hint="eastAsia" w:cs="Times New Roman"/>
              </w:rPr>
              <w:t>DHC_PatientBill</w:t>
            </w:r>
          </w:p>
        </w:tc>
      </w:tr>
    </w:tbl>
    <w:p/>
    <w:p>
      <w:pPr>
        <w:pStyle w:val="8"/>
        <w:jc w:val="left"/>
      </w:pPr>
      <w:r>
        <w:rPr>
          <w:rFonts w:hint="eastAsia"/>
        </w:rPr>
        <w:t>3. 2.7.13.4 押金明细，出院结算</w:t>
      </w:r>
      <w:r>
        <w:rPr>
          <w:rFonts w:hint="eastAsia"/>
          <w:sz w:val="28"/>
        </w:rPr>
        <w:t>Ar_rcptpaymode</w:t>
      </w:r>
      <w:r>
        <w:rPr>
          <w:rFonts w:hint="eastAsia"/>
          <w:sz w:val="18"/>
        </w:rPr>
        <w:t>(</w:t>
      </w:r>
      <w:r>
        <w:rPr>
          <w:sz w:val="18"/>
        </w:rPr>
        <w:t>^ARRCP({AR_Receipts.ARRCP_RowId},"PAYM",{PAYM_Childsub})</w:t>
      </w:r>
      <w:r>
        <w:rPr>
          <w:rFonts w:hint="eastAsia"/>
          <w:sz w:val="18"/>
        </w:rPr>
        <w:t>)</w:t>
      </w:r>
    </w:p>
    <w:p>
      <w:r>
        <w:rPr>
          <w:rFonts w:hint="eastAsia" w:cs="Times New Roman"/>
        </w:rPr>
        <w:t>病人一次付款，可能有多种支付方式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 xml:space="preserve">PAYM_PayMode_DR 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支付方式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bCs/>
                <w:sz w:val="24"/>
              </w:rPr>
              <w:t>支付方式</w:t>
            </w:r>
            <w:r>
              <w:fldChar w:fldCharType="begin"/>
            </w:r>
            <w:r>
              <w:instrText xml:space="preserve"> HYPERLINK \l "_支付方式" </w:instrText>
            </w:r>
            <w:r>
              <w:fldChar w:fldCharType="separate"/>
            </w:r>
            <w:r>
              <w:rPr>
                <w:rStyle w:val="26"/>
                <w:rFonts w:hint="eastAsia"/>
                <w:bCs/>
                <w:sz w:val="24"/>
              </w:rPr>
              <w:t>CT_PayMode</w:t>
            </w:r>
            <w:r>
              <w:rPr>
                <w:rStyle w:val="26"/>
                <w:rFonts w:hint="eastAsia"/>
                <w:bCs/>
                <w:sz w:val="24"/>
              </w:rPr>
              <w:fldChar w:fldCharType="end"/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PAYM_CMBank_DR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银行id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bCs/>
                <w:sz w:val="24"/>
              </w:rPr>
              <w:t>银行id</w:t>
            </w:r>
            <w:r>
              <w:fldChar w:fldCharType="begin"/>
            </w:r>
            <w:r>
              <w:instrText xml:space="preserve"> HYPERLINK \l "_银行对照" </w:instrText>
            </w:r>
            <w:r>
              <w:fldChar w:fldCharType="separate"/>
            </w:r>
            <w:r>
              <w:rPr>
                <w:rStyle w:val="15"/>
                <w:rFonts w:hint="eastAsia"/>
                <w:bCs/>
                <w:sz w:val="24"/>
              </w:rPr>
              <w:t>(CMC_BankMas)</w:t>
            </w:r>
            <w:r>
              <w:rPr>
                <w:rStyle w:val="15"/>
                <w:rFonts w:hint="eastAsia"/>
                <w:bCs/>
                <w:sz w:val="24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PAYM_Amt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支付金额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PAYM_Card_DR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卡类型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bCs/>
                <w:sz w:val="24"/>
              </w:rPr>
              <w:t>卡类型</w:t>
            </w:r>
            <w:r>
              <w:fldChar w:fldCharType="begin"/>
            </w:r>
            <w:r>
              <w:instrText xml:space="preserve">HYPERLINK \l "_银行卡类型对照"</w:instrText>
            </w:r>
            <w:r>
              <w:fldChar w:fldCharType="separate"/>
            </w:r>
            <w:r>
              <w:rPr>
                <w:rStyle w:val="15"/>
                <w:rFonts w:hint="eastAsia"/>
                <w:bCs/>
                <w:sz w:val="24"/>
              </w:rPr>
              <w:t>(Arc_BankCardType)</w:t>
            </w:r>
            <w:r>
              <w:fldChar w:fldCharType="end"/>
            </w:r>
            <w:r>
              <w:rPr>
                <w:rFonts w:hint="eastAsia" w:ascii="宋体" w:hAnsi="宋体"/>
                <w:iCs/>
              </w:rPr>
              <w:t>工商卡，建行卡，银联等；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5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PAYM_CardChequeNo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卡或支票号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6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PAYM_ChequeDate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支票日期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hint="eastAsia" w:ascii="Arial" w:hAnsi="Arial" w:cs="Arial"/>
                <w:color w:val="FF0000"/>
                <w:kern w:val="0"/>
                <w:sz w:val="20"/>
                <w:szCs w:val="20"/>
              </w:rPr>
              <w:t>7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PAYM_AddDate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操作日期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PAYM_AddTime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操作时间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/>
    <w:p/>
    <w:p>
      <w:pPr>
        <w:pStyle w:val="6"/>
      </w:pPr>
      <w:r>
        <w:rPr>
          <w:rFonts w:hint="eastAsia"/>
        </w:rPr>
        <w:t>3.2.8 门诊收费信息</w:t>
      </w:r>
    </w:p>
    <w:p>
      <w:pPr>
        <w:pStyle w:val="7"/>
      </w:pPr>
      <w:r>
        <w:rPr>
          <w:rFonts w:hint="eastAsia"/>
        </w:rPr>
        <w:t>3.2.8.1收据信息主表</w:t>
      </w:r>
      <w:r>
        <w:rPr>
          <w:rFonts w:hint="eastAsia"/>
          <w:sz w:val="28"/>
        </w:rPr>
        <w:t>Dhc_invprt(</w:t>
      </w:r>
      <w:r>
        <w:rPr>
          <w:sz w:val="28"/>
        </w:rPr>
        <w:t>^DHCINVPRT({PRT_Rowid})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8"/>
        <w:gridCol w:w="2396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83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39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PRT_Acount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收据金额数(票据费用总额)(不打折)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RowId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PRT_ARRCP_DR</w:t>
            </w:r>
          </w:p>
        </w:tc>
        <w:tc>
          <w:tcPr>
            <w:tcW w:w="22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指向表外键</w:t>
            </w:r>
            <w:r>
              <w:rPr>
                <w:rFonts w:ascii="宋体" w:hAnsi="宋体" w:eastAsia="宋体"/>
                <w:iCs/>
              </w:rPr>
              <w:t>AR_Receipts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iCs/>
              </w:rPr>
              <w:t>TrakCare中的票据表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39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PRT_Date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收费日期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4</w:t>
            </w: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PRT_DHCINVPRTR_DR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关联结帐历史记录表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  <w:r>
              <w:rPr>
                <w:rFonts w:hint="eastAsia" w:ascii="宋体" w:hAnsi="宋体"/>
                <w:iCs/>
              </w:rPr>
              <w:t>指向</w:t>
            </w:r>
            <w:r>
              <w:rPr>
                <w:rFonts w:ascii="宋体" w:hAnsi="宋体"/>
                <w:iCs/>
              </w:rPr>
              <w:t>DHC_INVPRTReports</w:t>
            </w:r>
            <w:r>
              <w:rPr>
                <w:rFonts w:hint="eastAsia" w:ascii="宋体" w:hAnsi="宋体"/>
                <w:iCs/>
              </w:rPr>
              <w:t>，收费员日结帐后建立的关联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状态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Normal||N</w:t>
            </w:r>
            <w:r>
              <w:rPr>
                <w:rFonts w:hint="eastAsia" w:ascii="宋体" w:hAnsi="宋体"/>
                <w:iCs/>
              </w:rPr>
              <w:t xml:space="preserve"> 正常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Abort||A</w:t>
            </w:r>
            <w:r>
              <w:rPr>
                <w:rFonts w:hint="eastAsia" w:ascii="宋体" w:hAnsi="宋体"/>
                <w:iCs/>
              </w:rPr>
              <w:t xml:space="preserve">  作废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/>
                <w:iCs/>
              </w:rPr>
              <w:t>Strike||S</w:t>
            </w:r>
            <w:r>
              <w:rPr>
                <w:rFonts w:hint="eastAsia" w:ascii="宋体" w:hAnsi="宋体"/>
                <w:iCs/>
              </w:rPr>
              <w:t xml:space="preserve"> 冲红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PRT_Handin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结帐标志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PRT_HandinDate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结帐日期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PRT_HandinTime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结帐时间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PRT_initInv_DR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冲红的原记录的ROWID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PRT_initInv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冲红的原发票号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iCs/>
              </w:rPr>
              <w:t>指向</w:t>
            </w:r>
            <w:r>
              <w:rPr>
                <w:rFonts w:ascii="宋体" w:hAnsi="宋体"/>
                <w:iCs/>
              </w:rPr>
              <w:t>DHC_INVPRT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PRT_inv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发票号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PRT_PAPMI_DR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关联病人信息表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iCs/>
              </w:rPr>
              <w:t>指向</w:t>
            </w:r>
            <w:r>
              <w:rPr>
                <w:rFonts w:ascii="宋体" w:hAnsi="宋体"/>
                <w:iCs/>
              </w:rPr>
              <w:t>PA_PatMas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PRT_PatType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病人类型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门诊 Out Patient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iCs/>
              </w:rPr>
              <w:t>住院 In Patient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收费时间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PRT_Usr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收费员/或作废员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PRT_SocialStatus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</w:t>
            </w:r>
            <w:r>
              <w:rPr>
                <w:rFonts w:ascii="宋体" w:hAnsi="宋体" w:eastAsia="宋体"/>
                <w:iCs/>
              </w:rPr>
              <w:t>CT_SocialStatus</w:t>
            </w:r>
            <w:r>
              <w:rPr>
                <w:rFonts w:hint="eastAsia" w:ascii="宋体" w:hAnsi="宋体" w:eastAsia="宋体"/>
                <w:iCs/>
              </w:rPr>
              <w:t>，作为患者类别；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</w:t>
            </w:r>
            <w:r>
              <w:rPr>
                <w:rFonts w:hint="eastAsia" w:ascii="宋体" w:hAnsi="宋体"/>
                <w:iCs/>
              </w:rPr>
              <w:t>INVPrintFlag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票据打印标志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NoPrint||N   没有打印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Printed||P   已经打印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正常的现金收费 标记 P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iCs/>
              </w:rPr>
              <w:t>(原则:患者可以在没有结算帐户时随意打印发票,结算帐户时,一定打印发票;否则有些情况没法处理)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</w:t>
            </w:r>
            <w:r>
              <w:rPr>
                <w:rFonts w:hint="eastAsia" w:ascii="宋体" w:hAnsi="宋体"/>
                <w:iCs/>
              </w:rPr>
              <w:t>ACCPINV_DR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</w:t>
            </w:r>
            <w:r>
              <w:rPr>
                <w:rFonts w:ascii="宋体" w:hAnsi="宋体" w:eastAsia="宋体"/>
                <w:iCs/>
              </w:rPr>
              <w:t>DHCAccPayINV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iCs/>
              </w:rPr>
              <w:t>帐户支付的集中打印发票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</w:t>
            </w:r>
            <w:r>
              <w:rPr>
                <w:rFonts w:hint="eastAsia"/>
              </w:rPr>
              <w:t>PayorShare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病人记帐部分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</w:t>
            </w:r>
            <w:r>
              <w:rPr>
                <w:rFonts w:hint="eastAsia"/>
              </w:rPr>
              <w:t>DiscAmount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患者折扣部分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</w:t>
            </w:r>
            <w:r>
              <w:rPr>
                <w:rFonts w:hint="eastAsia"/>
              </w:rPr>
              <w:t>PatientShare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eastAsia="宋体"/>
              </w:rPr>
              <w:t>本次费用病人自付额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</w:t>
            </w:r>
            <w:r>
              <w:rPr>
                <w:rFonts w:hint="eastAsia" w:ascii="宋体" w:hAnsi="宋体"/>
                <w:iCs/>
              </w:rPr>
              <w:t>InsType_DR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ascii="宋体" w:hAnsi="宋体" w:eastAsia="宋体"/>
                <w:iCs/>
              </w:rPr>
              <w:t>PAC_AdmReason</w:t>
            </w:r>
            <w:r>
              <w:rPr>
                <w:rFonts w:hint="eastAsia" w:ascii="宋体" w:hAnsi="宋体" w:eastAsia="宋体"/>
                <w:iCs/>
              </w:rPr>
              <w:t xml:space="preserve">   患者结帐的费别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PRT_AllowRefund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允许作废标志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PRT_AllRefundUser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允许作废用户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PRT_AllRefundDate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允许作废日期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PRT_AllRefundTime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允许作废时间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新增字段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暂时不用了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PRT_PFinRep_DR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财务结算日期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iCs/>
              </w:rPr>
              <w:t>把财务结算字段变为一个指向</w:t>
            </w:r>
            <w:r>
              <w:rPr>
                <w:rFonts w:ascii="宋体" w:hAnsi="宋体"/>
                <w:iCs/>
              </w:rPr>
              <w:t>DHC_INVPRTFinRep</w:t>
            </w:r>
            <w:r>
              <w:rPr>
                <w:rFonts w:hint="eastAsia" w:ascii="宋体" w:hAnsi="宋体"/>
                <w:iCs/>
              </w:rPr>
              <w:t>的外键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PRT_SfootTime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财务结算时间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PRT_SfootUser_DR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财务结算人员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PRT_OldINV_DR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对于部分退费发票新出得票据指向指向废票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PRT_InsuDiv_DR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</w:t>
            </w:r>
            <w:r>
              <w:rPr>
                <w:rFonts w:ascii="宋体" w:hAnsi="宋体" w:eastAsia="宋体"/>
                <w:iCs/>
              </w:rPr>
              <w:t>INSU_Divide</w:t>
            </w:r>
            <w:r>
              <w:rPr>
                <w:rFonts w:hint="eastAsia" w:ascii="宋体" w:hAnsi="宋体" w:eastAsia="宋体"/>
                <w:iCs/>
              </w:rPr>
              <w:t>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PRT_OPPreSum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门诊预收款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PRT_OPBackChange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找零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PRT_OPCRoundErr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分币误差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PRT_FairType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收费类型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PRT_AllRefundUser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允许作废用户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PRT_AllRefundDate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允许作废日期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PRT_AllRefundTime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允许作废时间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新增字段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暂时不用了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PRT_PFinRep_DR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财务结算日期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PRT_SfootTime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财务结算时间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PRT_SfootUser_DR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财务结算人员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PRT_OldINV_DR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对于部分退费发票新出得票据指向指向废票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废票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负票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新票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iCs/>
              </w:rPr>
              <w:t>起作用的永远是新票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PRT_InsuDiv_DR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</w:t>
            </w:r>
            <w:r>
              <w:rPr>
                <w:rFonts w:ascii="宋体" w:hAnsi="宋体" w:eastAsia="宋体"/>
                <w:iCs/>
              </w:rPr>
              <w:t>INSU_Divide</w:t>
            </w:r>
            <w:r>
              <w:rPr>
                <w:rFonts w:hint="eastAsia" w:ascii="宋体" w:hAnsi="宋体" w:eastAsia="宋体"/>
                <w:iCs/>
              </w:rPr>
              <w:t>表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为医保保留的字段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此字段&lt;&gt;</w:t>
            </w:r>
            <w:r>
              <w:rPr>
                <w:iCs/>
              </w:rPr>
              <w:t>””</w:t>
            </w:r>
            <w:r>
              <w:rPr>
                <w:rFonts w:hint="eastAsia"/>
                <w:iCs/>
              </w:rPr>
              <w:t>表示此发票经过医保结算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iCs/>
              </w:rPr>
              <w:t>=</w:t>
            </w:r>
            <w:r>
              <w:rPr>
                <w:iCs/>
              </w:rPr>
              <w:t>””</w:t>
            </w:r>
            <w:r>
              <w:rPr>
                <w:rFonts w:hint="eastAsia"/>
                <w:iCs/>
              </w:rPr>
              <w:t>表示此发票没有经过医保结算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PRT_OPPreSum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门诊预收款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PRT_OPBackChange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找零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PRT_OPCRoundErr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分币误差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PRT_FairType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收费类型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PRT_OPPreSum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门诊预收款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PRT_OPBackChange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找零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PRT_OPCRoundErr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分币误差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rPr>
                <w:rFonts w:ascii="宋体" w:hAnsi="宋体"/>
                <w:iCs/>
                <w:color w:val="FF0000"/>
              </w:rPr>
            </w:pPr>
            <w:r>
              <w:rPr>
                <w:rFonts w:hint="eastAsia" w:ascii="宋体" w:hAnsi="宋体"/>
                <w:iCs/>
                <w:color w:val="FF0000"/>
              </w:rPr>
              <w:t>误差金额说明：多收为正，少收为负；作日报和查询时要注意;</w:t>
            </w:r>
          </w:p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iCs/>
                <w:color w:val="FF0000"/>
              </w:rPr>
              <w:t>原则：就是方便操作员收费与找零，如果有医保，也是找整数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8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396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PRT_FairType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收费类型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26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iCs/>
              </w:rPr>
              <w:t>R:挂号，F：门诊收费</w:t>
            </w:r>
          </w:p>
        </w:tc>
      </w:tr>
    </w:tbl>
    <w:p>
      <w:pPr>
        <w:pStyle w:val="7"/>
        <w:jc w:val="left"/>
        <w:rPr>
          <w:color w:val="000080"/>
        </w:rPr>
      </w:pPr>
      <w:r>
        <w:rPr>
          <w:rFonts w:hint="eastAsia"/>
        </w:rPr>
        <w:t>3.2.8.2票据账单连接表：</w:t>
      </w:r>
      <w:r>
        <w:rPr>
          <w:bCs w:val="0"/>
          <w:sz w:val="28"/>
        </w:rPr>
        <w:t>DHC</w:t>
      </w:r>
      <w:r>
        <w:rPr>
          <w:rFonts w:hint="eastAsia"/>
          <w:bCs w:val="0"/>
          <w:sz w:val="28"/>
        </w:rPr>
        <w:t>_</w:t>
      </w:r>
      <w:r>
        <w:rPr>
          <w:bCs w:val="0"/>
          <w:sz w:val="28"/>
        </w:rPr>
        <w:t>BillConINV</w:t>
      </w:r>
      <w:r>
        <w:rPr>
          <w:rFonts w:hint="eastAsia"/>
          <w:bCs w:val="0"/>
          <w:sz w:val="28"/>
        </w:rPr>
        <w:t>(</w:t>
      </w:r>
      <w:r>
        <w:rPr>
          <w:bCs w:val="0"/>
          <w:sz w:val="28"/>
        </w:rPr>
        <w:t>^DHCBCI({DHCBCI_Rowid})</w:t>
      </w:r>
      <w:r>
        <w:rPr>
          <w:rFonts w:hint="eastAsia"/>
          <w:bCs w:val="0"/>
          <w:sz w:val="28"/>
        </w:rPr>
        <w:t>)</w:t>
      </w:r>
    </w:p>
    <w:p>
      <w:pPr>
        <w:rPr>
          <w:b/>
          <w:color w:val="000080"/>
          <w:sz w:val="24"/>
        </w:rPr>
      </w:pP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5"/>
        <w:gridCol w:w="2220"/>
        <w:gridCol w:w="2575"/>
        <w:gridCol w:w="1130"/>
        <w:gridCol w:w="198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2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5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8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DHCBCI_ADMDR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</w:t>
            </w:r>
            <w:r>
              <w:rPr>
                <w:rFonts w:ascii="宋体" w:hAnsi="宋体" w:eastAsia="宋体"/>
                <w:iCs/>
              </w:rPr>
              <w:t>PA_Adm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DHCBCI_INVDR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</w:t>
            </w:r>
            <w:r>
              <w:rPr>
                <w:rFonts w:ascii="宋体" w:hAnsi="宋体" w:eastAsia="宋体"/>
                <w:iCs/>
              </w:rPr>
              <w:t>DHC_INVPRT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DHCBCI_PatBillDR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</w:t>
            </w:r>
            <w:r>
              <w:rPr>
                <w:rFonts w:ascii="宋体" w:hAnsi="宋体" w:eastAsia="宋体"/>
                <w:iCs/>
              </w:rPr>
              <w:t>DHC_PatientBill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</w:tbl>
    <w:p>
      <w:pPr>
        <w:pStyle w:val="7"/>
        <w:jc w:val="left"/>
      </w:pPr>
      <w:r>
        <w:rPr>
          <w:rFonts w:hint="eastAsia"/>
        </w:rPr>
        <w:t xml:space="preserve">3.2.8.3支付方式表 </w:t>
      </w:r>
      <w:r>
        <w:rPr>
          <w:rFonts w:hint="eastAsia"/>
          <w:sz w:val="28"/>
        </w:rPr>
        <w:t>DHC_INV</w:t>
      </w:r>
      <w:r>
        <w:rPr>
          <w:sz w:val="28"/>
        </w:rPr>
        <w:t>PayMode</w:t>
      </w:r>
      <w:r>
        <w:rPr>
          <w:rFonts w:hint="eastAsia"/>
          <w:sz w:val="28"/>
        </w:rPr>
        <w:t>(</w:t>
      </w:r>
      <w:r>
        <w:rPr>
          <w:sz w:val="21"/>
        </w:rPr>
        <w:t>^DHCINVPRT({DHC_INVPRT.PRT_Rowid},"P",{IPM_Sub})</w:t>
      </w:r>
      <w:r>
        <w:rPr>
          <w:rFonts w:hint="eastAsia"/>
          <w:sz w:val="28"/>
        </w:rPr>
        <w:t>)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5"/>
        <w:gridCol w:w="2220"/>
        <w:gridCol w:w="2575"/>
        <w:gridCol w:w="1130"/>
        <w:gridCol w:w="198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2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数据项</w:t>
            </w:r>
          </w:p>
        </w:tc>
        <w:tc>
          <w:tcPr>
            <w:tcW w:w="257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业务含义</w:t>
            </w:r>
          </w:p>
        </w:tc>
        <w:tc>
          <w:tcPr>
            <w:tcW w:w="11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198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FFCC"/>
            <w:vAlign w:val="bottom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</w:t>
            </w:r>
            <w:r>
              <w:rPr>
                <w:rFonts w:ascii="宋体" w:hAnsi="宋体"/>
                <w:iCs/>
              </w:rPr>
              <w:t>_PRT</w:t>
            </w:r>
            <w:r>
              <w:rPr>
                <w:rFonts w:hint="eastAsia" w:ascii="宋体" w:hAnsi="宋体"/>
                <w:iCs/>
              </w:rPr>
              <w:t>_ParRef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指向父表DHC_INVPRT</w:t>
            </w: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2</w:t>
            </w: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</w:t>
            </w:r>
            <w:r>
              <w:rPr>
                <w:rFonts w:ascii="宋体" w:hAnsi="宋体"/>
                <w:iCs/>
              </w:rPr>
              <w:t>_Sub</w:t>
            </w: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  <w:t>3</w:t>
            </w: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</w:t>
            </w:r>
            <w:r>
              <w:rPr>
                <w:rFonts w:ascii="宋体" w:hAnsi="宋体"/>
                <w:iCs/>
              </w:rPr>
              <w:t>_PayMode_DR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支付方式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</w:t>
            </w:r>
            <w:r>
              <w:rPr>
                <w:rFonts w:ascii="宋体" w:hAnsi="宋体"/>
                <w:iCs/>
              </w:rPr>
              <w:t>_CMBank_DR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银行卡或支票的银行信息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</w:t>
            </w:r>
            <w:r>
              <w:rPr>
                <w:rFonts w:ascii="宋体" w:hAnsi="宋体"/>
                <w:iCs/>
              </w:rPr>
              <w:t>_Amt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金额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</w:t>
            </w:r>
            <w:r>
              <w:rPr>
                <w:rFonts w:ascii="宋体" w:hAnsi="宋体"/>
                <w:iCs/>
              </w:rPr>
              <w:t>_CardChequeNo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卡支票号码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</w:t>
            </w:r>
            <w:r>
              <w:rPr>
                <w:rFonts w:ascii="宋体" w:hAnsi="宋体"/>
                <w:iCs/>
              </w:rPr>
              <w:t>_Card_DR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银行卡类型，包括自己发的卡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</w:rPr>
              <w:t>指向ARC_BankCardType工商卡，建行卡，银联等；医院发行的卡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IPM_Date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支付日期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/>
                <w:iCs/>
              </w:rPr>
              <w:t>这个日期时间与父表的日期时间一致；主要是为了财务现金支付额提供财务报表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IPM_Time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支付时间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IPM_AccPL_DR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</w:t>
            </w:r>
            <w:r>
              <w:rPr>
                <w:rFonts w:ascii="宋体" w:hAnsi="宋体" w:eastAsia="宋体"/>
                <w:iCs/>
              </w:rPr>
              <w:t>DHCAccPayList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IPM_Unit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支付单位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iCs/>
              </w:rPr>
              <w:t>患者所在工作单位等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IPM_</w:t>
            </w:r>
            <w:r>
              <w:rPr>
                <w:color w:val="800000"/>
              </w:rPr>
              <w:t>PayAccNO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支票对方账户号码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IPM_Note2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IPM_Note3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IPM_Note4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IPM_Note5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IPM_Note6</w:t>
            </w: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nil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center"/>
              <w:rPr>
                <w:rFonts w:ascii="Arial" w:hAnsi="Arial" w:cs="Arial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/>
    <w:p>
      <w:pPr>
        <w:rPr>
          <w:rFonts w:ascii="宋体" w:hAnsi="宋体"/>
          <w:iCs/>
        </w:rPr>
      </w:pPr>
      <w:r>
        <w:rPr>
          <w:rFonts w:hint="eastAsia" w:ascii="宋体" w:hAnsi="宋体"/>
          <w:iCs/>
        </w:rPr>
        <w:t>IPM</w:t>
      </w:r>
      <w:r>
        <w:rPr>
          <w:rFonts w:ascii="宋体" w:hAnsi="宋体"/>
          <w:iCs/>
        </w:rPr>
        <w:t>_Sub</w:t>
      </w:r>
    </w:p>
    <w:p>
      <w:pPr>
        <w:ind w:firstLine="420"/>
      </w:pPr>
      <w:r>
        <w:t>$$next("^DHCINVPRT($p(%data(0),$c(1)),""P"",0)")</w:t>
      </w:r>
    </w:p>
    <w:p/>
    <w:p>
      <w:r>
        <w:rPr>
          <w:rFonts w:hint="eastAsia"/>
        </w:rPr>
        <w:t>Index</w:t>
      </w:r>
    </w:p>
    <w:p>
      <w:pPr>
        <w:numPr>
          <w:ilvl w:val="0"/>
          <w:numId w:val="7"/>
        </w:numPr>
      </w:pPr>
      <w:r>
        <w:t>^DHCINVPRTi(0,"Date",{IPM_Date},{DHC_INVPRT.PRT_Rowid},"P",{IPM_Sub})</w:t>
      </w:r>
    </w:p>
    <w:p>
      <w:pPr>
        <w:numPr>
          <w:ilvl w:val="0"/>
          <w:numId w:val="7"/>
        </w:numPr>
      </w:pPr>
      <w:r>
        <w:t>^DHCINVPRTi(0,"PMDR",{DHC_INVPRT.PRT_Rowid},{IPM_PayMode_DR},"P",{IPM_Sub})</w:t>
      </w:r>
    </w:p>
    <w:p>
      <w:pPr>
        <w:pStyle w:val="6"/>
      </w:pPr>
      <w:r>
        <w:rPr>
          <w:rFonts w:hint="eastAsia"/>
        </w:rPr>
        <w:t>3.2.8统计信息</w:t>
      </w:r>
    </w:p>
    <w:p>
      <w:pPr>
        <w:pStyle w:val="7"/>
      </w:pPr>
      <w:r>
        <w:rPr>
          <w:rFonts w:hint="eastAsia"/>
        </w:rPr>
        <w:t>3.2.8.1收入数据表  DHC_WorkLoad</w:t>
      </w:r>
    </w:p>
    <w:p/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7"/>
        <w:gridCol w:w="2551"/>
        <w:gridCol w:w="2399"/>
        <w:gridCol w:w="1245"/>
        <w:gridCol w:w="17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</w:trPr>
        <w:tc>
          <w:tcPr>
            <w:tcW w:w="607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255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字段名称</w:t>
            </w:r>
          </w:p>
        </w:tc>
        <w:tc>
          <w:tcPr>
            <w:tcW w:w="239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说明</w:t>
            </w:r>
          </w:p>
        </w:tc>
        <w:tc>
          <w:tcPr>
            <w:tcW w:w="124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WorkLoad_ARPBL_DR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帐单号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DHC_PatientBill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WorkLoad_BillGrp_DR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帐单大类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ARC_BillGrp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WorkLoad_BillSub_DR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帐单子类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ARC_BillSub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WorkLoad_CasherI_DR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SS_User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WorkLoad_CasherO_DR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SS_User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WorkLoad_DisDate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WorkLoad_DisFlag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WorkLoad_Flag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WorkLoad_FlagDate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结算日期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WorkLoad_FlagTime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Time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WorkLoad_HoldDep_DR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CT_Loc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WorkLoad_HoldDoc_DR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CT_CareProv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13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WorkLoad_HoldFlag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14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WorkLoad_HoldFlagDate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15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WorkLoad_ItemCat_DR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医嘱子类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ARC_ItemCat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16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WorkLoad_ItemOrd_DR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医嘱项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ARC_ItmMast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17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WorkLoad_OEORI_DR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医嘱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OE_OrdItem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18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WorkLoad_OrdDate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医嘱日期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19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WorkLoad_OrdStatus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Multiple Choice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WorkLoad_OrdTime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21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WorkLoad_PAADM_DR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Pa_adm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>指向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Pa_adm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22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WorkLoad_PAPMI_DR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PA_PatMas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23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WorkLoad_PatDep_DR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下医嘱科室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CT_Loc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24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WorkLoad_PatDoc_DR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CT_CareProv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25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WorkLoad_PatWard_DR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病人病区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CT_Loc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26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WorkLoad_Quantity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医嘱数量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27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WorkLoad_RecDep_DR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执行科室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CT_Loc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28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WorkLoad_RecDoc_DR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执行医生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CT_CareProv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29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WorkLoad_ReceiptI_DR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30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WorkLoad_ReceiptO_DR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31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WorkLoad_ResDep_DR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病人科室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CT_Loc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32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WorkLoad_ResDoc_DR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下医嘱医生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CT_CareProv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33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WorkLoad_Rowid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Row ID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34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WorkLoad_StatDate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插入数据日期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35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WorkLoad_StatTime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Time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36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WorkLoad_TarAC_dr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会计分类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DHC_TarAcctCate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37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WorkLoad_TarEC_Dr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核算分类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DHC_TarEMCCate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38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WorkLoad_TarIC_Dr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住院分类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DHC_TarInpatCate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39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WorkLoad_TarItem_DR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收费项目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DHC_TarItem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40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WorkLoad_TarMC_Dr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病案分类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DHC_TarMRCate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41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WorkLoad_TarOut_Dr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门诊分类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DHC_TarOutpatCate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42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WorkLoad_TarSC_Dr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DHC_TarSubCate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43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WorkLoad_TotalPrice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费用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44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WorkLoad_Type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病人类型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Multiple Choice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45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WorkLoad_UnitPrice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单价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46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WorkLoad_UserDep_DR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0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47</w:t>
            </w:r>
          </w:p>
        </w:tc>
        <w:tc>
          <w:tcPr>
            <w:tcW w:w="2551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WorkLoad_User_DR</w:t>
            </w:r>
          </w:p>
        </w:tc>
        <w:tc>
          <w:tcPr>
            <w:tcW w:w="239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24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3.2.8.2挂号基础数据表  DHCWorkRegReport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2794"/>
        <w:gridCol w:w="1939"/>
        <w:gridCol w:w="1113"/>
        <w:gridCol w:w="194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27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字段名称</w:t>
            </w:r>
          </w:p>
        </w:tc>
        <w:tc>
          <w:tcPr>
            <w:tcW w:w="193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说明</w:t>
            </w:r>
          </w:p>
        </w:tc>
        <w:tc>
          <w:tcPr>
            <w:tcW w:w="111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94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WR_Rowid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Rowid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Row id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WR_PAADM_DR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PA_Adm_rowid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WR_SQINV_DR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DHC_Sqinv_rowid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WR_ADMDoc_DR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挂号医生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WR_ADMDEP_DR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所挂科室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WR_ADMReason_DR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病人类型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WR_ADMDate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挂号日期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WR_RegUser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挂号员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WR_RegType_Dr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挂号类别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WR_PAPMI_Dr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WR_AAMT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实际金额总数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WR_Abook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实际病历本费用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13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WR_Areg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实际挂号费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14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WR_Adia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实际诊疗费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15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WR_Status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状态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Multiple Choice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16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WR_HandDate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上交日期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17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WR_Flag1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预约标志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18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WR_Flag2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号别种类标志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19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WR_Flag3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打折标志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 Flag4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按号打折标志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21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WR_Flag5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按金额打折标志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22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WR_text1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预留字段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23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WR_text2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预留字段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24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WR_StatDate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记录插入表日期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25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WR_StatTime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记录插入表时间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Time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26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WR_DateMonFlag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挂号日期月标志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27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WR_SundayServer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周六周日业余服务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28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 AAMTRatio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提成金额（科室）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29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WR_NumberFlag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挂号人次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30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WR_ADMTime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挂号时间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Time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31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WR_CountFlag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挂号次数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32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WR_HolidayServer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节假日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33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WR_Text3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34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WR_Text4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35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WR_ADMSource_DR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病人来源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36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WR_AdmReadm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初复诊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37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WR_AppMethod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预约方式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38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WR_AppFee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预约费用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39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WR_AdmAge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年龄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40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WR_AdmCity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城市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41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WR_AdmCityarea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区域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42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WR_AdmAddress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地址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43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WR_DocAMTRatio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医生提成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44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WR_MedicareFee</w:t>
            </w:r>
          </w:p>
        </w:tc>
        <w:tc>
          <w:tcPr>
            <w:tcW w:w="193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医保卡挂号费用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94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3.2.8.3工作量基础数据表  DHCMRIPDay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9"/>
        <w:gridCol w:w="2515"/>
        <w:gridCol w:w="226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25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字段名称</w:t>
            </w:r>
          </w:p>
        </w:tc>
        <w:tc>
          <w:tcPr>
            <w:tcW w:w="22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说明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MRIP_bednum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实际床数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MRIP_BWRS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病危人数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MRIP_creatdate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创建日期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MRIP_creattime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创建时间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Time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MRIP_creatuser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创建人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暂没用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MRIP_crrs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出院人数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MRIP_date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MRIP_gdbednum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固定床数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MRIP_knzc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科内转出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MRIP_knzr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科内转入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MRIP_loc_dr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病人科室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MRIP_lyrs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原有人数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13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MRIP_PHRS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陪护人数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14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MRIP_QJRS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抢救人数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15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MRIP_qnjc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期内加床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16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MRIP_qnkc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期内空床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17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MRIP_rowid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Row id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18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MRIP_ryrs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入院人数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19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MRIP_subloc_dr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科室子组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暂没用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MRIP_SWRS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死亡人数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21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MRIP_tkzrrs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他科转入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22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MRIP_tyrs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退院人数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23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MRIP_WARD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病人病区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24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MRIP_XYRS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现有（留院）人数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25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MRIP_yydm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年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26</w:t>
            </w:r>
          </w:p>
        </w:tc>
        <w:tc>
          <w:tcPr>
            <w:tcW w:w="251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MRIP_zwtkrs</w:t>
            </w:r>
          </w:p>
        </w:tc>
        <w:tc>
          <w:tcPr>
            <w:tcW w:w="22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转往他科人数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3.2.8.4工作量明细数据表  DHC_MRIPDetail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9"/>
        <w:gridCol w:w="2395"/>
        <w:gridCol w:w="2384"/>
        <w:gridCol w:w="1098"/>
        <w:gridCol w:w="192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239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字段名称</w:t>
            </w:r>
          </w:p>
        </w:tc>
        <w:tc>
          <w:tcPr>
            <w:tcW w:w="238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说明</w:t>
            </w:r>
          </w:p>
        </w:tc>
        <w:tc>
          <w:tcPr>
            <w:tcW w:w="109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92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239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IPDE_MRIPDay_Dr</w:t>
            </w:r>
          </w:p>
        </w:tc>
        <w:tc>
          <w:tcPr>
            <w:tcW w:w="2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DHCMRIPDAY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>表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239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IPDE_PAADM_Dr</w:t>
            </w:r>
          </w:p>
        </w:tc>
        <w:tc>
          <w:tcPr>
            <w:tcW w:w="2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ID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239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IPDE_Rowid</w:t>
            </w:r>
          </w:p>
        </w:tc>
        <w:tc>
          <w:tcPr>
            <w:tcW w:w="2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Row id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Row id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239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IPDE_Type</w:t>
            </w:r>
          </w:p>
        </w:tc>
        <w:tc>
          <w:tcPr>
            <w:tcW w:w="23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09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2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3.2.8.5急诊累计数据表  DHCWLAddReport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2794"/>
        <w:gridCol w:w="1933"/>
        <w:gridCol w:w="1113"/>
        <w:gridCol w:w="19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279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字段名称</w:t>
            </w:r>
          </w:p>
        </w:tc>
        <w:tc>
          <w:tcPr>
            <w:tcW w:w="193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说明</w:t>
            </w:r>
          </w:p>
        </w:tc>
        <w:tc>
          <w:tcPr>
            <w:tcW w:w="111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95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AddReport_Date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AddReport_ECCat_Dr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核算分类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AddReport_FlagPrice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结算费用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AddReport_ItemDr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医嘱项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AddReport_ItemLocFlag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AddReport_LastAddPrice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上期余额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AddReport_MonFlag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月标志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AddReport_NowAddPrice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本期余额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AddReport_OrdPrice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实际发生费用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AddReport_PatLocDr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病人科室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AddReport_PatType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病人类型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Multiple Choice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AddReport_Rowid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Row id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Row id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13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AddReport_StatDate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插入数据日期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14</w:t>
            </w:r>
          </w:p>
        </w:tc>
        <w:tc>
          <w:tcPr>
            <w:tcW w:w="279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AddReport_StatTime</w:t>
            </w:r>
          </w:p>
        </w:tc>
        <w:tc>
          <w:tcPr>
            <w:tcW w:w="19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插入数据时间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Time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3.2.8.6床位维护表  DHC_MRBed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8"/>
        <w:gridCol w:w="3150"/>
        <w:gridCol w:w="1577"/>
        <w:gridCol w:w="1113"/>
        <w:gridCol w:w="195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31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字段名称</w:t>
            </w:r>
          </w:p>
        </w:tc>
        <w:tc>
          <w:tcPr>
            <w:tcW w:w="157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说明</w:t>
            </w:r>
          </w:p>
        </w:tc>
        <w:tc>
          <w:tcPr>
            <w:tcW w:w="111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95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MR_BZNum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备用床位数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MR_Date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MR_GDNum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固定床位数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MR_Loc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科室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CT_Loc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MR_SYNum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实有床数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8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3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MR_Ward</w:t>
            </w:r>
          </w:p>
        </w:tc>
        <w:tc>
          <w:tcPr>
            <w:tcW w:w="157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病区</w:t>
            </w:r>
          </w:p>
        </w:tc>
        <w:tc>
          <w:tcPr>
            <w:tcW w:w="111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195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PAC_Ward</w:t>
            </w:r>
          </w:p>
        </w:tc>
      </w:tr>
    </w:tbl>
    <w:p>
      <w:pPr>
        <w:pStyle w:val="6"/>
      </w:pPr>
      <w:r>
        <w:rPr>
          <w:rFonts w:hint="eastAsia"/>
        </w:rPr>
        <w:t>3.2.9手术麻醉信息</w:t>
      </w:r>
    </w:p>
    <w:p>
      <w:pPr>
        <w:pStyle w:val="7"/>
      </w:pPr>
      <w:r>
        <w:rPr>
          <w:rFonts w:hint="eastAsia"/>
        </w:rPr>
        <w:t>3.2.9.1麻醉表  DHCWL_Anaesthesia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2"/>
        <w:gridCol w:w="1899"/>
        <w:gridCol w:w="1833"/>
        <w:gridCol w:w="908"/>
        <w:gridCol w:w="325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189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字段名称</w:t>
            </w:r>
          </w:p>
        </w:tc>
        <w:tc>
          <w:tcPr>
            <w:tcW w:w="1833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说明</w:t>
            </w:r>
          </w:p>
        </w:tc>
        <w:tc>
          <w:tcPr>
            <w:tcW w:w="9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32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WLAN_PAADM_DR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ADM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PAADM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WLAN_PAPMI_DR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PAPMI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PaPatmas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WLAN_ADMReason_DR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病人身份类型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Pac_AdmReason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WLAN_Type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病人类型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门诊，住院等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)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Multiple Choice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WLAN_PatLoc_DR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病人所在科室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 PatWard 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病人所在病区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WLAN_PatDoc_dr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病人医生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WLAN_Method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麻醉方式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OR_Anaesthesia. ANA_Method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 AnaesthesiaDoc_DR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麻醉医生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OR_Anaesthesia. ANA_Anaesthetist_DR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WLAN_SDate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麻醉开始日期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WLAN_STime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麻醉开始时间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Time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WLAN_EDate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麻醉结束日期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13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WLAN_ETime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麻醉结束时间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Time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14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WLAN_Continuance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手术持续时间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)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15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WLAN_WrDoc_Dr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添记录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(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申请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)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医生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16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WLAN_WrDocDep_Dr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填记录医生所在科室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0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17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WLAN_Cut_DR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切口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MR_Adm（MRADM_DischClassif_Dr-）PAC_DischClassification）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18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WLAN_OperRoom_DR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手术间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DHC_ANOperRoom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19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WLAN_RecLoc_DR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病人接收科室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WLAN_Complication1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术后并发症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OR_AnaestComplications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21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WLAN_Complication2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术后并发症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OR_AnaestComplications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22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 MonitorDevice1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监护设备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ORC_Equipment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23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 MonitorDevice2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监护设备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ORC_Equipment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24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 MonitorDevice3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监护设备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ORC_Equipment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25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 MonitorDevice4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监护设备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4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ORC_Equipment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26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 MonitorDevice5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监护设备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5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ORC_Equipment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27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WLAN_RHBolldType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RH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>血型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指向血型表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ORC_BloodType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28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WLAN_PatHeight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病人身高（单位厘米）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numeric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29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WLAN_PatWeight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病人体重（单位公斤）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numeric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30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WLAN_DeadDate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病人死亡日期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31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WLAN_ToLoc_DR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出室去向科室（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ICU/SICU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）指向表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CT_Loc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CTLOC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32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 Evaluate_DR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DHC_ANPreOperEval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>术前评估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ORC_ASA_ClassPhActiv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33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 Units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手术例数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34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 Price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手术金额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35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WLAN_Counts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手术总数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36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WLAN_BloodAnount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备血量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numeric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37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WLAN_Memo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Text(100)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38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 Anaest _Type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麻醉类型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ORC_AnaestType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39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 Anaest_Complications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麻醉并发症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ORC_Anaest_Complications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40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WLAN_ASA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ASA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>分级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ORC_ASA_ClassPhActiv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41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WLAN_Date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插入数据日期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42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WLAN_Time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插入数据时间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43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_OPER_DR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手术名称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OR_Anaest_Operation（ANAOP_Type_DR-）ORC_Operation）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44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_ICD_DR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icd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MRC_ICDDx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45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_PreopDiag_DR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术前诊断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OR_Anaest_Operation .ANAOP_PreopDiag_DR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46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_PostDiag_DR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术后诊断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47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_DiagFlag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术前术后诊断是否一致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Y/N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48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_BodySite_DR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身体部位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ORC_OperPosition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49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_OPDate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手术日期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OR_Anaest_Operation .ANAOP_OpStartDate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50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_OPTime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手术时间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OR_Anaest_Operation .ANAOP_OpStartTime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51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_OpDoc_DR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手术医生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52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_DocDep_DR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手术医生所在科室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53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 xml:space="preserve"> AssistDoc1_DR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手术助理医生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OR_An_Oper_Assistant（OPAS_Assist_DR-&gt;CT_CareProv）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54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 xml:space="preserve"> AssistDoc2_DR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手术助理医生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OR_An_Oper_Assistant（OPAS_Assist_DR-&gt;CT_CareProv）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55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 xml:space="preserve"> AssistDoc3_DR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手术助理医生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OR_An_Oper_Assistant（OPAS_Assist_DR-&gt;CT_CareProv）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56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_AnFADoc1_DR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助理麻醉医生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OR_An_Oper_Anaest_Assistant（ANASS_CTCP_DR-&gt; CT_CareProv）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57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_AnFADoc2_DR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助理麻醉医生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OR_An_Oper_Anaest_Assistant（ANASS_CTCP_DR-&gt; CT_CareProv）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58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_AnFADoc3_DR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助理麻醉医生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OR_An_Oper_Anaest_Assistant（ANASS_CTCP_DR-&gt; CT_CareProv）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59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_CirNurse1_DR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巡回护士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60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_CirNurse2_DR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巡回护士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61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_ScrNurse1_DR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器械护士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62</w:t>
            </w:r>
          </w:p>
        </w:tc>
        <w:tc>
          <w:tcPr>
            <w:tcW w:w="189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WLAN _ScrNurse2_DR</w:t>
            </w:r>
          </w:p>
        </w:tc>
        <w:tc>
          <w:tcPr>
            <w:tcW w:w="1833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器械护士</w:t>
            </w:r>
          </w:p>
        </w:tc>
        <w:tc>
          <w:tcPr>
            <w:tcW w:w="9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</w:tbl>
    <w:p>
      <w:pPr>
        <w:pStyle w:val="7"/>
      </w:pPr>
      <w:r>
        <w:rPr>
          <w:rFonts w:hint="eastAsia"/>
        </w:rPr>
        <w:t>3.2.9.1手术表 DHCWL_AnOperation</w:t>
      </w:r>
    </w:p>
    <w:tbl>
      <w:tblPr>
        <w:tblStyle w:val="12"/>
        <w:tblW w:w="852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2164"/>
        <w:gridCol w:w="902"/>
        <w:gridCol w:w="1380"/>
        <w:gridCol w:w="33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序号</w:t>
            </w:r>
          </w:p>
        </w:tc>
        <w:tc>
          <w:tcPr>
            <w:tcW w:w="21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字段名称</w:t>
            </w:r>
          </w:p>
        </w:tc>
        <w:tc>
          <w:tcPr>
            <w:tcW w:w="90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说明</w:t>
            </w:r>
          </w:p>
        </w:tc>
        <w:tc>
          <w:tcPr>
            <w:tcW w:w="138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3356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CCCCCC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WLOP_OPER_DR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手术名称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OR_Anaest_Operation（ANAOP_Type_DR-）ORC_Operation）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WLOP_OPER_Type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主次手术标志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Multiple Choice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M\S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WLOP_ICD_DR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icd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关联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MRC_ICDDx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 UnitPrice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单价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WLOP_Units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次数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WLOP_Price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总价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Number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WLOP_PreopDiag_DR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术前诊断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OR_Anaest_Operation .ANAOP_PreopDiag_DR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WLOP_PostDiag_DR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术后诊断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WLOP_DiagFlag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术前术后诊断是否一致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Multiple Choice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Y/N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WLOP_BodySite_DR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身体部位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ORC_OperPosition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WLOP_Date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手术日期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Date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OR_Anaest_Operation .ANAOP_OpStartDate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WLOP_Time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手术时间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Time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OR_Anaest_Operation .ANAOP_OpStartTime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13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WLOP_OpDoc_DR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手术医生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14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WLOP_DocDep_DR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手术医生所在科室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15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 xml:space="preserve"> AssistDoc1_DR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手术助理医生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OR_An_Oper_Assistant（OPAS_Assist_DR-&gt;CT_CareProv）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16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 xml:space="preserve"> AssistDoc2_DR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手术助理医生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OR_An_Oper_Assistant（OPAS_Assist_DR-&gt;CT_CareProv）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17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</w:t>
            </w:r>
            <w:r>
              <w:rPr>
                <w:rFonts w:hint="eastAsia" w:ascii="宋体" w:hAnsi="宋体" w:cs="Times New Roman"/>
                <w:color w:val="000000"/>
                <w:kern w:val="0"/>
                <w:szCs w:val="21"/>
              </w:rPr>
              <w:t xml:space="preserve"> AssistDoc3_DR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手术助理医生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OR_An_Oper_Assistant（OPAS_Assist_DR-&gt;CT_CareProv）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18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WLOP_AnFADoc1_DR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助理麻醉医生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OR_An_Oper_Anaest_Assistant（ANASS_CTCP_DR-&gt; CT_CareProv）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19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WLOP_AnFADoc2_DR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助理麻醉医生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OR_An_Oper_Anaest_Assistant（ANASS_CTCP_DR-&gt; CT_CareProv）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WLOP_AnFADoc3_DR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助理麻醉医生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OR_An_Oper_Anaest_Assistant（ANASS_CTCP_DR-&gt; CT_CareProv）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21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WLOP_CirNurse1_DR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巡回护士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22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WLOP_CirNurse2_DR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巡回护士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Designative Reference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23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WLOP_ScrNurse1_DR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器械护士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2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</w:rPr>
              <w:t>24</w:t>
            </w:r>
          </w:p>
        </w:tc>
        <w:tc>
          <w:tcPr>
            <w:tcW w:w="216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WLOP_ScrNurse2_DR</w:t>
            </w:r>
          </w:p>
        </w:tc>
        <w:tc>
          <w:tcPr>
            <w:tcW w:w="90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器械护士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3356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　</w:t>
            </w:r>
          </w:p>
        </w:tc>
      </w:tr>
    </w:tbl>
    <w:p>
      <w:pPr>
        <w:pStyle w:val="6"/>
      </w:pPr>
      <w:r>
        <w:rPr>
          <w:rFonts w:hint="eastAsia"/>
        </w:rPr>
        <w:t>3.2.10就诊卡管理表</w:t>
      </w:r>
    </w:p>
    <w:p>
      <w:pPr>
        <w:pStyle w:val="7"/>
      </w:pPr>
      <w:r>
        <w:rPr>
          <w:rFonts w:hint="eastAsia"/>
        </w:rPr>
        <w:t>3.2.7.1 卡类型表</w:t>
      </w:r>
      <w:r>
        <w:rPr>
          <w:rFonts w:cs="Times New Roman"/>
        </w:rPr>
        <w:t>DHC_CardTypeDef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CTD_RowID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CTD_Code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卡类型代码</w:t>
            </w: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Text</w:t>
            </w: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No</w:t>
            </w: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CTD_Desc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卡类型描述</w:t>
            </w: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Text</w:t>
            </w: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CTD_Note1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Text</w:t>
            </w: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50</w:t>
            </w: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CTD_Note2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CTD_Note3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12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12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pPr>
        <w:pStyle w:val="7"/>
      </w:pPr>
      <w:r>
        <w:rPr>
          <w:rFonts w:hint="eastAsia"/>
        </w:rPr>
        <w:t>3.2.7.1卡信息表 DHC_Cardref</w:t>
      </w:r>
    </w:p>
    <w:p>
      <w:r>
        <w:rPr>
          <w:rFonts w:hint="eastAsia"/>
        </w:rPr>
        <w:t>Global:^DHCCARD(</w:t>
      </w:r>
      <w:r>
        <w:t>“</w:t>
      </w:r>
      <w:r>
        <w:rPr>
          <w:rFonts w:hint="eastAsia"/>
        </w:rPr>
        <w:t>CF</w:t>
      </w:r>
      <w:r>
        <w:t>”</w:t>
      </w:r>
      <w:r>
        <w:rPr>
          <w:rFonts w:hint="eastAsia"/>
        </w:rPr>
        <w:t>,{CF_RowID}</w:t>
      </w:r>
    </w:p>
    <w:tbl>
      <w:tblPr>
        <w:tblStyle w:val="12"/>
        <w:tblW w:w="8520" w:type="dxa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32"/>
        <w:gridCol w:w="1526"/>
        <w:gridCol w:w="2287"/>
        <w:gridCol w:w="692"/>
        <w:gridCol w:w="554"/>
        <w:gridCol w:w="691"/>
        <w:gridCol w:w="554"/>
        <w:gridCol w:w="158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52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228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CF_RowID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526" w:type="dxa"/>
          </w:tcPr>
          <w:p>
            <w:pPr>
              <w:pStyle w:val="34"/>
              <w:jc w:val="center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CF_AccNo_DR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帐户代码外键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No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说明此卡所挂的帐户(</w:t>
            </w:r>
            <w:r>
              <w:rPr>
                <w:rFonts w:hint="eastAsia"/>
                <w:i/>
                <w:iCs/>
              </w:rPr>
              <w:t>DHC_AccManager</w:t>
            </w:r>
            <w:r>
              <w:rPr>
                <w:rFonts w:hint="eastAsia"/>
                <w:iCs/>
              </w:rPr>
              <w:t>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CF_CardNo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卡号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</w:t>
            </w:r>
            <w:r>
              <w:rPr>
                <w:iCs/>
                <w:kern w:val="2"/>
              </w:rPr>
              <w:t>Security</w:t>
            </w:r>
            <w:r>
              <w:rPr>
                <w:rFonts w:hint="eastAsia"/>
                <w:iCs/>
                <w:kern w:val="2"/>
              </w:rPr>
              <w:t>NO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卡的安全号码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CF_PAPMI_DR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指向PA_PatMas表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CF_IDCardNo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身份证号码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30</w:t>
            </w: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CF_PAPMINo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登记号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30</w:t>
            </w: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CF_Date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发卡日期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CF_Time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发卡时间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CF_User_DR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发卡人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CF_ActiveFlag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有效卡标志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Multi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Normal||N  正常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Suspend||S  挂失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Reclaim||R  回收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Depose||D  作废(此时，不能再次使用)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CF_DateFrom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CF_DateTo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CF_CancleDate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CF_CancleTime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CF_CancleUser_DR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SS_User</w:t>
            </w: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CF_Note1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CF_Note2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CF_Note3</w:t>
            </w: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jc w:val="center"/>
        </w:trPr>
        <w:tc>
          <w:tcPr>
            <w:tcW w:w="63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228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92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91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>
      <w:pPr>
        <w:pStyle w:val="7"/>
      </w:pPr>
      <w:r>
        <w:rPr>
          <w:rFonts w:hint="eastAsia"/>
        </w:rPr>
        <w:t>3.2.7.2卡的状态变化表：DHC_CardStatusChange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539"/>
        <w:gridCol w:w="1619"/>
        <w:gridCol w:w="2070"/>
        <w:gridCol w:w="685"/>
        <w:gridCol w:w="548"/>
        <w:gridCol w:w="685"/>
        <w:gridCol w:w="547"/>
        <w:gridCol w:w="1827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619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2070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CSC_CF_ParRef</w:t>
            </w: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CSC_RowID</w:t>
            </w: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CSC_Sub</w:t>
            </w: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CSC_Date</w:t>
            </w: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状态变化日期</w:t>
            </w: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CSC_Time</w:t>
            </w: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状态变化时间</w:t>
            </w: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CSC_CurStatus</w:t>
            </w: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当前的状态</w:t>
            </w: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Multi</w:t>
            </w: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同上的状态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N||Normal  正常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S||Suspend  挂失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R||Reclaim  回收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D||Depose  作废(此时，不能再次使用)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CSC_User_DR</w:t>
            </w: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操作员</w:t>
            </w: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CSC_ComputerIP</w:t>
            </w: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计算机的IP</w:t>
            </w: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CSC_Note1</w:t>
            </w: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CSC_Note2</w:t>
            </w: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CSC_Note3</w:t>
            </w: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3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619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2070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827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r>
        <w:rPr>
          <w:rFonts w:hint="eastAsia"/>
        </w:rPr>
        <w:t>注意:卡管理表每变化一次，此状态表就写一条记录；记录当时操作的情况</w:t>
      </w:r>
    </w:p>
    <w:p>
      <w:pPr>
        <w:pStyle w:val="7"/>
      </w:pPr>
      <w:r>
        <w:rPr>
          <w:rFonts w:hint="eastAsia"/>
        </w:rPr>
        <w:t>3.2.7.3证件类型：DHC_CredType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471"/>
        <w:gridCol w:w="2681"/>
        <w:gridCol w:w="1345"/>
        <w:gridCol w:w="747"/>
        <w:gridCol w:w="598"/>
        <w:gridCol w:w="747"/>
        <w:gridCol w:w="598"/>
        <w:gridCol w:w="1333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2681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345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2681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CRT_RowID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2681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CRT_Code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证件代码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No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身份证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学生证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军官证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驾照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2681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CRT_Desc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证件类型描述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681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681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>
      <w:pPr>
        <w:rPr>
          <w:i/>
          <w:iCs/>
        </w:rPr>
      </w:pPr>
    </w:p>
    <w:p>
      <w:pPr>
        <w:pStyle w:val="7"/>
      </w:pPr>
      <w:r>
        <w:rPr>
          <w:rFonts w:hint="eastAsia"/>
        </w:rPr>
        <w:t>3.2.7.4卡账户表DHC_AccManager</w:t>
      </w:r>
    </w:p>
    <w:p>
      <w:pPr>
        <w:rPr>
          <w:i/>
          <w:iCs/>
        </w:rPr>
      </w:pPr>
      <w:r>
        <w:rPr>
          <w:rFonts w:hint="eastAsia"/>
        </w:rPr>
        <w:t>Global Name：^</w:t>
      </w:r>
      <w:r>
        <w:t>DHCACD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  <w:iCs/>
        </w:rPr>
        <w:t>AccM</w:t>
      </w:r>
      <w:r>
        <w:t>”</w:t>
      </w:r>
      <w:r>
        <w:rPr>
          <w:rFonts w:hint="eastAsia"/>
        </w:rPr>
        <w:t>,{AccM_RowID})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589"/>
        <w:gridCol w:w="2264"/>
        <w:gridCol w:w="1644"/>
        <w:gridCol w:w="747"/>
        <w:gridCol w:w="748"/>
        <w:gridCol w:w="896"/>
        <w:gridCol w:w="598"/>
        <w:gridCol w:w="103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2264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644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AccM_AccountNo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帐户号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YYYYMMDD+0000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为了与RowID分开，把此帐户号等同于预缴金的流水号。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AccM_PAPMI_DR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登记号RowID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指向Pa_PatMas表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AccM_PAPMINo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登记号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AccM_CardNo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卡号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30</w:t>
            </w: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此卡号与CardManager中的CardNo一致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AccM_OCDate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开户日期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AccM_OCTime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开户时间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AccM_Cuser_DR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开户人员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指向SS_User表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AccM_Balance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帐户余额(预缴金余额)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0</w:t>
            </w: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AccM_WoffDate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销户日期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AccM_WoffTime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销户时间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AccM_Duser_DR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销户人员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指向SS_User表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AccM_PassWord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帐户密码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特指：需要加密，要求有一个算法。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AccM_AccStatus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帐户状态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Mutlti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Normal||N激活(N)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Foot|| F结算(F)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Suspend|| S帐户挂起(S)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AccM_DepPrice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帐户限支/透支额度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患者在就诊时，最低的消费下限（可以支持透支,或限制支付等功能）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AccM_BadPrice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患者结算时产生坏账，给财务报坏账准备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AccM_Type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个人/集体账户标志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Multi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Person||P个人</w:t>
            </w:r>
          </w:p>
          <w:p>
            <w:pPr>
              <w:pStyle w:val="34"/>
              <w:rPr>
                <w:iCs/>
              </w:rPr>
            </w:pPr>
            <w:r>
              <w:rPr>
                <w:iCs/>
              </w:rPr>
              <w:t>Collect||C</w:t>
            </w:r>
            <w:r>
              <w:rPr>
                <w:rFonts w:hint="eastAsia"/>
                <w:iCs/>
              </w:rPr>
              <w:t>集体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AccM_CredType_DR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证件类型指向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</w:rPr>
              <w:t>指向DHC_CredType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19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AccM_CredNo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证件号码，此号码相对于帐户来讲是稳定的；而卡号可能是不稳定的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用来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20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AccM_Note1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21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AccM_Note2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22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AccM_Note3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23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AccM_Note4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24</w:t>
            </w: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AccM_Note5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8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264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3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>
      <w:pPr>
        <w:pStyle w:val="7"/>
      </w:pPr>
      <w:r>
        <w:rPr>
          <w:rFonts w:hint="eastAsia"/>
        </w:rPr>
        <w:t>3.2.7.5预交金流水账：DHC_AccPre</w:t>
      </w:r>
      <w:r>
        <w:t>Deposit</w:t>
      </w:r>
    </w:p>
    <w:p>
      <w:r>
        <w:rPr>
          <w:rFonts w:hint="eastAsia"/>
        </w:rPr>
        <w:t xml:space="preserve">Global Name： </w:t>
      </w:r>
      <w:r>
        <w:t>^DHCACD("Acc</w:t>
      </w:r>
      <w:r>
        <w:rPr>
          <w:rFonts w:hint="eastAsia"/>
        </w:rPr>
        <w:t>M</w:t>
      </w:r>
      <w:r>
        <w:t>",{DHC_AccManager.AccM_RowID},”</w:t>
      </w:r>
      <w:r>
        <w:rPr>
          <w:rFonts w:hint="eastAsia"/>
        </w:rPr>
        <w:t>AccPD</w:t>
      </w:r>
      <w:r>
        <w:t>”{AccPD_Sub})</w:t>
      </w:r>
    </w:p>
    <w:p/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1657"/>
        <w:gridCol w:w="1495"/>
        <w:gridCol w:w="1345"/>
        <w:gridCol w:w="747"/>
        <w:gridCol w:w="748"/>
        <w:gridCol w:w="896"/>
        <w:gridCol w:w="748"/>
        <w:gridCol w:w="88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495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345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AccPD_ParRef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父表</w:t>
            </w:r>
            <w:r>
              <w:rPr>
                <w:rFonts w:hint="eastAsia"/>
              </w:rPr>
              <w:t>DHC_AccManager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AccPD_RowID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 ID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AccPD_Sub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5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color w:val="FF0000"/>
                <w:kern w:val="2"/>
              </w:rPr>
            </w:pPr>
            <w:r>
              <w:rPr>
                <w:rFonts w:hint="eastAsia"/>
                <w:iCs/>
                <w:color w:val="FF0000"/>
                <w:kern w:val="2"/>
              </w:rPr>
              <w:t>AccPD_AccountNo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帐户号(预缴金编号)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(考虑不加在表中)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AccPD_Type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缴款类型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Multi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Pay||P缴款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Refund||R退费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Trans||T转帐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Foot||F结算帐户的缴退款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7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color w:val="FF0000"/>
                <w:kern w:val="2"/>
              </w:rPr>
            </w:pPr>
            <w:r>
              <w:rPr>
                <w:rFonts w:hint="eastAsia"/>
                <w:iCs/>
                <w:color w:val="FF0000"/>
                <w:kern w:val="2"/>
              </w:rPr>
              <w:t>AccPD_Mode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缴款方式(用子表表示)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Number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3</w:t>
            </w: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1现金</w:t>
            </w:r>
          </w:p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2支票</w:t>
            </w:r>
          </w:p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3银行卡</w:t>
            </w:r>
          </w:p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 xml:space="preserve">4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AccPD_PreSum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缴款额度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AccPD_PreDate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缴款日期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AccPD_PreTime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缴款时间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AccPD_User_DR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收款人员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AccPD_BillNum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票据号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AccPD_PDFoot_DR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结算时间外键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</w:rPr>
              <w:t>DHC_AccPFoot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AccPD_Left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帐户余额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AccPD_BackReason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退款原因；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100</w:t>
            </w: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AccPD_Note1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AccPD_Note2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AccPD_Note3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AccPD_Note4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AccPD_Note5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65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495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9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8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>
      <w:pPr>
        <w:pStyle w:val="7"/>
      </w:pPr>
      <w:r>
        <w:rPr>
          <w:rFonts w:hint="eastAsia"/>
        </w:rPr>
        <w:t xml:space="preserve">3.2.7.6卡帐户预交金的支付方式表DHC_AccPrePayMode   </w:t>
      </w:r>
    </w:p>
    <w:p>
      <w:r>
        <w:rPr>
          <w:rFonts w:hint="eastAsia"/>
        </w:rPr>
        <w:t xml:space="preserve">支持：现金/支票/汇票/银行卡  </w:t>
      </w:r>
    </w:p>
    <w:p>
      <w:r>
        <w:t>^DHCACD("Acc</w:t>
      </w:r>
      <w:r>
        <w:rPr>
          <w:rFonts w:hint="eastAsia"/>
        </w:rPr>
        <w:t>M</w:t>
      </w:r>
      <w:r>
        <w:t>",{DHC_AccManager.AccM_RowID},”</w:t>
      </w:r>
      <w:r>
        <w:rPr>
          <w:rFonts w:hint="eastAsia"/>
        </w:rPr>
        <w:t>AccPD</w:t>
      </w:r>
      <w:r>
        <w:t>”{AccPD_Sub}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P</w:t>
      </w:r>
      <w:r>
        <w:t>”</w:t>
      </w:r>
      <w:r>
        <w:rPr>
          <w:rFonts w:hint="eastAsia"/>
        </w:rPr>
        <w:t>{</w:t>
      </w:r>
      <w:r>
        <w:rPr>
          <w:rFonts w:hint="eastAsia"/>
          <w:iCs/>
        </w:rPr>
        <w:t xml:space="preserve"> APPM_Sub</w:t>
      </w:r>
      <w:r>
        <w:rPr>
          <w:rFonts w:hint="eastAsia"/>
        </w:rPr>
        <w:t xml:space="preserve"> }</w:t>
      </w:r>
      <w:r>
        <w:t>)</w:t>
      </w:r>
    </w:p>
    <w:p/>
    <w:p>
      <w:pPr>
        <w:pStyle w:val="7"/>
      </w:pPr>
      <w:r>
        <w:rPr>
          <w:rFonts w:hint="eastAsia"/>
        </w:rPr>
        <w:t>3.2.7.7卡支付流水帐表：DHC_AccPayList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824"/>
        <w:gridCol w:w="2029"/>
        <w:gridCol w:w="1644"/>
        <w:gridCol w:w="747"/>
        <w:gridCol w:w="598"/>
        <w:gridCol w:w="747"/>
        <w:gridCol w:w="598"/>
        <w:gridCol w:w="1333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2029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644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AccPL_ParRef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对应父表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Not Null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</w:pPr>
            <w:r>
              <w:rPr>
                <w:rFonts w:hint="eastAsia"/>
              </w:rPr>
              <w:t>DHC_AccManager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AccPL_RowID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 ID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 ID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AccPL_Sub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AccPL_PAPMI_DR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指向PA_PatMas表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指向此支付额为哪个患者支付的；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对于患者没有账户仍然可以支付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AccPL_InvPrt_DR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门诊结算票据管理的RowID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对应表DHC</w:t>
            </w:r>
            <w:r>
              <w:rPr>
                <w:iCs/>
              </w:rPr>
              <w:t>_</w:t>
            </w:r>
            <w:r>
              <w:rPr>
                <w:rFonts w:hint="eastAsia"/>
                <w:iCs/>
              </w:rPr>
              <w:t>I</w:t>
            </w:r>
            <w:r>
              <w:rPr>
                <w:iCs/>
              </w:rPr>
              <w:t>nvprt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AccPL_PAPMINo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患者的登记号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在PA_PatMas中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AccPL_BillNo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小票号码(此号码可打可不打，决定权在项目)，可以加上审批权来代替这个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与打印出来的票据号一致，格式：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登记号码_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AccPL_User_DR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服务/会计人员RowID，操作此支付的人员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指向SS_User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AccPL_PayDate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卡支付日期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对应账单支付的日期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AccPL_PayTime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卡支付时间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对应账单支付的时间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AccPL_PayNum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支付金额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0</w:t>
            </w: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AccPL_Left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账户余额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AccPL_PayRecLoc_DR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患者支付时，所在的科室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CT_Loc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AccPL_Note1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AccPL_Note2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AccPL_Note3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AccPL_Note4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2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029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r>
        <w:rPr>
          <w:rFonts w:hint="eastAsia"/>
        </w:rPr>
        <w:t>卡支付流水帐：DHC_AccPayList</w:t>
      </w:r>
    </w:p>
    <w:p>
      <w:r>
        <w:rPr>
          <w:rFonts w:hint="eastAsia"/>
        </w:rPr>
        <w:t>Data Master</w:t>
      </w:r>
    </w:p>
    <w:p>
      <w:pPr>
        <w:rPr>
          <w:sz w:val="24"/>
        </w:rPr>
      </w:pPr>
      <w:r>
        <w:t>^DHCACD("Acc</w:t>
      </w:r>
      <w:r>
        <w:rPr>
          <w:rFonts w:hint="eastAsia"/>
        </w:rPr>
        <w:t>M</w:t>
      </w:r>
      <w:r>
        <w:t>",{DHC_AccManager.AccM_RowID},”</w:t>
      </w:r>
      <w:r>
        <w:rPr>
          <w:rFonts w:hint="eastAsia"/>
        </w:rPr>
        <w:t>AccPL</w:t>
      </w:r>
      <w:r>
        <w:t>”{AccPL_Sub})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471"/>
        <w:gridCol w:w="2382"/>
        <w:gridCol w:w="1644"/>
        <w:gridCol w:w="747"/>
        <w:gridCol w:w="598"/>
        <w:gridCol w:w="747"/>
        <w:gridCol w:w="598"/>
        <w:gridCol w:w="1333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2382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644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APPM_AccPD_ParRef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指向预交金表</w:t>
            </w:r>
            <w:r>
              <w:rPr>
                <w:rFonts w:hint="eastAsia"/>
              </w:rPr>
              <w:t>DHC_AccPre</w:t>
            </w:r>
            <w:r>
              <w:t>Deposit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APPM_RowID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APPM_Sub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</w:t>
            </w:r>
            <w:r>
              <w:rPr>
                <w:rFonts w:ascii="宋体" w:hAnsi="宋体"/>
                <w:iCs/>
              </w:rPr>
              <w:t>PayMode_DR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 w:ascii="宋体" w:hAnsi="宋体"/>
                <w:iCs/>
              </w:rPr>
              <w:t>支付方式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 w:ascii="宋体" w:hAnsi="宋体"/>
                <w:iCs/>
              </w:rPr>
              <w:t>指向</w:t>
            </w:r>
            <w:r>
              <w:rPr>
                <w:rFonts w:ascii="宋体" w:hAnsi="宋体"/>
                <w:iCs/>
              </w:rPr>
              <w:t>CT_PayMode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</w:t>
            </w:r>
            <w:r>
              <w:rPr>
                <w:rFonts w:ascii="宋体" w:hAnsi="宋体"/>
                <w:iCs/>
              </w:rPr>
              <w:t>Card_DR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 w:ascii="宋体" w:hAnsi="宋体"/>
                <w:iCs/>
              </w:rPr>
              <w:t>银行卡类型；例如工商卡，龙卡等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指向</w:t>
            </w:r>
            <w:r>
              <w:rPr>
                <w:rFonts w:ascii="宋体" w:hAnsi="宋体"/>
                <w:iCs/>
              </w:rPr>
              <w:t>ARC_BankCardType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 w:ascii="宋体" w:hAnsi="宋体"/>
                <w:iCs/>
              </w:rPr>
              <w:t>工商卡，建行卡，银联等；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</w:t>
            </w:r>
            <w:r>
              <w:rPr>
                <w:iCs/>
                <w:kern w:val="2"/>
              </w:rPr>
              <w:t>CardChequeNo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银行卡，支票等号码(此号码与账户有区别)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APPM_CMBank_DR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支票发行银行/银行卡发行银行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</w:pPr>
            <w:r>
              <w:rPr>
                <w:rFonts w:hint="eastAsia"/>
              </w:rPr>
              <w:t>指向</w:t>
            </w:r>
            <w:r>
              <w:t>CMC_BankMas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APPM_Branch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支付单位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150</w:t>
            </w: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患者所在单位等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APPM_Amt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支付额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APPM_PayAccNO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对方的帐户号(支付的帐号)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</w:t>
            </w:r>
            <w:r>
              <w:rPr>
                <w:rFonts w:hint="eastAsia"/>
              </w:rPr>
              <w:t>ChequeDate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支票日期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APPM_Date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预交金支付日期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APPM_Time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预交金支付时间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APPM_Remark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APPM_Note1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APPM_Note2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APPM_Note3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APPM_Note4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19</w:t>
            </w: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APPM_Note5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471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382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/>
    <w:p>
      <w:pPr>
        <w:pStyle w:val="7"/>
      </w:pPr>
      <w:r>
        <w:rPr>
          <w:rFonts w:hint="eastAsia"/>
        </w:rPr>
        <w:t>3.2.7.8卡支付与预交金结算流水帐对帐：DHC_AccPFoot</w:t>
      </w:r>
    </w:p>
    <w:p>
      <w:r>
        <w:rPr>
          <w:rFonts w:hint="eastAsia"/>
        </w:rPr>
        <w:t>（针对于会计的总账）</w:t>
      </w:r>
    </w:p>
    <w:p>
      <w:r>
        <w:rPr>
          <w:rFonts w:hint="eastAsia"/>
        </w:rPr>
        <w:t xml:space="preserve">Global Name： </w:t>
      </w:r>
      <w:r>
        <w:t>^DHCACD("AccPF",{AccPF_RowID})</w:t>
      </w:r>
    </w:p>
    <w:p/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97"/>
        <w:gridCol w:w="1626"/>
        <w:gridCol w:w="2229"/>
        <w:gridCol w:w="737"/>
        <w:gridCol w:w="590"/>
        <w:gridCol w:w="737"/>
        <w:gridCol w:w="590"/>
        <w:gridCol w:w="131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62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2229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AccPF_RowID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AccPF_Date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本次报表对帐日期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AccPF_Time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本次报表对帐时间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AccPF_User_DR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报表操作人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SS_User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AccPF_LastDate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上次报表对帐日期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AccPF_LastTime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上次报表对帐时间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AccPF_PreLeftSum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前期余额汇总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AccPF_PreSum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收预缴金流水汇总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是财务已结算，此值与出纳本次收预缴款一致。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AccPF_CardPaySum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卡支付流水汇总(是计算的出)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是财务已结算，此值与出纳手中卡消费汇总一致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AccPF_LeftSum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本期余额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此数与出纳手中的预缴金余款一致，总预缴款余额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AccPF_RefundPreSum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退预缴金流水汇总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是财务已结算，此值与出纳本次退/结算预缴款一致。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Note1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Note2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Note3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Note4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Note5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Note6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Note7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19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Note8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20</w:t>
            </w: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Note9</w:t>
            </w: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9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62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2229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pPr>
        <w:pStyle w:val="7"/>
      </w:pPr>
      <w:r>
        <w:rPr>
          <w:rFonts w:hint="eastAsia"/>
        </w:rPr>
        <w:t xml:space="preserve">3.2.7.9卡支付流水帐结算子表：DHC_AccPFootSub  </w:t>
      </w:r>
    </w:p>
    <w:p>
      <w:r>
        <w:rPr>
          <w:rFonts w:hint="eastAsia"/>
        </w:rPr>
        <w:t>（应该是一个平衡的结算账） 对于单个患者的明细帐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706"/>
        <w:gridCol w:w="2296"/>
        <w:gridCol w:w="1495"/>
        <w:gridCol w:w="747"/>
        <w:gridCol w:w="598"/>
        <w:gridCol w:w="747"/>
        <w:gridCol w:w="598"/>
        <w:gridCol w:w="1333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229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495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AccPFS_ParRef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</w:pPr>
            <w:r>
              <w:rPr>
                <w:rFonts w:hint="eastAsia"/>
              </w:rPr>
              <w:t>指向父表DHC_AccPFoot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AccPFS_RowID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AccPFS_Sub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AccPFS_AccM_DR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账户的RowID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</w:t>
            </w:r>
            <w:r>
              <w:rPr>
                <w:iCs/>
              </w:rPr>
              <w:t>DHC_AccManager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AccPFS_PreLeft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前期余额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AccPFS_PrePay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收预缴金之和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AccPFS_CardPay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卡支付之和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AccPFS_CurLeft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本期余额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这几个数值都是计算出来的算法可能比较麻烦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AccPFS_RefundPrePay</w:t>
            </w: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退预缴金之和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70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29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49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pPr>
        <w:pStyle w:val="7"/>
      </w:pPr>
      <w:r>
        <w:rPr>
          <w:rFonts w:hint="eastAsia"/>
        </w:rPr>
        <w:t xml:space="preserve">3.2.7.10预交金结算日报：DHC_AccPDFootLog   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1508"/>
        <w:gridCol w:w="1644"/>
        <w:gridCol w:w="1345"/>
        <w:gridCol w:w="747"/>
        <w:gridCol w:w="598"/>
        <w:gridCol w:w="747"/>
        <w:gridCol w:w="598"/>
        <w:gridCol w:w="1333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644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345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AccPDF_RowID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AccPDF_Date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结算日期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AccPDF_Time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结算时间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AccPDF_User_DR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结算员用户RowID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SS_User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AccPDF_LastDate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上次结算日期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AccPDF_LastTime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上次结算时间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AccPDF_OperUser_DR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收款员用户RowID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SS_User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AccPDF_INSFootUser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财务接收人员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SS_User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AccPDF_INSFootDate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财务接收日期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AccPDF_INSFootTime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财务接收时间</w:t>
            </w: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AccPDF_Note1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AccPDF_Note2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AccPDF_Note3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AccPDF_Note4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AccPDF_footnum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AccPDF_refundnum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AccPDF_footsum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AccPDF_pdsum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AccPDF_refundsum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19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AccPDF_cashsum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20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AccPDF_chequesum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21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AccPDF_othersum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22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AccPDF_rcptstr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23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AccPDF_Other1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24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AccPDF_Other2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25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AccPDF_Other3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26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AccPDF_Other4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27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AccPDF_Other5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28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AccPDF_Other6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29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AccPDF_Other7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30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AccPDF_Other8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31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AccPDF_Other9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32</w:t>
            </w: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AccPDF_Other10</w:t>
            </w: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150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644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345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4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33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/>
    <w:p>
      <w:pPr>
        <w:pStyle w:val="7"/>
      </w:pPr>
      <w:r>
        <w:rPr>
          <w:rFonts w:hint="eastAsia"/>
        </w:rPr>
        <w:t>3.2.7.11账户更改日志表DHC_AccStatusChange</w:t>
      </w:r>
    </w:p>
    <w:p>
      <w:r>
        <w:rPr>
          <w:rFonts w:hint="eastAsia"/>
        </w:rPr>
        <w:t>数据 :</w:t>
      </w:r>
      <w:r>
        <w:t>^DHCACD("AccM",{DHC_AccManager.AccM_RowID},"SC",{AccSC_Sub})</w:t>
      </w:r>
    </w:p>
    <w:p/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812"/>
        <w:gridCol w:w="2413"/>
        <w:gridCol w:w="1327"/>
        <w:gridCol w:w="737"/>
        <w:gridCol w:w="590"/>
        <w:gridCol w:w="737"/>
        <w:gridCol w:w="590"/>
        <w:gridCol w:w="131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241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32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0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AccSC_ParRef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子表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父表</w:t>
            </w:r>
            <w:r>
              <w:rPr>
                <w:rFonts w:hint="eastAsia"/>
              </w:rPr>
              <w:t>DHC_AccManager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AccSC_RowID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AccSC_Sub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AccSC_Ovalue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修改原值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AccSC_Nvalue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修改值(现在的值)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AccSC_Left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账户余额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AccSC_OperDate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操作日期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AccSC_OperTime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操作时间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AccSC_User_DR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操作人员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AccSC_Note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操作说明日志（备注）</w:t>
            </w: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说明文档.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AccSC_Note1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AccSC_Note2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AccSC_Note3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AccSC_Note4</w:t>
            </w: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8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2413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32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73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5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314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/>
    <w:p>
      <w:pPr>
        <w:pStyle w:val="4"/>
        <w:rPr>
          <w:sz w:val="30"/>
        </w:rPr>
      </w:pPr>
      <w:bookmarkStart w:id="3" w:name="_图片：证件（类型代码、类型）"/>
      <w:r>
        <w:rPr>
          <w:rFonts w:hint="eastAsia"/>
          <w:sz w:val="30"/>
        </w:rPr>
        <w:t>其他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4"/>
        <w:gridCol w:w="2545"/>
        <w:gridCol w:w="3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6"/>
                <w:szCs w:val="16"/>
              </w:rPr>
            </w:pPr>
            <w:r>
              <w:rPr>
                <w:rFonts w:hint="eastAsia" w:ascii="宋体" w:hAnsi="宋体" w:cs="宋体"/>
                <w:kern w:val="0"/>
                <w:sz w:val="16"/>
                <w:szCs w:val="16"/>
              </w:rPr>
              <w:t>UDHCJFREBILL.MAC</w:t>
            </w:r>
          </w:p>
        </w:tc>
        <w:tc>
          <w:tcPr>
            <w:tcW w:w="254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6"/>
                <w:szCs w:val="16"/>
              </w:rPr>
            </w:pPr>
            <w:r>
              <w:rPr>
                <w:rFonts w:hint="eastAsia" w:ascii="宋体" w:hAnsi="宋体" w:cs="宋体"/>
                <w:kern w:val="0"/>
                <w:sz w:val="16"/>
                <w:szCs w:val="16"/>
              </w:rPr>
              <w:t>记录重新生成账单的原始账单</w:t>
            </w:r>
          </w:p>
        </w:tc>
        <w:tc>
          <w:tcPr>
            <w:tcW w:w="3373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6"/>
                <w:szCs w:val="16"/>
              </w:rPr>
              <w:t>^DHCBILLDEL(+</w:t>
            </w:r>
            <w:r>
              <w:rPr>
                <w:rFonts w:hint="eastAsia" w:ascii="宋体" w:hAnsi="宋体" w:cs="宋体"/>
                <w:color w:val="0000FF"/>
                <w:kern w:val="0"/>
                <w:sz w:val="16"/>
                <w:szCs w:val="16"/>
              </w:rPr>
              <w:t>$h</w:t>
            </w:r>
            <w:r>
              <w:rPr>
                <w:rFonts w:hint="eastAsia" w:ascii="宋体" w:hAnsi="宋体" w:cs="宋体"/>
                <w:color w:val="000000"/>
                <w:kern w:val="0"/>
                <w:sz w:val="16"/>
                <w:szCs w:val="16"/>
              </w:rPr>
              <w:t>,bill)=adm_</w:t>
            </w:r>
            <w:r>
              <w:rPr>
                <w:rFonts w:hint="eastAsia" w:ascii="宋体" w:hAnsi="宋体" w:cs="宋体"/>
                <w:color w:val="008000"/>
                <w:kern w:val="0"/>
                <w:sz w:val="16"/>
                <w:szCs w:val="16"/>
              </w:rPr>
              <w:t>"^"</w:t>
            </w:r>
            <w:r>
              <w:rPr>
                <w:rFonts w:hint="eastAsia" w:ascii="宋体" w:hAnsi="宋体" w:cs="宋体"/>
                <w:color w:val="000000"/>
                <w:kern w:val="0"/>
                <w:sz w:val="16"/>
                <w:szCs w:val="16"/>
              </w:rPr>
              <w:t>_bill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6"/>
                <w:szCs w:val="16"/>
              </w:rPr>
            </w:pPr>
            <w:r>
              <w:rPr>
                <w:rFonts w:hint="eastAsia" w:ascii="宋体" w:hAnsi="宋体" w:cs="宋体"/>
                <w:kern w:val="0"/>
                <w:sz w:val="16"/>
                <w:szCs w:val="16"/>
              </w:rPr>
              <w:t>UDHCJFREBILL.MAC</w:t>
            </w:r>
          </w:p>
        </w:tc>
        <w:tc>
          <w:tcPr>
            <w:tcW w:w="254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6"/>
                <w:szCs w:val="16"/>
              </w:rPr>
            </w:pPr>
            <w:r>
              <w:rPr>
                <w:rFonts w:hint="eastAsia" w:ascii="宋体" w:hAnsi="宋体" w:cs="宋体"/>
                <w:kern w:val="0"/>
                <w:sz w:val="16"/>
                <w:szCs w:val="16"/>
              </w:rPr>
              <w:t>记录重新生成账单的新产生的账单</w:t>
            </w:r>
          </w:p>
        </w:tc>
        <w:tc>
          <w:tcPr>
            <w:tcW w:w="3373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6"/>
                <w:szCs w:val="16"/>
              </w:rPr>
              <w:t>^DHCBILLDELNEW(bill)=adm_</w:t>
            </w:r>
            <w:r>
              <w:rPr>
                <w:rFonts w:hint="eastAsia" w:ascii="宋体" w:hAnsi="宋体" w:cs="宋体"/>
                <w:color w:val="008000"/>
                <w:kern w:val="0"/>
                <w:sz w:val="16"/>
                <w:szCs w:val="16"/>
              </w:rPr>
              <w:t>"^"</w:t>
            </w:r>
            <w:r>
              <w:rPr>
                <w:rFonts w:hint="eastAsia" w:ascii="宋体" w:hAnsi="宋体" w:cs="宋体"/>
                <w:color w:val="000000"/>
                <w:kern w:val="0"/>
                <w:sz w:val="16"/>
                <w:szCs w:val="16"/>
              </w:rPr>
              <w:t>_bill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6"/>
                <w:szCs w:val="16"/>
              </w:rPr>
            </w:pPr>
            <w:r>
              <w:rPr>
                <w:rFonts w:hint="eastAsia" w:ascii="宋体" w:hAnsi="宋体" w:cs="宋体"/>
                <w:kern w:val="0"/>
                <w:sz w:val="16"/>
                <w:szCs w:val="16"/>
              </w:rPr>
              <w:t>UDHCJFPAY.MAC</w:t>
            </w:r>
          </w:p>
        </w:tc>
        <w:tc>
          <w:tcPr>
            <w:tcW w:w="254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6"/>
                <w:szCs w:val="16"/>
              </w:rPr>
            </w:pPr>
            <w:r>
              <w:rPr>
                <w:rFonts w:hint="eastAsia" w:ascii="宋体" w:hAnsi="宋体" w:cs="宋体"/>
                <w:kern w:val="0"/>
                <w:sz w:val="16"/>
                <w:szCs w:val="16"/>
              </w:rPr>
              <w:t>记录账单结算时的押金的rowid,以便红冲后能够找到押金的明细，否则取消结算后对应的押金的明细的账单号取消，找不到对应的押金明细</w:t>
            </w:r>
          </w:p>
        </w:tc>
        <w:tc>
          <w:tcPr>
            <w:tcW w:w="3373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6"/>
                <w:szCs w:val="16"/>
              </w:rPr>
              <w:t>^DHCJFDepositRowID(</w:t>
            </w:r>
            <w:r>
              <w:rPr>
                <w:rFonts w:hint="eastAsia" w:ascii="宋体" w:hAnsi="宋体" w:cs="宋体"/>
                <w:color w:val="008000"/>
                <w:kern w:val="0"/>
                <w:sz w:val="16"/>
                <w:szCs w:val="16"/>
              </w:rPr>
              <w:t>"ZYJF"</w:t>
            </w:r>
            <w:r>
              <w:rPr>
                <w:rFonts w:hint="eastAsia" w:ascii="宋体" w:hAnsi="宋体" w:cs="宋体"/>
                <w:color w:val="000000"/>
                <w:kern w:val="0"/>
                <w:sz w:val="16"/>
                <w:szCs w:val="16"/>
              </w:rPr>
              <w:t>,billno)=yjrowid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6"/>
                <w:szCs w:val="16"/>
              </w:rPr>
            </w:pPr>
            <w:r>
              <w:rPr>
                <w:rFonts w:hint="eastAsia" w:ascii="宋体" w:hAnsi="宋体" w:cs="宋体"/>
                <w:kern w:val="0"/>
                <w:sz w:val="16"/>
                <w:szCs w:val="16"/>
              </w:rPr>
              <w:t>UDHCJFPBCANCEL.MAC</w:t>
            </w:r>
          </w:p>
        </w:tc>
        <w:tc>
          <w:tcPr>
            <w:tcW w:w="254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6"/>
                <w:szCs w:val="16"/>
              </w:rPr>
            </w:pPr>
            <w:r>
              <w:rPr>
                <w:rFonts w:hint="eastAsia" w:ascii="宋体" w:hAnsi="宋体" w:cs="宋体"/>
                <w:kern w:val="0"/>
                <w:sz w:val="16"/>
                <w:szCs w:val="16"/>
              </w:rPr>
              <w:t>记录红冲的押金的rowid</w:t>
            </w:r>
          </w:p>
        </w:tc>
        <w:tc>
          <w:tcPr>
            <w:tcW w:w="3373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16"/>
                <w:szCs w:val="16"/>
              </w:rPr>
              <w:t>^DHCJFDepositRowID(</w:t>
            </w:r>
            <w:r>
              <w:rPr>
                <w:rFonts w:hint="eastAsia" w:ascii="宋体" w:hAnsi="宋体" w:cs="宋体"/>
                <w:color w:val="008000"/>
                <w:kern w:val="0"/>
                <w:sz w:val="16"/>
                <w:szCs w:val="16"/>
              </w:rPr>
              <w:t>"ZYJF"</w:t>
            </w:r>
            <w:r>
              <w:rPr>
                <w:rFonts w:hint="eastAsia" w:ascii="宋体" w:hAnsi="宋体" w:cs="宋体"/>
                <w:color w:val="000000"/>
                <w:kern w:val="0"/>
                <w:sz w:val="16"/>
                <w:szCs w:val="16"/>
              </w:rPr>
              <w:t>,RedBill)=yjrowid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04" w:type="dxa"/>
          </w:tcPr>
          <w:p/>
        </w:tc>
        <w:tc>
          <w:tcPr>
            <w:tcW w:w="2545" w:type="dxa"/>
          </w:tcPr>
          <w:p/>
        </w:tc>
        <w:tc>
          <w:tcPr>
            <w:tcW w:w="3373" w:type="dxa"/>
          </w:tcPr>
          <w:p/>
        </w:tc>
      </w:tr>
    </w:tbl>
    <w:p>
      <w:pPr>
        <w:pStyle w:val="5"/>
      </w:pPr>
      <w:r>
        <w:rPr>
          <w:rFonts w:hint="eastAsia"/>
        </w:rPr>
        <w:t>收费员与计算机关联表（为实现上海东方医院发票绑定到电脑添加此表）</w:t>
      </w:r>
      <w:r>
        <w:t>Dhcjfuserlinkcomputer</w:t>
      </w:r>
      <w:r>
        <w:rPr>
          <w:rFonts w:hint="eastAsia"/>
        </w:rPr>
        <w:t xml:space="preserve"> (</w:t>
      </w:r>
      <w:r>
        <w:t>^DHCJFULC("ULC",0,{ULC_Rowid})</w:t>
      </w:r>
      <w:r>
        <w:rPr>
          <w:rFonts w:hint="eastAsia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  <w:r>
              <w:t xml:space="preserve">ULC_Rowid </w:t>
            </w:r>
          </w:p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  <w:r>
              <w:t>ULC_UserDr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收款员Dr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SS_User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  <w:r>
              <w:t>ULC_ComputerDr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计算机Dr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临时使用Global保存计算机信息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  <w:r>
              <w:t>ULC_GroupDr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安全组Dr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SS_Group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  <w:r>
              <w:t>ULC_Flag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发票或押金标志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I:发票，D:押金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  <w:r>
              <w:t>ULC_Comment1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备用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  <w:r>
              <w:t>ULC_Comment2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备用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t>ULC_Comment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备用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r>
              <w:rPr>
                <w:rFonts w:hint="eastAsia"/>
              </w:rPr>
              <w:t>ULC_Comment4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备用</w:t>
            </w:r>
          </w:p>
        </w:tc>
        <w:tc>
          <w:tcPr>
            <w:tcW w:w="284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/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/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</w:tr>
    </w:tbl>
    <w:p/>
    <w:p>
      <w:pPr>
        <w:pStyle w:val="5"/>
      </w:pPr>
      <w:r>
        <w:rPr>
          <w:rFonts w:hint="eastAsia"/>
        </w:rPr>
        <w:t>计算机维护表(发票与计算机绑定时用)</w:t>
      </w:r>
      <w:r>
        <w:t>dhc_jfcomputer</w:t>
      </w:r>
      <w:r>
        <w:rPr>
          <w:rFonts w:hint="eastAsia"/>
        </w:rPr>
        <w:t>（</w:t>
      </w:r>
      <w:r>
        <w:t>^DHCJFPC({DHC_JFPCRowid})</w:t>
      </w:r>
      <w:r>
        <w:rPr>
          <w:rFonts w:hint="eastAsia"/>
        </w:rPr>
        <w:t>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  <w:r>
              <w:t>DHC_JFPCRowid</w:t>
            </w:r>
          </w:p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  <w:r>
              <w:t>DHC_JFPCCode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CODE</w:t>
            </w:r>
          </w:p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  <w:r>
              <w:t>DHC_JFPCDesc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  <w:r>
              <w:t>DHC_JFPCComent1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备用</w:t>
            </w:r>
          </w:p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  <w:r>
              <w:t>DHC_JFPCComent2</w:t>
            </w:r>
          </w:p>
        </w:tc>
        <w:tc>
          <w:tcPr>
            <w:tcW w:w="2841" w:type="dxa"/>
          </w:tcPr>
          <w:p>
            <w:r>
              <w:rPr>
                <w:rFonts w:hint="eastAsia"/>
              </w:rPr>
              <w:t>备用</w:t>
            </w:r>
          </w:p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color w:val="FF0000"/>
              </w:rPr>
            </w:pPr>
          </w:p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  <w:tc>
          <w:tcPr>
            <w:tcW w:w="2841" w:type="dxa"/>
          </w:tcPr>
          <w:p>
            <w:pPr>
              <w:rPr>
                <w:color w:val="FF0000"/>
              </w:rPr>
            </w:pPr>
          </w:p>
        </w:tc>
      </w:tr>
    </w:tbl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DHC</w:t>
      </w:r>
      <w:r>
        <w:rPr>
          <w:rFonts w:hint="eastAsia"/>
          <w:color w:val="FF0000"/>
        </w:rPr>
        <w:t>_</w:t>
      </w:r>
      <w:r>
        <w:rPr>
          <w:color w:val="FF0000"/>
        </w:rPr>
        <w:t>CurrentHospital</w:t>
      </w:r>
      <w:r>
        <w:rPr>
          <w:rFonts w:hint="eastAsia"/>
          <w:color w:val="FF0000"/>
        </w:rPr>
        <w:t xml:space="preserve">  医院代码表</w:t>
      </w:r>
    </w:p>
    <w:p>
      <w:pPr>
        <w:rPr>
          <w:color w:val="FF0000"/>
        </w:rPr>
      </w:pPr>
      <w:r>
        <w:rPr>
          <w:color w:val="FF0000"/>
        </w:rPr>
        <w:t>^DHCJFConfig</w:t>
      </w:r>
      <w:r>
        <w:rPr>
          <w:rFonts w:hint="eastAsia"/>
          <w:color w:val="FF0000"/>
        </w:rPr>
        <w:t xml:space="preserve">       记录住院业务参数的globe。</w:t>
      </w:r>
    </w:p>
    <w:p>
      <w:pPr>
        <w:pStyle w:val="4"/>
        <w:rPr>
          <w:sz w:val="30"/>
        </w:rPr>
      </w:pPr>
    </w:p>
    <w:p>
      <w:pPr>
        <w:pStyle w:val="5"/>
      </w:pPr>
      <w:r>
        <w:rPr>
          <w:rFonts w:hint="eastAsia"/>
        </w:rPr>
        <w:t>货币与汇率表CT_Currency 货币(父)^CT("CUR",{CTCUR_RowId})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094"/>
        <w:gridCol w:w="868"/>
        <w:gridCol w:w="1929"/>
        <w:gridCol w:w="500"/>
        <w:gridCol w:w="2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CTCUR_Code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CTCUR_Desc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CTCUR_ExchangeRate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CTCUR_DecimalChar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CTCUR_TaxAmt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</w:tbl>
    <w:p>
      <w:pPr>
        <w:pStyle w:val="4"/>
        <w:rPr>
          <w:sz w:val="30"/>
        </w:rPr>
      </w:pPr>
    </w:p>
    <w:p>
      <w:pPr>
        <w:pStyle w:val="5"/>
        <w:jc w:val="left"/>
      </w:pPr>
      <w:r>
        <w:rPr>
          <w:rFonts w:hint="eastAsia"/>
        </w:rPr>
        <w:t>CT_ExChgRate 汇率(子)</w:t>
      </w:r>
    </w:p>
    <w:p>
      <w:pPr>
        <w:pStyle w:val="5"/>
        <w:jc w:val="left"/>
      </w:pPr>
      <w:r>
        <w:rPr>
          <w:rFonts w:hint="eastAsia"/>
        </w:rPr>
        <w:t>^CT("CUR",{CT_Currency.CTCUR_RowId},"EXC",{CTEXC_ChildSub})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094"/>
        <w:gridCol w:w="868"/>
        <w:gridCol w:w="1929"/>
        <w:gridCol w:w="500"/>
        <w:gridCol w:w="2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CTEXC_CTFP_DR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CTEXC_Rate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CTEXC_Date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</w:tbl>
    <w:p/>
    <w:p/>
    <w:p/>
    <w:p>
      <w:bookmarkStart w:id="4" w:name="_5.票据结算表：DHC_INVPRTReports"/>
      <w:r>
        <w:rPr>
          <w:rFonts w:hint="eastAsia" w:ascii="Cambria" w:hAnsi="Cambria"/>
          <w:b/>
          <w:bCs/>
          <w:sz w:val="28"/>
          <w:szCs w:val="28"/>
        </w:rPr>
        <w:t xml:space="preserve">票据结算表：DHC_INVPRTReports(^DHCOPInsFoot)   </w:t>
      </w:r>
      <w:r>
        <w:rPr>
          <w:rFonts w:hint="eastAsia"/>
        </w:rPr>
        <w:t xml:space="preserve"> </w:t>
      </w:r>
    </w:p>
    <w:bookmarkEnd w:id="4"/>
    <w:p>
      <w:r>
        <w:rPr>
          <w:rFonts w:hint="eastAsia"/>
        </w:rPr>
        <w:t>在此表的基础上实现财务人员的结算；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20"/>
        <w:gridCol w:w="1525"/>
        <w:gridCol w:w="1155"/>
        <w:gridCol w:w="925"/>
        <w:gridCol w:w="746"/>
        <w:gridCol w:w="1118"/>
        <w:gridCol w:w="243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20" w:type="dxa"/>
            <w:shd w:val="clear" w:color="auto" w:fill="BFBFBF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525" w:type="dxa"/>
            <w:shd w:val="clear" w:color="auto" w:fill="BFBFBF"/>
          </w:tcPr>
          <w:p>
            <w:r>
              <w:rPr>
                <w:rFonts w:hint="eastAsia"/>
              </w:rPr>
              <w:t>数据项</w:t>
            </w:r>
          </w:p>
        </w:tc>
        <w:tc>
          <w:tcPr>
            <w:tcW w:w="1155" w:type="dxa"/>
            <w:shd w:val="clear" w:color="auto" w:fill="BFBFBF"/>
          </w:tcPr>
          <w:p>
            <w:r>
              <w:rPr>
                <w:rFonts w:hint="eastAsia"/>
              </w:rPr>
              <w:t>业务含义</w:t>
            </w:r>
          </w:p>
        </w:tc>
        <w:tc>
          <w:tcPr>
            <w:tcW w:w="925" w:type="dxa"/>
            <w:tcBorders>
              <w:right w:val="single" w:color="auto" w:sz="4" w:space="0"/>
            </w:tcBorders>
            <w:shd w:val="clear" w:color="auto" w:fill="BFBFBF"/>
          </w:tcPr>
          <w:p/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长度</w:t>
            </w: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可否为空</w:t>
            </w:r>
          </w:p>
        </w:tc>
        <w:tc>
          <w:tcPr>
            <w:tcW w:w="2431" w:type="dxa"/>
            <w:tcBorders>
              <w:lef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HIS_RowID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表的RowID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HIS_Date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操作员结算日期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Date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HIS_Time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操作员结算时间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Time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HIS_StartDate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结算开始日期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Date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HIS_StartTime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结算开始时间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Time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HIS_EndDate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结算结束日期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Date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可能与操作员结算日期一致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6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HIS_EndTime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结算结束时间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Time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7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HIS_Amount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结算费用总额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应收费用总额，对于有卡支付的项目；=现金支付票据金额+卡支付票据金额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8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HIS_User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操作员RowID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9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票据数量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打印的票据数量（这里面包括收款员自己作废的票据）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10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HIS_RcptNO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票据号码段文本描述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11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HIS_Confirm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12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HIS_Collect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13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HIS_INSFootDate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财务人员结算日期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Date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在积水潭一定要增加这个功能，财务提供总体的结算功能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14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HIS_INSFootTime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财务人员结算时间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Time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15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HIS_INSFootUser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财务结算人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16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HIS_PatSum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应缴费用总额,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这个是患者结算时，交给操作员的费用总额,  实收费用;  不包括医保的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患者实缴金额=门诊收费金额+预交金支付金额+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17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HIS_CashNum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/>
              </w:rPr>
              <w:t>现金张数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对于DHC_INVPRT表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18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HIS_CashSum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现金金额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对于DHC_INVPRT表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19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HIS_CheckNum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支票张数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对于DHC_INVPRT表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20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HIS_CheckSum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支票金额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对于DHC_INVPRT表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21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HIS_RefundNum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红冲张数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对于DHC_INVPRT表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22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HIS_RefundSum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红冲金额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对于DHC_INVPRT表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23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HIS_ParkNum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作废张数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对于DHC_INVPRT表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24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HIS_ParkSum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作废金额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对于DHC_INVPRT表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25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HIS_ParkINVInfo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作废票据信息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对于DHC_INVPRT表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26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HIS_RefundINVInfo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红冲票据信息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对于DHC_INVPRT表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27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HIS_OterPayNum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除了现金支票之外支付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为其他支付方式的备留字段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28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HIS_OterPaySum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29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HIS_INVRoundSum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作为分币误差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30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HIS_YBSum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医保支付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对于DHC_INVPRT表的医保支付字段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31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HIS_CardNum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32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33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HIS_CardYBSum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卡支付中的医保支付总额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34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HIS_CardRefNum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卡支付红冲张数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35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HIS_CardRefSum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卡支付票据红冲金额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36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HIS_CardYBRefSum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卡支付中医保退费总额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37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HIS_CardCashRefSum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卡支付红冲退现金额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38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HIS_CardParkNum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卡支付作废张数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39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HIS_CardParkSum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卡支付作废票据总额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40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HIS_CardYBParkSum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卡支付中医保退费总额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41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HIS_CardCashParkSum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卡支付中退费退现金总额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42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HIS_CardParkINVInfo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卡支付作废票据信息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43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HIS_CardRefundINVInfo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卡支付红冲票据信息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对于DHC_AccPayINV表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44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HIS_Note1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45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HIS_Note2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46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HIS_Note3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47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HIS_Note4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48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HIS_Note5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49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HIS_Note6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50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HIS_Note7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51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HIS_Note8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52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HIS_Note9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53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HIS_Note10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54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HIS_Note11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55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HIS_Note12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</w:tbl>
    <w:p>
      <w:r>
        <w:rPr>
          <w:rFonts w:hint="eastAsia"/>
        </w:rPr>
        <w:t>Index</w:t>
      </w:r>
    </w:p>
    <w:p>
      <w:pPr>
        <w:rPr>
          <w:rFonts w:ascii="宋体" w:hAnsi="宋体"/>
          <w:iCs/>
        </w:rPr>
      </w:pPr>
      <w:r>
        <w:rPr>
          <w:rFonts w:hint="eastAsia"/>
        </w:rPr>
        <w:tab/>
      </w:r>
      <w:r>
        <w:rPr>
          <w:rFonts w:hint="eastAsia"/>
        </w:rPr>
        <w:t xml:space="preserve">Index </w:t>
      </w:r>
      <w:r>
        <w:rPr>
          <w:rFonts w:hint="eastAsia" w:ascii="宋体" w:hAnsi="宋体"/>
          <w:iCs/>
        </w:rPr>
        <w:t>INSFootDate</w:t>
      </w:r>
    </w:p>
    <w:p>
      <w:r>
        <w:t>^DHCOPInsFootI</w:t>
      </w:r>
    </w:p>
    <w:p/>
    <w:p/>
    <w:p>
      <w:r>
        <w:rPr>
          <w:rFonts w:hint="eastAsia"/>
        </w:rPr>
        <w:t>合肥项目中字段转换：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20"/>
        <w:gridCol w:w="1525"/>
        <w:gridCol w:w="3135"/>
        <w:gridCol w:w="660"/>
        <w:gridCol w:w="660"/>
        <w:gridCol w:w="495"/>
        <w:gridCol w:w="1425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44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HIS_Note1</w:t>
            </w:r>
          </w:p>
        </w:tc>
        <w:tc>
          <w:tcPr>
            <w:tcW w:w="313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-&gt;</w:t>
            </w:r>
            <w:r>
              <w:rPr>
                <w:color w:val="008000"/>
              </w:rPr>
              <w:t>HIS_CPPNum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49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425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45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HIS_Note2</w:t>
            </w:r>
          </w:p>
        </w:tc>
        <w:tc>
          <w:tcPr>
            <w:tcW w:w="313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-&gt;</w:t>
            </w:r>
            <w:r>
              <w:rPr>
                <w:color w:val="008000"/>
              </w:rPr>
              <w:t>HIS_CPPSum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49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425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46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HIS_Note3</w:t>
            </w:r>
          </w:p>
        </w:tc>
        <w:tc>
          <w:tcPr>
            <w:tcW w:w="313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/>
                <w:color w:val="008000"/>
              </w:rPr>
              <w:t>-&gt;</w:t>
            </w:r>
            <w:r>
              <w:rPr>
                <w:color w:val="008000"/>
              </w:rPr>
              <w:t>HIS_GetTotal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49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425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47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HIS_Note4</w:t>
            </w:r>
          </w:p>
        </w:tc>
        <w:tc>
          <w:tcPr>
            <w:tcW w:w="313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/>
                <w:color w:val="008000"/>
              </w:rPr>
              <w:t>-&gt;</w:t>
            </w:r>
            <w:r>
              <w:rPr>
                <w:color w:val="008000"/>
              </w:rPr>
              <w:t>HIS_GiveTotal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49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425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48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HIS_Note5</w:t>
            </w:r>
          </w:p>
        </w:tc>
        <w:tc>
          <w:tcPr>
            <w:tcW w:w="313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-&gt;</w:t>
            </w:r>
            <w:r>
              <w:rPr>
                <w:color w:val="008000"/>
              </w:rPr>
              <w:t>HIS_CashTotal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49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425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49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HIS_Note6</w:t>
            </w:r>
          </w:p>
        </w:tc>
        <w:tc>
          <w:tcPr>
            <w:tcW w:w="313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-&gt;</w:t>
            </w:r>
            <w:r>
              <w:rPr>
                <w:color w:val="008000"/>
              </w:rPr>
              <w:t>HIS_CheckTotal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49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425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50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HIS_Note7</w:t>
            </w:r>
          </w:p>
        </w:tc>
        <w:tc>
          <w:tcPr>
            <w:tcW w:w="313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/>
                <w:color w:val="008000"/>
              </w:rPr>
              <w:t>-&gt;</w:t>
            </w:r>
            <w:r>
              <w:rPr>
                <w:color w:val="008000"/>
              </w:rPr>
              <w:t>HIS_OtherTotal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49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425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51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HIS_Note8</w:t>
            </w:r>
          </w:p>
        </w:tc>
        <w:tc>
          <w:tcPr>
            <w:tcW w:w="313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49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425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52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HIS_Note9</w:t>
            </w:r>
          </w:p>
        </w:tc>
        <w:tc>
          <w:tcPr>
            <w:tcW w:w="313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49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425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53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HIS_Note10</w:t>
            </w:r>
          </w:p>
        </w:tc>
        <w:tc>
          <w:tcPr>
            <w:tcW w:w="313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49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425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54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HIS_Note11</w:t>
            </w:r>
          </w:p>
        </w:tc>
        <w:tc>
          <w:tcPr>
            <w:tcW w:w="313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49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425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55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HIS_Note12</w:t>
            </w:r>
          </w:p>
        </w:tc>
        <w:tc>
          <w:tcPr>
            <w:tcW w:w="313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495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425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</w:tbl>
    <w:p/>
    <w:p>
      <w:pPr>
        <w:rPr>
          <w:rFonts w:ascii="Cambria" w:hAnsi="Cambria"/>
          <w:b/>
          <w:bCs/>
          <w:sz w:val="28"/>
          <w:szCs w:val="28"/>
        </w:rPr>
      </w:pPr>
      <w:r>
        <w:rPr>
          <w:rFonts w:hint="eastAsia" w:ascii="Cambria" w:hAnsi="Cambria"/>
          <w:b/>
          <w:bCs/>
          <w:sz w:val="28"/>
          <w:szCs w:val="28"/>
        </w:rPr>
        <w:t xml:space="preserve">票据结算表：DHC_INVPRTReportsSub (^DHCOPInsFoot)   </w:t>
      </w:r>
    </w:p>
    <w:p>
      <w:pPr>
        <w:rPr>
          <w:szCs w:val="21"/>
        </w:rPr>
      </w:pPr>
      <w:r>
        <w:rPr>
          <w:rFonts w:hint="eastAsia"/>
          <w:szCs w:val="21"/>
        </w:rPr>
        <w:t>添加门诊收费子类；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20"/>
        <w:gridCol w:w="1525"/>
        <w:gridCol w:w="1155"/>
        <w:gridCol w:w="925"/>
        <w:gridCol w:w="746"/>
        <w:gridCol w:w="1118"/>
        <w:gridCol w:w="243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20" w:type="dxa"/>
            <w:shd w:val="clear" w:color="auto" w:fill="BFBFBF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525" w:type="dxa"/>
            <w:shd w:val="clear" w:color="auto" w:fill="BFBFBF"/>
          </w:tcPr>
          <w:p>
            <w:r>
              <w:rPr>
                <w:rFonts w:hint="eastAsia"/>
              </w:rPr>
              <w:t>数据项</w:t>
            </w:r>
          </w:p>
        </w:tc>
        <w:tc>
          <w:tcPr>
            <w:tcW w:w="1155" w:type="dxa"/>
            <w:shd w:val="clear" w:color="auto" w:fill="BFBFBF"/>
          </w:tcPr>
          <w:p>
            <w:r>
              <w:rPr>
                <w:rFonts w:hint="eastAsia"/>
              </w:rPr>
              <w:t>业务含义</w:t>
            </w:r>
          </w:p>
        </w:tc>
        <w:tc>
          <w:tcPr>
            <w:tcW w:w="925" w:type="dxa"/>
            <w:tcBorders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长度</w:t>
            </w: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可否为空</w:t>
            </w:r>
          </w:p>
        </w:tc>
        <w:tc>
          <w:tcPr>
            <w:tcW w:w="2431" w:type="dxa"/>
            <w:tcBorders>
              <w:lef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HisSub_ParRef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指向父表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RowID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HisSub_Cat_DR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</w:t>
            </w:r>
            <w:r>
              <w:rPr>
                <w:rFonts w:ascii="宋体" w:hAnsi="宋体" w:eastAsia="宋体"/>
                <w:iCs/>
              </w:rPr>
              <w:t>DHC_TarOC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HisSub_Acount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票据金额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</w:tbl>
    <w:p>
      <w:pPr>
        <w:pStyle w:val="5"/>
      </w:pPr>
      <w:r>
        <w:rPr>
          <w:rFonts w:hint="eastAsia"/>
        </w:rPr>
        <w:t>票据结算表：</w:t>
      </w:r>
      <w:r>
        <w:t>DHC_INVPRTReports</w:t>
      </w:r>
      <w:r>
        <w:rPr>
          <w:rFonts w:hint="eastAsia"/>
        </w:rPr>
        <w:t>Paymode</w:t>
      </w:r>
    </w:p>
    <w:p>
      <w:r>
        <w:rPr>
          <w:rFonts w:hint="eastAsia"/>
        </w:rPr>
        <w:t>添加门诊收费子类；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20"/>
        <w:gridCol w:w="2020"/>
        <w:gridCol w:w="1980"/>
        <w:gridCol w:w="660"/>
        <w:gridCol w:w="660"/>
        <w:gridCol w:w="990"/>
        <w:gridCol w:w="1590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20" w:type="dxa"/>
            <w:shd w:val="clear" w:color="auto" w:fill="BFBFBF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020" w:type="dxa"/>
            <w:shd w:val="clear" w:color="auto" w:fill="BFBFBF"/>
          </w:tcPr>
          <w:p>
            <w:r>
              <w:rPr>
                <w:rFonts w:hint="eastAsia"/>
              </w:rPr>
              <w:t>数据项</w:t>
            </w:r>
          </w:p>
        </w:tc>
        <w:tc>
          <w:tcPr>
            <w:tcW w:w="1980" w:type="dxa"/>
            <w:shd w:val="clear" w:color="auto" w:fill="BFBFBF"/>
          </w:tcPr>
          <w:p>
            <w:r>
              <w:rPr>
                <w:rFonts w:hint="eastAsia"/>
              </w:rPr>
              <w:t>业务含义</w:t>
            </w:r>
          </w:p>
        </w:tc>
        <w:tc>
          <w:tcPr>
            <w:tcW w:w="660" w:type="dxa"/>
            <w:tcBorders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长度</w:t>
            </w: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可否为空</w:t>
            </w:r>
          </w:p>
        </w:tc>
        <w:tc>
          <w:tcPr>
            <w:tcW w:w="1590" w:type="dxa"/>
            <w:tcBorders>
              <w:lef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HisPay_ParRef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指向父表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RowID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HisPay_RowID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</w:t>
            </w:r>
            <w:r>
              <w:rPr>
                <w:rFonts w:ascii="宋体" w:hAnsi="宋体" w:eastAsia="宋体"/>
                <w:iCs/>
              </w:rPr>
              <w:t>DHC_TarOC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HisPay_ChildSub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票据金额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HisPay_Acount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收费金额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HisPay_Paymode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支付模式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6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HisPay_Refund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退票据数量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7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HisPay_Refundsum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退费金额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8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HisPay_num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收费数量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9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HisPay_PRDGetNum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收预交金笔数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10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HisPay_PRDGetSum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收预交金金额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11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HisPay_PRDParkNum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退预交金笔数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12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HisPay_PRDParkSum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退预交金金额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13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HisPay_StrikRefSum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票据红冲  退费金额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14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HisPay_StrikRefNum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票据红冲 退费数量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15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HisPay_StrikGetSum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票据红冲 出的新的票据金额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特殊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16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HisPay_StrikGetNum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票据红冲 出的新的票据数量</w:t>
            </w: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特殊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17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HisPay_Note</w:t>
            </w:r>
            <w:r>
              <w:rPr>
                <w:rFonts w:hint="eastAsia" w:ascii="宋体" w:hAnsi="宋体"/>
                <w:iCs/>
              </w:rPr>
              <w:t>9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18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HisPay_Note</w:t>
            </w:r>
            <w:r>
              <w:rPr>
                <w:rFonts w:hint="eastAsia" w:ascii="宋体" w:hAnsi="宋体"/>
                <w:iCs/>
              </w:rPr>
              <w:t>10</w:t>
            </w: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19</w:t>
            </w: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0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980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660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6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990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590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</w:tbl>
    <w:p/>
    <w:p/>
    <w:p>
      <w:r>
        <w:rPr>
          <w:rFonts w:hint="eastAsia"/>
        </w:rPr>
        <w:t>建立此表的目的：对于患者当场不缴钱的一个逻辑统计对于发票表Total-PaySum的差值，可以整体上叫做记帐，这个专门针对患者类型；</w:t>
      </w:r>
    </w:p>
    <w:p/>
    <w:p>
      <w:pPr>
        <w:pStyle w:val="5"/>
      </w:pPr>
      <w:r>
        <w:rPr>
          <w:rFonts w:hint="eastAsia"/>
        </w:rPr>
        <w:t>票据结算表：</w:t>
      </w:r>
      <w:r>
        <w:t>DHC_INVPRTReports</w:t>
      </w:r>
      <w:r>
        <w:rPr>
          <w:rFonts w:hint="eastAsia"/>
        </w:rPr>
        <w:t>InsTypeCharge</w:t>
      </w:r>
    </w:p>
    <w:p>
      <w:r>
        <w:rPr>
          <w:rFonts w:hint="eastAsia"/>
        </w:rPr>
        <w:t>添加门诊收费 患者费别分类；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20"/>
        <w:gridCol w:w="1525"/>
        <w:gridCol w:w="1155"/>
        <w:gridCol w:w="925"/>
        <w:gridCol w:w="746"/>
        <w:gridCol w:w="1118"/>
        <w:gridCol w:w="243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20" w:type="dxa"/>
            <w:shd w:val="clear" w:color="auto" w:fill="BFBFBF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525" w:type="dxa"/>
            <w:shd w:val="clear" w:color="auto" w:fill="BFBFBF"/>
          </w:tcPr>
          <w:p>
            <w:r>
              <w:rPr>
                <w:rFonts w:hint="eastAsia"/>
              </w:rPr>
              <w:t>数据项</w:t>
            </w:r>
          </w:p>
        </w:tc>
        <w:tc>
          <w:tcPr>
            <w:tcW w:w="1155" w:type="dxa"/>
            <w:shd w:val="clear" w:color="auto" w:fill="BFBFBF"/>
          </w:tcPr>
          <w:p>
            <w:r>
              <w:rPr>
                <w:rFonts w:hint="eastAsia"/>
              </w:rPr>
              <w:t>业务含义</w:t>
            </w:r>
          </w:p>
        </w:tc>
        <w:tc>
          <w:tcPr>
            <w:tcW w:w="925" w:type="dxa"/>
            <w:tcBorders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长度</w:t>
            </w: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可否为空</w:t>
            </w:r>
          </w:p>
        </w:tc>
        <w:tc>
          <w:tcPr>
            <w:tcW w:w="2431" w:type="dxa"/>
            <w:tcBorders>
              <w:lef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ITC_</w:t>
            </w:r>
            <w:r>
              <w:rPr>
                <w:rFonts w:ascii="宋体" w:hAnsi="宋体"/>
                <w:iCs/>
              </w:rPr>
              <w:t>Rep_ParRef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指向父表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RowID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ITC</w:t>
            </w:r>
            <w:r>
              <w:rPr>
                <w:rFonts w:ascii="宋体" w:hAnsi="宋体"/>
                <w:iCs/>
              </w:rPr>
              <w:t>_RowID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RowID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ITC_ChildSub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ITC_</w:t>
            </w:r>
            <w:r>
              <w:rPr>
                <w:rFonts w:hint="eastAsia" w:ascii="宋体" w:hAnsi="宋体"/>
                <w:iCs/>
              </w:rPr>
              <w:t>InsType_DR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指向费别表PAC_AdmReason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ITC_</w:t>
            </w:r>
            <w:r>
              <w:rPr>
                <w:rFonts w:hint="eastAsia" w:ascii="宋体" w:hAnsi="宋体"/>
                <w:iCs/>
              </w:rPr>
              <w:t>TallNum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记帐的票据张数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6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ITC_Tall</w:t>
            </w:r>
            <w:r>
              <w:rPr>
                <w:rFonts w:hint="eastAsia" w:ascii="宋体" w:hAnsi="宋体"/>
                <w:iCs/>
              </w:rPr>
              <w:t>y</w:t>
            </w:r>
            <w:r>
              <w:rPr>
                <w:rFonts w:ascii="宋体" w:hAnsi="宋体"/>
                <w:iCs/>
              </w:rPr>
              <w:t>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记帐金额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7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ITC_</w:t>
            </w:r>
            <w:r>
              <w:rPr>
                <w:rFonts w:hint="eastAsia" w:ascii="宋体" w:hAnsi="宋体"/>
                <w:iCs/>
              </w:rPr>
              <w:t>RefTallyNum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记帐的退费张数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8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ITC_</w:t>
            </w:r>
            <w:r>
              <w:rPr>
                <w:rFonts w:hint="eastAsia" w:ascii="宋体" w:hAnsi="宋体"/>
                <w:iCs/>
              </w:rPr>
              <w:t>RefTallySum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记帐的退费金额</w:t>
            </w: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9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ITC_Note</w:t>
            </w:r>
            <w:r>
              <w:rPr>
                <w:rFonts w:hint="eastAsia" w:ascii="宋体" w:hAnsi="宋体"/>
                <w:iCs/>
              </w:rPr>
              <w:t>1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10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ITC_Note</w:t>
            </w:r>
            <w:r>
              <w:rPr>
                <w:rFonts w:hint="eastAsia" w:ascii="宋体" w:hAnsi="宋体"/>
                <w:iCs/>
              </w:rPr>
              <w:t>2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11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ITC_Note</w:t>
            </w:r>
            <w:r>
              <w:rPr>
                <w:rFonts w:hint="eastAsia" w:ascii="宋体" w:hAnsi="宋体"/>
                <w:iCs/>
              </w:rPr>
              <w:t>3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12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ITC_Note</w:t>
            </w:r>
            <w:r>
              <w:rPr>
                <w:rFonts w:hint="eastAsia" w:ascii="宋体" w:hAnsi="宋体"/>
                <w:iCs/>
              </w:rPr>
              <w:t>4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13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HisPay_Note</w:t>
            </w:r>
            <w:r>
              <w:rPr>
                <w:rFonts w:hint="eastAsia" w:ascii="宋体" w:hAnsi="宋体"/>
                <w:iCs/>
              </w:rPr>
              <w:t>5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14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HisPay_Note</w:t>
            </w:r>
            <w:r>
              <w:rPr>
                <w:rFonts w:hint="eastAsia" w:ascii="宋体" w:hAnsi="宋体"/>
                <w:iCs/>
              </w:rPr>
              <w:t>6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15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HisPay_Note</w:t>
            </w:r>
            <w:r>
              <w:rPr>
                <w:rFonts w:hint="eastAsia" w:ascii="宋体" w:hAnsi="宋体"/>
                <w:iCs/>
              </w:rPr>
              <w:t>7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16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HisPay_Note</w:t>
            </w:r>
            <w:r>
              <w:rPr>
                <w:rFonts w:hint="eastAsia" w:ascii="宋体" w:hAnsi="宋体"/>
                <w:iCs/>
              </w:rPr>
              <w:t>8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17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HisPay_Note</w:t>
            </w:r>
            <w:r>
              <w:rPr>
                <w:rFonts w:hint="eastAsia" w:ascii="宋体" w:hAnsi="宋体"/>
                <w:iCs/>
              </w:rPr>
              <w:t>9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18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HisPay_Note</w:t>
            </w:r>
            <w:r>
              <w:rPr>
                <w:rFonts w:hint="eastAsia" w:ascii="宋体" w:hAnsi="宋体"/>
                <w:iCs/>
              </w:rPr>
              <w:t>10</w:t>
            </w: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19</w:t>
            </w:r>
          </w:p>
        </w:tc>
        <w:tc>
          <w:tcPr>
            <w:tcW w:w="1525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55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25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</w:tbl>
    <w:p>
      <w:pPr>
        <w:pStyle w:val="5"/>
      </w:pPr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门诊退费数量 DHC_OERefundQTY</w:t>
      </w:r>
    </w:p>
    <w:tbl>
      <w:tblPr>
        <w:tblStyle w:val="12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752"/>
        <w:gridCol w:w="2401"/>
        <w:gridCol w:w="1062"/>
        <w:gridCol w:w="1356"/>
        <w:gridCol w:w="29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752" w:type="dxa"/>
            <w:shd w:val="clear" w:color="auto" w:fill="BFBFBF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401" w:type="dxa"/>
            <w:shd w:val="clear" w:color="auto" w:fill="BFBFBF"/>
          </w:tcPr>
          <w:p>
            <w:r>
              <w:rPr>
                <w:rFonts w:hint="eastAsia"/>
              </w:rPr>
              <w:t>数据项</w:t>
            </w:r>
          </w:p>
        </w:tc>
        <w:tc>
          <w:tcPr>
            <w:tcW w:w="1062" w:type="dxa"/>
            <w:shd w:val="clear" w:color="auto" w:fill="BFBFBF"/>
          </w:tcPr>
          <w:p>
            <w:r>
              <w:rPr>
                <w:rFonts w:hint="eastAsia"/>
              </w:rPr>
              <w:t>业务含义</w:t>
            </w:r>
          </w:p>
        </w:tc>
        <w:tc>
          <w:tcPr>
            <w:tcW w:w="1356" w:type="dxa"/>
            <w:shd w:val="clear" w:color="auto" w:fill="BFBFBF"/>
          </w:tcPr>
          <w:p>
            <w:r>
              <w:rPr>
                <w:rFonts w:hint="eastAsia"/>
              </w:rPr>
              <w:t>可否为空</w:t>
            </w:r>
          </w:p>
        </w:tc>
        <w:tc>
          <w:tcPr>
            <w:tcW w:w="2949" w:type="dxa"/>
            <w:shd w:val="clear" w:color="auto" w:fill="BFBFBF"/>
          </w:tcPr>
          <w:p>
            <w:r>
              <w:rPr>
                <w:rFonts w:hint="eastAsia"/>
              </w:rPr>
              <w:t>备注说明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OERQ_RowID</w:t>
            </w: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 xml:space="preserve">OERQ_TotalQty </w:t>
            </w: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  <w:sz w:val="15"/>
                <w:szCs w:val="15"/>
              </w:rPr>
            </w:pPr>
            <w:r>
              <w:rPr>
                <w:rFonts w:hint="eastAsia" w:ascii="宋体" w:hAnsi="宋体"/>
                <w:iCs/>
                <w:sz w:val="15"/>
                <w:szCs w:val="15"/>
              </w:rPr>
              <w:t>医嘱总数量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OERQ_RefundQty</w:t>
            </w: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  <w:sz w:val="15"/>
                <w:szCs w:val="15"/>
              </w:rPr>
            </w:pPr>
            <w:r>
              <w:rPr>
                <w:rFonts w:hint="eastAsia" w:ascii="宋体" w:hAnsi="宋体"/>
                <w:iCs/>
                <w:sz w:val="15"/>
                <w:szCs w:val="15"/>
              </w:rPr>
              <w:t>退费数量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OERQ_OEORI_DR</w:t>
            </w: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  <w:sz w:val="15"/>
                <w:szCs w:val="15"/>
              </w:rPr>
            </w:pPr>
            <w:r>
              <w:rPr>
                <w:rFonts w:hint="eastAsia" w:ascii="宋体" w:hAnsi="宋体"/>
                <w:iCs/>
                <w:sz w:val="15"/>
                <w:szCs w:val="15"/>
              </w:rPr>
              <w:t>指向OE_Orditem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OERQ_Status</w:t>
            </w: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  <w:sz w:val="15"/>
                <w:szCs w:val="15"/>
              </w:rPr>
            </w:pPr>
            <w:bookmarkStart w:id="5" w:name="OLE_LINK2"/>
            <w:bookmarkStart w:id="6" w:name="OLE_LINK3"/>
            <w:r>
              <w:rPr>
                <w:rFonts w:hint="eastAsia" w:ascii="宋体" w:hAnsi="宋体"/>
                <w:iCs/>
                <w:sz w:val="15"/>
                <w:szCs w:val="15"/>
              </w:rPr>
              <w:t>0:已申请退费，但没有去收费处实际退费，此时退费数量可以修改，一条医嘱最多只能有一条0状态的记录。</w:t>
            </w:r>
          </w:p>
          <w:bookmarkEnd w:id="5"/>
          <w:bookmarkEnd w:id="6"/>
          <w:p>
            <w:pPr>
              <w:rPr>
                <w:rFonts w:ascii="宋体" w:hAnsi="宋体"/>
                <w:iCs/>
                <w:sz w:val="15"/>
                <w:szCs w:val="15"/>
              </w:rPr>
            </w:pPr>
            <w:r>
              <w:rPr>
                <w:rFonts w:hint="eastAsia" w:ascii="宋体" w:hAnsi="宋体"/>
                <w:iCs/>
                <w:sz w:val="15"/>
                <w:szCs w:val="15"/>
              </w:rPr>
              <w:t>1:已实际退费,退费数量不能再修改，如果再有退费需新增加一条退费记录。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6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OERQ_PayFlag</w:t>
            </w: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  <w:sz w:val="15"/>
                <w:szCs w:val="15"/>
              </w:rPr>
            </w:pPr>
            <w:r>
              <w:rPr>
                <w:rFonts w:hint="eastAsia" w:ascii="宋体" w:hAnsi="宋体"/>
                <w:iCs/>
                <w:sz w:val="15"/>
                <w:szCs w:val="15"/>
              </w:rPr>
              <w:t>医嘱收费状态。(暂时不用)</w:t>
            </w:r>
          </w:p>
          <w:p>
            <w:pPr>
              <w:rPr>
                <w:rFonts w:ascii="宋体" w:hAnsi="宋体"/>
                <w:iCs/>
                <w:sz w:val="15"/>
                <w:szCs w:val="15"/>
              </w:rPr>
            </w:pPr>
            <w:r>
              <w:rPr>
                <w:rFonts w:hint="eastAsia" w:ascii="宋体" w:hAnsi="宋体"/>
                <w:iCs/>
                <w:sz w:val="15"/>
                <w:szCs w:val="15"/>
              </w:rPr>
              <w:t>P：医嘱已收费。</w:t>
            </w:r>
          </w:p>
          <w:p>
            <w:pPr>
              <w:rPr>
                <w:rFonts w:ascii="宋体" w:hAnsi="宋体"/>
                <w:iCs/>
                <w:sz w:val="15"/>
                <w:szCs w:val="15"/>
              </w:rPr>
            </w:pPr>
            <w:r>
              <w:rPr>
                <w:rFonts w:hint="eastAsia" w:ascii="宋体" w:hAnsi="宋体"/>
                <w:iCs/>
                <w:sz w:val="15"/>
                <w:szCs w:val="15"/>
              </w:rPr>
              <w:t>非P:医嘱未收费。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7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OERQ_RefUser_DR</w:t>
            </w: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  <w:sz w:val="15"/>
                <w:szCs w:val="15"/>
              </w:rPr>
            </w:pPr>
            <w:r>
              <w:rPr>
                <w:rFonts w:hint="eastAsia" w:ascii="宋体" w:hAnsi="宋体"/>
                <w:iCs/>
                <w:sz w:val="15"/>
                <w:szCs w:val="15"/>
              </w:rPr>
              <w:t>退费人，指向SS_User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8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OERQ_RefDate</w:t>
            </w: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  <w:sz w:val="15"/>
                <w:szCs w:val="15"/>
              </w:rPr>
            </w:pPr>
            <w:r>
              <w:rPr>
                <w:rFonts w:hint="eastAsia" w:ascii="宋体" w:hAnsi="宋体"/>
                <w:iCs/>
                <w:sz w:val="15"/>
                <w:szCs w:val="15"/>
              </w:rPr>
              <w:t>退费日期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9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OERQ_RefTime</w:t>
            </w: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  <w:sz w:val="15"/>
                <w:szCs w:val="15"/>
              </w:rPr>
            </w:pPr>
            <w:r>
              <w:rPr>
                <w:rFonts w:hint="eastAsia" w:ascii="宋体" w:hAnsi="宋体"/>
                <w:iCs/>
                <w:sz w:val="15"/>
                <w:szCs w:val="15"/>
              </w:rPr>
              <w:t>退费时间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10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4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11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6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12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6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13</w:t>
            </w: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6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6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6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6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6" w:hRule="atLeast"/>
        </w:trPr>
        <w:tc>
          <w:tcPr>
            <w:tcW w:w="752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0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062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1356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949" w:type="dxa"/>
          </w:tcPr>
          <w:p>
            <w:pPr>
              <w:rPr>
                <w:rFonts w:ascii="宋体" w:hAnsi="宋体"/>
                <w:iCs/>
              </w:rPr>
            </w:pP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配置表</w:t>
      </w:r>
    </w:p>
    <w:p/>
    <w:p>
      <w:pPr>
        <w:pStyle w:val="5"/>
      </w:pPr>
      <w:r>
        <w:rPr>
          <w:rFonts w:hint="eastAsia"/>
        </w:rPr>
        <w:t>1.帐单的费别表：PAC_ADMReason   医院级参数配置  对于特殊患者类型的控制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20"/>
        <w:gridCol w:w="1651"/>
        <w:gridCol w:w="1203"/>
        <w:gridCol w:w="751"/>
        <w:gridCol w:w="746"/>
        <w:gridCol w:w="1118"/>
        <w:gridCol w:w="243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20" w:type="dxa"/>
            <w:shd w:val="clear" w:color="auto" w:fill="BFBFBF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651" w:type="dxa"/>
            <w:shd w:val="clear" w:color="auto" w:fill="BFBFBF"/>
          </w:tcPr>
          <w:p>
            <w:r>
              <w:rPr>
                <w:rFonts w:hint="eastAsia"/>
              </w:rPr>
              <w:t>数据项</w:t>
            </w:r>
          </w:p>
        </w:tc>
        <w:tc>
          <w:tcPr>
            <w:tcW w:w="1203" w:type="dxa"/>
            <w:shd w:val="clear" w:color="auto" w:fill="BFBFBF"/>
          </w:tcPr>
          <w:p>
            <w:r>
              <w:rPr>
                <w:rFonts w:hint="eastAsia"/>
              </w:rPr>
              <w:t>业务含义</w:t>
            </w:r>
          </w:p>
        </w:tc>
        <w:tc>
          <w:tcPr>
            <w:tcW w:w="751" w:type="dxa"/>
            <w:tcBorders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长度</w:t>
            </w: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可否为空</w:t>
            </w:r>
          </w:p>
        </w:tc>
        <w:tc>
          <w:tcPr>
            <w:tcW w:w="2431" w:type="dxa"/>
            <w:tcBorders>
              <w:lef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REA_RowId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REA_Code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REA_Desc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REA_DateFrom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REA_DateTo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6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REA_NationalCode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7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REA_AgeFrom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8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REA_AgeTo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9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REA_InPatAdm_DR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10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REA_AdmSource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作为医保状态标志</w:t>
            </w: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=0    非医保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=1    医保类型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11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REA_QualifStatus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打印票据状态；</w:t>
            </w: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0：默认打印发票=“”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1：表示不打印票据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56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12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REA_CareType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代表患者在支付需要特殊的控制手段</w:t>
            </w: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0：不需要任何标志；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1：需要PCS卡的支持；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2：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为以后的提供扩展；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56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13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REA_EpisSubType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56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14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REA_AgeType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56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15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REA_Age1From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56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56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56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</w:tbl>
    <w:p/>
    <w:p>
      <w:pPr>
        <w:pStyle w:val="5"/>
      </w:pPr>
      <w:r>
        <w:rPr>
          <w:rFonts w:hint="eastAsia"/>
        </w:rPr>
        <w:t>门诊收费结算数据统一配置：DHC_SOPFConfig(</w:t>
      </w:r>
      <w:r>
        <w:t>^DHCSOPFCON</w:t>
      </w:r>
      <w:r>
        <w:rPr>
          <w:rFonts w:hint="eastAsia"/>
        </w:rPr>
        <w:t xml:space="preserve">) </w:t>
      </w:r>
    </w:p>
    <w:p>
      <w:r>
        <w:rPr>
          <w:rFonts w:hint="eastAsia"/>
        </w:rPr>
        <w:t>在各地医院的统一配置，针对于医院的配置：</w:t>
      </w:r>
    </w:p>
    <w:p>
      <w:pPr>
        <w:widowControl/>
        <w:jc w:val="left"/>
        <w:rPr>
          <w:rFonts w:ascii="Arial" w:hAnsi="Arial" w:cs="Arial"/>
          <w:color w:val="000000"/>
          <w:kern w:val="0"/>
          <w:sz w:val="18"/>
          <w:szCs w:val="18"/>
        </w:rPr>
      </w:pPr>
      <w:r>
        <w:rPr>
          <w:rFonts w:hint="eastAsia" w:ascii="Arial" w:hAnsi="Arial" w:cs="Arial"/>
          <w:color w:val="000000"/>
          <w:kern w:val="0"/>
          <w:sz w:val="18"/>
          <w:szCs w:val="18"/>
        </w:rPr>
        <w:t>配置说明1： 按接收科室分票，且没张票上显示三个接收的医嘱：</w:t>
      </w:r>
      <w:r>
        <w:rPr>
          <w:rFonts w:ascii="Arial" w:hAnsi="Arial" w:cs="Arial"/>
          <w:color w:val="000000"/>
          <w:kern w:val="0"/>
          <w:sz w:val="18"/>
          <w:szCs w:val="18"/>
        </w:rPr>
        <w:t>OPFCReclocFlag=1；OPFCRecInvCount=3</w:t>
      </w:r>
      <w:r>
        <w:rPr>
          <w:rFonts w:hint="eastAsia" w:ascii="Arial" w:hAnsi="Arial" w:cs="Arial"/>
          <w:color w:val="000000"/>
          <w:kern w:val="0"/>
          <w:sz w:val="18"/>
          <w:szCs w:val="18"/>
        </w:rPr>
        <w:t>(三个接收科室分一张票)</w:t>
      </w:r>
    </w:p>
    <w:p>
      <w:pPr>
        <w:rPr>
          <w:rFonts w:ascii="Arial" w:hAnsi="Arial" w:cs="Arial"/>
          <w:color w:val="000000"/>
          <w:kern w:val="0"/>
          <w:sz w:val="18"/>
          <w:szCs w:val="18"/>
        </w:rPr>
      </w:pPr>
      <w:r>
        <w:rPr>
          <w:rFonts w:hint="eastAsia" w:ascii="Arial" w:hAnsi="Arial" w:cs="Arial"/>
          <w:color w:val="000000"/>
          <w:kern w:val="0"/>
          <w:sz w:val="18"/>
          <w:szCs w:val="18"/>
        </w:rPr>
        <w:t>配置说明2： 按接收科室同时也按医嘱子类分配：</w:t>
      </w:r>
      <w:r>
        <w:rPr>
          <w:rFonts w:ascii="Arial" w:hAnsi="Arial" w:cs="Arial"/>
          <w:color w:val="000000"/>
          <w:kern w:val="0"/>
          <w:sz w:val="18"/>
          <w:szCs w:val="18"/>
        </w:rPr>
        <w:t>OPFCItemFlag=1；OPFCReclocFlag=1；OPFCRecInvCount=3</w:t>
      </w:r>
    </w:p>
    <w:p/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20"/>
        <w:gridCol w:w="1651"/>
        <w:gridCol w:w="1203"/>
        <w:gridCol w:w="751"/>
        <w:gridCol w:w="746"/>
        <w:gridCol w:w="1118"/>
        <w:gridCol w:w="243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20" w:type="dxa"/>
            <w:shd w:val="clear" w:color="auto" w:fill="BFBFBF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651" w:type="dxa"/>
            <w:shd w:val="clear" w:color="auto" w:fill="BFBFBF"/>
          </w:tcPr>
          <w:p>
            <w:r>
              <w:rPr>
                <w:rFonts w:hint="eastAsia"/>
              </w:rPr>
              <w:t>数据项</w:t>
            </w:r>
          </w:p>
        </w:tc>
        <w:tc>
          <w:tcPr>
            <w:tcW w:w="1203" w:type="dxa"/>
            <w:shd w:val="clear" w:color="auto" w:fill="BFBFBF"/>
          </w:tcPr>
          <w:p>
            <w:r>
              <w:rPr>
                <w:rFonts w:hint="eastAsia"/>
              </w:rPr>
              <w:t>业务含义</w:t>
            </w:r>
          </w:p>
        </w:tc>
        <w:tc>
          <w:tcPr>
            <w:tcW w:w="751" w:type="dxa"/>
            <w:tcBorders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长度</w:t>
            </w: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可否为空</w:t>
            </w:r>
          </w:p>
        </w:tc>
        <w:tc>
          <w:tcPr>
            <w:tcW w:w="2431" w:type="dxa"/>
            <w:tcBorders>
              <w:lef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OPFC_RowID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OPFC_WebConDR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30</w:t>
            </w: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医院RowID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OPFC_SiteCode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医院代码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</w:t>
            </w:r>
            <w:r>
              <w:rPr>
                <w:rFonts w:hint="eastAsia"/>
                <w:color w:val="008000"/>
              </w:rPr>
              <w:t>I</w:t>
            </w:r>
            <w:r>
              <w:rPr>
                <w:color w:val="008000"/>
              </w:rPr>
              <w:t>temFlag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20</w:t>
            </w: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Null</w:t>
            </w: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color w:val="008000"/>
              </w:rPr>
            </w:pPr>
            <w:r>
              <w:rPr>
                <w:rFonts w:hint="eastAsia"/>
                <w:color w:val="008000"/>
              </w:rPr>
              <w:t>I</w:t>
            </w:r>
            <w:r>
              <w:rPr>
                <w:color w:val="008000"/>
              </w:rPr>
              <w:t>temFlag=0</w:t>
            </w:r>
            <w:r>
              <w:rPr>
                <w:rFonts w:hint="eastAsia"/>
                <w:color w:val="008000"/>
              </w:rPr>
              <w:t>不按照医嘱子类区分费用；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/>
                <w:color w:val="008000"/>
              </w:rPr>
              <w:t>I</w:t>
            </w:r>
            <w:r>
              <w:rPr>
                <w:color w:val="008000"/>
              </w:rPr>
              <w:t>temFlag=</w:t>
            </w:r>
            <w:r>
              <w:rPr>
                <w:rFonts w:hint="eastAsia"/>
                <w:color w:val="008000"/>
              </w:rPr>
              <w:t>1按照医嘱子类区分费用；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</w:t>
            </w:r>
            <w:r>
              <w:rPr>
                <w:rFonts w:hint="eastAsia"/>
                <w:color w:val="008000"/>
              </w:rPr>
              <w:t>R</w:t>
            </w:r>
            <w:r>
              <w:rPr>
                <w:color w:val="008000"/>
              </w:rPr>
              <w:t>eclocFlag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20</w:t>
            </w: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Null</w:t>
            </w: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color w:val="008000"/>
              </w:rPr>
            </w:pPr>
            <w:r>
              <w:rPr>
                <w:rFonts w:hint="eastAsia"/>
                <w:color w:val="008000"/>
              </w:rPr>
              <w:t>R</w:t>
            </w:r>
            <w:r>
              <w:rPr>
                <w:color w:val="008000"/>
              </w:rPr>
              <w:t>eclocFlag</w:t>
            </w:r>
            <w:r>
              <w:rPr>
                <w:rFonts w:hint="eastAsia"/>
                <w:color w:val="008000"/>
              </w:rPr>
              <w:t>=0 不按照执行科室区分费用；</w:t>
            </w:r>
          </w:p>
          <w:p>
            <w:pPr>
              <w:rPr>
                <w:color w:val="008000"/>
              </w:rPr>
            </w:pPr>
            <w:r>
              <w:rPr>
                <w:rFonts w:hint="eastAsia"/>
                <w:color w:val="008000"/>
              </w:rPr>
              <w:t>R</w:t>
            </w:r>
            <w:r>
              <w:rPr>
                <w:color w:val="008000"/>
              </w:rPr>
              <w:t>eclocFlag</w:t>
            </w:r>
            <w:r>
              <w:rPr>
                <w:rFonts w:hint="eastAsia"/>
                <w:color w:val="008000"/>
              </w:rPr>
              <w:t>=1 按照执行科室区分费用（按几个接收科室分一张表，取决于OPFC_RecInvCount）；</w:t>
            </w:r>
          </w:p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6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</w:t>
            </w:r>
            <w:r>
              <w:rPr>
                <w:color w:val="008000"/>
              </w:rPr>
              <w:t>PresNoFlag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color w:val="008000"/>
              </w:rPr>
            </w:pPr>
            <w:r>
              <w:rPr>
                <w:color w:val="008000"/>
              </w:rPr>
              <w:t>PresNoFlag</w:t>
            </w:r>
            <w:r>
              <w:rPr>
                <w:rFonts w:hint="eastAsia"/>
                <w:color w:val="008000"/>
              </w:rPr>
              <w:t xml:space="preserve"> =0 不按照处方区分费用；</w:t>
            </w:r>
          </w:p>
          <w:p>
            <w:pPr>
              <w:rPr>
                <w:color w:val="008000"/>
              </w:rPr>
            </w:pPr>
            <w:r>
              <w:rPr>
                <w:color w:val="008000"/>
              </w:rPr>
              <w:t>PresNoFlag</w:t>
            </w:r>
            <w:r>
              <w:rPr>
                <w:rFonts w:hint="eastAsia"/>
                <w:color w:val="008000"/>
              </w:rPr>
              <w:t xml:space="preserve"> =1 按照处方区分费用；</w:t>
            </w:r>
          </w:p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7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</w:t>
            </w:r>
            <w:r>
              <w:rPr>
                <w:color w:val="000000"/>
              </w:rPr>
              <w:t>RecInvCount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票据中的回执数量(如果opfc_Reclocflag=1,则该值设置为1，则按一个接受科室分一张票，如果为2则按两个接收科室分一张票，依次类推，如果设置为0则不按接收科室分票)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color w:val="008000"/>
              </w:rPr>
              <w:t>RecInvCount=0</w:t>
            </w:r>
            <w:r>
              <w:rPr>
                <w:rFonts w:hint="eastAsia"/>
                <w:color w:val="008000"/>
              </w:rPr>
              <w:t>表示不打印回执（该值为0时，OPFC_ItemFlag、OPFC_ReclocFlag设置的值不起作用）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8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</w:t>
            </w:r>
            <w:r>
              <w:rPr>
                <w:rFonts w:hint="eastAsia"/>
                <w:color w:val="008000"/>
              </w:rPr>
              <w:t>P</w:t>
            </w:r>
            <w:r>
              <w:rPr>
                <w:color w:val="008000"/>
              </w:rPr>
              <w:t>rintCount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票据中打印明细数量；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PrintCount=0 表示不打印明细；</w:t>
            </w:r>
          </w:p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9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OPFC_HerbalFlag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color w:val="008000"/>
              </w:rPr>
            </w:pPr>
            <w:r>
              <w:rPr>
                <w:rFonts w:hint="eastAsia" w:ascii="宋体" w:hAnsi="宋体"/>
                <w:iCs/>
              </w:rPr>
              <w:t>草药配制标志，起作用的前提：</w:t>
            </w:r>
            <w:r>
              <w:rPr>
                <w:rFonts w:hint="eastAsia"/>
                <w:color w:val="008000"/>
              </w:rPr>
              <w:t>I</w:t>
            </w:r>
            <w:r>
              <w:rPr>
                <w:color w:val="008000"/>
              </w:rPr>
              <w:t>temFlag</w:t>
            </w:r>
            <w:r>
              <w:rPr>
                <w:rFonts w:hint="eastAsia"/>
                <w:color w:val="008000"/>
              </w:rPr>
              <w:t>=1 同时</w:t>
            </w:r>
            <w:r>
              <w:rPr>
                <w:color w:val="008000"/>
              </w:rPr>
              <w:t>RecInvCount</w:t>
            </w:r>
            <w:r>
              <w:rPr>
                <w:rFonts w:hint="eastAsia"/>
                <w:color w:val="008000"/>
              </w:rPr>
              <w:t>&lt;&gt;0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HerbalFlag=0  按照正常的流程打印草药明细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HerbalFlag=1  按照配置表中的配置来计算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10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OPFC_HerbalDesc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中草药费用名称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11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OPFC_HerbalNum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中草药费用明细条数（此值打印明细时起作用）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12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OPFC_Version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程序的版本信息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13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OPFC_YBFlag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判断是不是连接医保Dll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=0 不连接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=1  连接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14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OPFC_AdmFlag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在拆分发票时，是否区分不同的Adm，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=0   不按照Adm分票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=1   按照Adm分票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15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OPFC_AppFlag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   不需要审批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0   需要审批，默认的值  审批到发票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</w:t>
            </w:r>
            <w:r>
              <w:rPr>
                <w:rFonts w:hint="eastAsia" w:ascii="宋体" w:hAnsi="宋体"/>
                <w:iCs/>
              </w:rPr>
              <w:tab/>
            </w:r>
            <w:r>
              <w:rPr>
                <w:rFonts w:hint="eastAsia" w:ascii="宋体" w:hAnsi="宋体"/>
                <w:iCs/>
              </w:rPr>
              <w:t>需要审批到医嘱  需要在审批时，判断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16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OPFC_PrtYBConFlag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17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OPFC_RoundDownNum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numPr>
                <w:ilvl w:val="0"/>
                <w:numId w:val="8"/>
              </w:numPr>
              <w:tabs>
                <w:tab w:val="left" w:pos="525"/>
                <w:tab w:val="clear" w:pos="360"/>
              </w:tabs>
              <w:ind w:left="525" w:hanging="525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四舍五入</w:t>
            </w:r>
          </w:p>
          <w:p>
            <w:pPr>
              <w:numPr>
                <w:ilvl w:val="0"/>
                <w:numId w:val="8"/>
              </w:numPr>
              <w:tabs>
                <w:tab w:val="left" w:pos="525"/>
                <w:tab w:val="clear" w:pos="360"/>
              </w:tabs>
              <w:ind w:left="525" w:hanging="525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五舍六入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18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OPFC_Node10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19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OPFC_Node11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20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OPFC_Node12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24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lang w:val="zh-CN"/>
              </w:rPr>
              <w:t xml:space="preserve">OPFC_OutSearchFlag  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门诊收费查询标志：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0:按日期，1:按时间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lang w:val="zh-CN"/>
              </w:rPr>
              <w:t xml:space="preserve">OPFC_OutTimeRange  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门诊收费查询时间范围：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默认是当天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lang w:val="zh-CN"/>
              </w:rPr>
              <w:t xml:space="preserve">OPFC_EmergencySearchFlag  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51" w:type="dxa"/>
          </w:tcPr>
          <w:p>
            <w:pPr>
              <w:rPr>
                <w:rFonts w:ascii="Courier New" w:hAnsi="Courier New" w:cs="Courier New"/>
                <w:color w:val="000000"/>
                <w:kern w:val="0"/>
                <w:sz w:val="24"/>
                <w:lang w:val="zh-CN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lang w:val="zh-CN"/>
              </w:rPr>
              <w:t>OPFC_EmergencyTimeRange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51" w:type="dxa"/>
          </w:tcPr>
          <w:p>
            <w:pPr>
              <w:rPr>
                <w:rFonts w:ascii="Courier New" w:hAnsi="Courier New" w:cs="Courier New"/>
                <w:color w:val="000000"/>
                <w:kern w:val="0"/>
                <w:sz w:val="24"/>
                <w:lang w:val="zh-CN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opfc_note5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是否使用押金管理（R）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lang w:val="zh-CN"/>
              </w:rPr>
              <w:t>OPFC</w:t>
            </w:r>
            <w:r>
              <w:rPr>
                <w:color w:val="000080"/>
              </w:rPr>
              <w:t>_OneToManyFlag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集中打印发票与支付小条的对应关系（0:1：n;1:1:1）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lang w:val="zh-CN"/>
              </w:rPr>
              <w:t>OPFC</w:t>
            </w:r>
            <w:r>
              <w:rPr>
                <w:color w:val="000080"/>
              </w:rPr>
              <w:t>_RegInvFlag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75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4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集中打印发票时，挂号发票是否单独出票(0:不是，1:是)</w:t>
            </w:r>
          </w:p>
        </w:tc>
      </w:tr>
    </w:tbl>
    <w:p/>
    <w:p>
      <w:pPr>
        <w:rPr>
          <w:b/>
          <w:sz w:val="24"/>
        </w:rPr>
      </w:pPr>
      <w:r>
        <w:rPr>
          <w:rFonts w:hint="eastAsia"/>
          <w:b/>
          <w:sz w:val="24"/>
        </w:rPr>
        <w:t>3.详细数据配置表</w:t>
      </w:r>
      <w:r>
        <w:rPr>
          <w:b/>
          <w:color w:val="000080"/>
          <w:sz w:val="24"/>
        </w:rPr>
        <w:t>DHC</w:t>
      </w:r>
      <w:r>
        <w:rPr>
          <w:rFonts w:hint="eastAsia"/>
          <w:b/>
          <w:color w:val="000080"/>
          <w:sz w:val="24"/>
        </w:rPr>
        <w:t>_</w:t>
      </w:r>
      <w:r>
        <w:rPr>
          <w:b/>
          <w:color w:val="000080"/>
          <w:sz w:val="24"/>
        </w:rPr>
        <w:t>OPGroupSettings</w:t>
      </w:r>
      <w:r>
        <w:rPr>
          <w:rFonts w:hint="eastAsia"/>
          <w:b/>
          <w:color w:val="000080"/>
          <w:sz w:val="24"/>
        </w:rPr>
        <w:t>(</w:t>
      </w:r>
      <w:r>
        <w:rPr>
          <w:rFonts w:hint="eastAsia"/>
          <w:color w:val="000080"/>
        </w:rPr>
        <w:t>^</w:t>
      </w:r>
      <w:r>
        <w:rPr>
          <w:color w:val="000080"/>
        </w:rPr>
        <w:t>DHC</w:t>
      </w:r>
      <w:r>
        <w:rPr>
          <w:rFonts w:hint="eastAsia"/>
          <w:color w:val="000080"/>
        </w:rPr>
        <w:t>OPGS(</w:t>
      </w:r>
      <w:r>
        <w:rPr>
          <w:color w:val="000080"/>
        </w:rPr>
        <w:t>“</w:t>
      </w:r>
      <w:r>
        <w:rPr>
          <w:rFonts w:hint="eastAsia"/>
          <w:color w:val="000080"/>
        </w:rPr>
        <w:t>GS</w:t>
      </w:r>
      <w:r>
        <w:rPr>
          <w:color w:val="000080"/>
        </w:rPr>
        <w:t>”</w:t>
      </w:r>
      <w:r>
        <w:rPr>
          <w:rFonts w:hint="eastAsia"/>
          <w:color w:val="000080"/>
        </w:rPr>
        <w:t>,GS_RowID)</w:t>
      </w:r>
      <w:r>
        <w:rPr>
          <w:rFonts w:hint="eastAsia"/>
          <w:b/>
          <w:color w:val="000080"/>
          <w:sz w:val="24"/>
        </w:rPr>
        <w:t>)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8"/>
        <w:gridCol w:w="1682"/>
        <w:gridCol w:w="1354"/>
        <w:gridCol w:w="846"/>
        <w:gridCol w:w="677"/>
        <w:gridCol w:w="779"/>
        <w:gridCol w:w="249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  <w:shd w:val="clear" w:color="auto" w:fill="BFBFBF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682" w:type="dxa"/>
            <w:shd w:val="clear" w:color="auto" w:fill="BFBFBF"/>
          </w:tcPr>
          <w:p>
            <w:r>
              <w:rPr>
                <w:rFonts w:hint="eastAsia"/>
              </w:rPr>
              <w:t>数据项</w:t>
            </w:r>
          </w:p>
        </w:tc>
        <w:tc>
          <w:tcPr>
            <w:tcW w:w="1354" w:type="dxa"/>
            <w:shd w:val="clear" w:color="auto" w:fill="BFBFBF"/>
          </w:tcPr>
          <w:p>
            <w:r>
              <w:rPr>
                <w:rFonts w:hint="eastAsia"/>
              </w:rPr>
              <w:t>业务含义</w:t>
            </w:r>
          </w:p>
        </w:tc>
        <w:tc>
          <w:tcPr>
            <w:tcW w:w="846" w:type="dxa"/>
            <w:tcBorders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长度</w:t>
            </w: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可否为空</w:t>
            </w:r>
          </w:p>
        </w:tc>
        <w:tc>
          <w:tcPr>
            <w:tcW w:w="2494" w:type="dxa"/>
            <w:tcBorders>
              <w:lef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/>
                <w:color w:val="000000"/>
              </w:rPr>
              <w:t>GS_</w:t>
            </w:r>
            <w:r>
              <w:rPr>
                <w:color w:val="000000"/>
              </w:rPr>
              <w:t>SSGroup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DR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安全组外键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</w:t>
            </w: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47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GS_FootFlag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此安全组的结算标志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Yes/No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</w:t>
            </w: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如果此安全组能办理结算，但是要设定此安全组能够接受的支付方式；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/>
                <w:color w:val="000000"/>
              </w:rPr>
              <w:t>GS_RecLocFlag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是否按照接收科室进行接收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Yes/No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</w:t>
            </w: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=Yes时，要求写门诊接收科室子表；=No时，</w:t>
            </w:r>
            <w:r>
              <w:rPr>
                <w:rFonts w:hint="eastAsia"/>
              </w:rPr>
              <w:t>DHC_OPGSRecLoc表都停止；不删除，把激活变为不激活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/>
                <w:color w:val="000000"/>
              </w:rPr>
              <w:t>GS_PrtINVFlag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/>
              </w:rPr>
              <w:t>是否打印票据的设置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Yes/No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</w:t>
            </w: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对于不同的安全组，来区分不同的票据或小票打印方式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/>
                <w:color w:val="000000"/>
              </w:rPr>
              <w:t>GS_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GS_DateFrom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开始日期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Date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6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GS_DateTo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结束日期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Date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</w:t>
            </w: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7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GS_Abort</w:t>
            </w:r>
            <w:r>
              <w:rPr>
                <w:rFonts w:hint="eastAsia" w:ascii="宋体" w:hAnsi="宋体"/>
                <w:iCs/>
              </w:rPr>
              <w:t>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/>
                <w:iCs/>
              </w:rPr>
              <w:t>允许作废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Yes/No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</w:t>
            </w: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8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</w:t>
            </w:r>
            <w:r>
              <w:rPr>
                <w:rFonts w:ascii="宋体" w:hAnsi="宋体"/>
                <w:iCs/>
              </w:rPr>
              <w:t>Refund</w:t>
            </w:r>
            <w:r>
              <w:rPr>
                <w:rFonts w:hint="eastAsia" w:ascii="宋体" w:hAnsi="宋体"/>
                <w:iCs/>
              </w:rPr>
              <w:t>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/>
                <w:iCs/>
              </w:rPr>
              <w:t>允许红冲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Yes/No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</w:t>
            </w: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9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</w:t>
            </w:r>
            <w:r>
              <w:rPr>
                <w:rFonts w:hint="eastAsia"/>
                <w:color w:val="000000"/>
              </w:rPr>
              <w:t>PrtXMLName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如果打印发票设置打印的XML文件名称,现金模板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10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</w:t>
            </w:r>
            <w:r>
              <w:rPr>
                <w:rFonts w:ascii="宋体" w:hAnsi="宋体"/>
                <w:iCs/>
              </w:rPr>
              <w:t>_ColPrtXMLName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集中打印模板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11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GS_PRTParaFlag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票据参数安全组级设置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Multiple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如果有效，使用安全组配置，否则使用院级配置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Group PRT||G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Hosp  PRT||H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12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</w:t>
            </w:r>
            <w:r>
              <w:rPr>
                <w:color w:val="000000"/>
              </w:rPr>
              <w:t>ItemFlag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13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</w:t>
            </w:r>
            <w:r>
              <w:rPr>
                <w:color w:val="000000"/>
              </w:rPr>
              <w:t>Rec</w:t>
            </w:r>
            <w:r>
              <w:rPr>
                <w:rFonts w:hint="eastAsia"/>
                <w:color w:val="000000"/>
              </w:rPr>
              <w:t>Dep</w:t>
            </w:r>
            <w:r>
              <w:rPr>
                <w:color w:val="000000"/>
              </w:rPr>
              <w:t>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14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</w:t>
            </w:r>
            <w:r>
              <w:rPr>
                <w:color w:val="000000"/>
              </w:rPr>
              <w:t>PresNoFlag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15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</w:t>
            </w:r>
            <w:r>
              <w:rPr>
                <w:color w:val="000000"/>
              </w:rPr>
              <w:t>RecInvCount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16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</w:t>
            </w:r>
            <w:r>
              <w:rPr>
                <w:color w:val="000000"/>
              </w:rPr>
              <w:t>PrintCount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17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GS_Note1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18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GS_Note2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19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GS_Note3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20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color w:val="000080"/>
              </w:rPr>
              <w:t>GS_OneToManyFlag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集中打印发票与支付小条的对应关系（0:1：n;1:1:1）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21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color w:val="000080"/>
              </w:rPr>
              <w:t>GS_RegInvFlag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集中打印发票时，挂号发票是否单独出票(0:不是，1:是)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</w:tbl>
    <w:p>
      <w:pPr>
        <w:rPr>
          <w:color w:val="000080"/>
        </w:rPr>
      </w:pPr>
    </w:p>
    <w:p>
      <w:pPr>
        <w:rPr>
          <w:color w:val="000080"/>
        </w:rPr>
      </w:pPr>
      <w:r>
        <w:rPr>
          <w:rFonts w:hint="eastAsia"/>
          <w:color w:val="000080"/>
        </w:rPr>
        <w:t>Index</w:t>
      </w:r>
    </w:p>
    <w:p>
      <w:pPr>
        <w:rPr>
          <w:color w:val="000080"/>
        </w:rPr>
      </w:pPr>
      <w:r>
        <w:rPr>
          <w:rFonts w:hint="eastAsia"/>
          <w:color w:val="000080"/>
        </w:rPr>
        <w:t>按照安全组建立的索引：</w:t>
      </w:r>
    </w:p>
    <w:p/>
    <w:p>
      <w:r>
        <w:rPr>
          <w:rFonts w:hint="eastAsia"/>
          <w:color w:val="000080"/>
        </w:rPr>
        <w:t>^</w:t>
      </w:r>
      <w:r>
        <w:rPr>
          <w:color w:val="000080"/>
        </w:rPr>
        <w:t>DHC</w:t>
      </w:r>
      <w:r>
        <w:rPr>
          <w:rFonts w:hint="eastAsia"/>
          <w:color w:val="000080"/>
        </w:rPr>
        <w:t>OPGSi(</w:t>
      </w:r>
      <w:r>
        <w:rPr>
          <w:color w:val="000080"/>
        </w:rPr>
        <w:t>“</w:t>
      </w:r>
      <w:r>
        <w:rPr>
          <w:rFonts w:hint="eastAsia"/>
          <w:color w:val="000080"/>
        </w:rPr>
        <w:t>GS</w:t>
      </w:r>
      <w:r>
        <w:rPr>
          <w:color w:val="000080"/>
        </w:rPr>
        <w:t>”</w:t>
      </w:r>
      <w:r>
        <w:rPr>
          <w:rFonts w:hint="eastAsia"/>
          <w:color w:val="000080"/>
        </w:rPr>
        <w:t>,0,</w:t>
      </w:r>
      <w:r>
        <w:rPr>
          <w:color w:val="000080"/>
        </w:rPr>
        <w:t>”</w:t>
      </w:r>
      <w:r>
        <w:rPr>
          <w:rFonts w:hint="eastAsia"/>
          <w:color w:val="000080"/>
        </w:rPr>
        <w:t>GSDR</w:t>
      </w:r>
      <w:r>
        <w:rPr>
          <w:color w:val="000080"/>
        </w:rPr>
        <w:t>”</w:t>
      </w:r>
      <w:r>
        <w:rPr>
          <w:rFonts w:hint="eastAsia"/>
          <w:color w:val="000080"/>
        </w:rPr>
        <w:t>,{</w:t>
      </w:r>
      <w:r>
        <w:rPr>
          <w:rFonts w:hint="eastAsia"/>
          <w:color w:val="000000"/>
        </w:rPr>
        <w:t xml:space="preserve"> GS_</w:t>
      </w:r>
      <w:r>
        <w:rPr>
          <w:color w:val="000000"/>
        </w:rPr>
        <w:t>SSGroup</w:t>
      </w:r>
      <w:r>
        <w:rPr>
          <w:rFonts w:hint="eastAsia"/>
          <w:color w:val="000000"/>
        </w:rPr>
        <w:t>_</w:t>
      </w:r>
      <w:r>
        <w:rPr>
          <w:color w:val="000000"/>
        </w:rPr>
        <w:t>DR</w:t>
      </w:r>
      <w:r>
        <w:rPr>
          <w:rFonts w:hint="eastAsia"/>
          <w:color w:val="000080"/>
        </w:rPr>
        <w:t xml:space="preserve"> },{GS_RowID})</w:t>
      </w:r>
    </w:p>
    <w:p/>
    <w:p/>
    <w:p/>
    <w:p>
      <w:pPr>
        <w:pStyle w:val="5"/>
      </w:pPr>
      <w:r>
        <w:rPr>
          <w:rFonts w:hint="eastAsia"/>
        </w:rPr>
        <w:t>4.定义一个接收科室的子表：DHC_OPGSRecLoc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8"/>
        <w:gridCol w:w="1682"/>
        <w:gridCol w:w="1354"/>
        <w:gridCol w:w="846"/>
        <w:gridCol w:w="677"/>
        <w:gridCol w:w="779"/>
        <w:gridCol w:w="249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  <w:shd w:val="clear" w:color="auto" w:fill="BFBFBF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682" w:type="dxa"/>
            <w:shd w:val="clear" w:color="auto" w:fill="BFBFBF"/>
          </w:tcPr>
          <w:p>
            <w:r>
              <w:rPr>
                <w:rFonts w:hint="eastAsia"/>
              </w:rPr>
              <w:t>数据项</w:t>
            </w:r>
          </w:p>
        </w:tc>
        <w:tc>
          <w:tcPr>
            <w:tcW w:w="1354" w:type="dxa"/>
            <w:shd w:val="clear" w:color="auto" w:fill="BFBFBF"/>
          </w:tcPr>
          <w:p>
            <w:r>
              <w:rPr>
                <w:rFonts w:hint="eastAsia"/>
              </w:rPr>
              <w:t>业务含义</w:t>
            </w:r>
          </w:p>
        </w:tc>
        <w:tc>
          <w:tcPr>
            <w:tcW w:w="846" w:type="dxa"/>
            <w:tcBorders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长度</w:t>
            </w: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可否为空</w:t>
            </w:r>
          </w:p>
        </w:tc>
        <w:tc>
          <w:tcPr>
            <w:tcW w:w="2494" w:type="dxa"/>
            <w:tcBorders>
              <w:lef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GS_RL_ParRef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ParRef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</w:t>
            </w: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47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RL_RowID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RowID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</w:t>
            </w: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RL_Sub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RL_LoadLoc_DR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登陆科室,指向CT_Loc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此安全组所登陆的科室，避免项目实施中安全组配置过细；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RL_RecLoc_DR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指向CT_Loc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</w:t>
            </w: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6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RL_DateFrom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Date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7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RL_DateTo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Date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8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RL_ActiveFlag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激活标志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Yes/No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9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RL_Note1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10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RL_Note2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11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RL_Note3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</w:tbl>
    <w:p>
      <w:r>
        <w:rPr>
          <w:rFonts w:hint="eastAsia"/>
        </w:rPr>
        <w:t>Master Data</w:t>
      </w:r>
    </w:p>
    <w:p>
      <w:r>
        <w:rPr>
          <w:rFonts w:hint="eastAsia"/>
          <w:color w:val="000080"/>
        </w:rPr>
        <w:t>^</w:t>
      </w:r>
      <w:r>
        <w:rPr>
          <w:color w:val="000080"/>
        </w:rPr>
        <w:t>DHC</w:t>
      </w:r>
      <w:r>
        <w:rPr>
          <w:rFonts w:hint="eastAsia"/>
          <w:color w:val="000080"/>
        </w:rPr>
        <w:t>OPGS(</w:t>
      </w:r>
      <w:r>
        <w:rPr>
          <w:color w:val="000080"/>
        </w:rPr>
        <w:t>“</w:t>
      </w:r>
      <w:r>
        <w:rPr>
          <w:rFonts w:hint="eastAsia"/>
          <w:color w:val="000080"/>
        </w:rPr>
        <w:t>GS</w:t>
      </w:r>
      <w:r>
        <w:rPr>
          <w:color w:val="000080"/>
        </w:rPr>
        <w:t>”</w:t>
      </w:r>
      <w:r>
        <w:rPr>
          <w:rFonts w:hint="eastAsia"/>
          <w:color w:val="000080"/>
        </w:rPr>
        <w:t>,{GS_RowID},</w:t>
      </w:r>
      <w:r>
        <w:rPr>
          <w:color w:val="000080"/>
        </w:rPr>
        <w:t>”</w:t>
      </w:r>
      <w:r>
        <w:rPr>
          <w:rFonts w:hint="eastAsia"/>
          <w:color w:val="000080"/>
        </w:rPr>
        <w:t>RL</w:t>
      </w:r>
      <w:r>
        <w:rPr>
          <w:color w:val="000080"/>
        </w:rPr>
        <w:t>”</w:t>
      </w:r>
      <w:r>
        <w:rPr>
          <w:rFonts w:hint="eastAsia"/>
          <w:color w:val="000080"/>
        </w:rPr>
        <w:t>,{</w:t>
      </w:r>
      <w:r>
        <w:rPr>
          <w:rFonts w:hint="eastAsia" w:ascii="宋体" w:hAnsi="宋体"/>
          <w:iCs/>
        </w:rPr>
        <w:t>RL_Sub</w:t>
      </w:r>
      <w:r>
        <w:rPr>
          <w:rFonts w:hint="eastAsia"/>
          <w:color w:val="000080"/>
        </w:rPr>
        <w:t>})</w:t>
      </w:r>
    </w:p>
    <w:p>
      <w:r>
        <w:t>^DHCOPGS("GS",{DHC_OPGroupSettings.GS_RowID},"RL",{RL_Sub})</w:t>
      </w:r>
    </w:p>
    <w:p/>
    <w:p>
      <w:pPr>
        <w:numPr>
          <w:ilvl w:val="0"/>
          <w:numId w:val="9"/>
        </w:numPr>
      </w:pPr>
      <w:r>
        <w:rPr>
          <w:rFonts w:hint="eastAsia"/>
        </w:rPr>
        <w:t xml:space="preserve">Index </w:t>
      </w:r>
      <w:r>
        <w:t>–</w:t>
      </w:r>
      <w:r>
        <w:rPr>
          <w:rFonts w:hint="eastAsia"/>
        </w:rPr>
        <w:t xml:space="preserve"> LoadRecDR</w:t>
      </w:r>
    </w:p>
    <w:p>
      <w:pPr>
        <w:numPr>
          <w:ilvl w:val="1"/>
          <w:numId w:val="9"/>
        </w:numPr>
      </w:pPr>
      <w:r>
        <w:t>^DHCOPGSi("GS",0,"LRDR",{RL_LoadLoc_DR},{DHC_OPGroupSettings.GS_RowID},"RL",{RL_Sub})</w:t>
      </w:r>
    </w:p>
    <w:p>
      <w:pPr>
        <w:numPr>
          <w:ilvl w:val="0"/>
          <w:numId w:val="9"/>
        </w:numPr>
      </w:pPr>
    </w:p>
    <w:p>
      <w:r>
        <w:rPr>
          <w:rFonts w:hint="eastAsia"/>
        </w:rPr>
        <w:tab/>
      </w:r>
    </w:p>
    <w:p/>
    <w:p>
      <w:r>
        <w:rPr>
          <w:rFonts w:hint="eastAsia"/>
        </w:rPr>
        <w:t>PM_Sub</w:t>
      </w:r>
    </w:p>
    <w:p>
      <w:r>
        <w:t>$$next("</w:t>
      </w:r>
      <w:r>
        <w:rPr>
          <w:rFonts w:hint="eastAsia"/>
          <w:color w:val="000080"/>
        </w:rPr>
        <w:t>^</w:t>
      </w:r>
      <w:r>
        <w:rPr>
          <w:color w:val="000080"/>
        </w:rPr>
        <w:t>DHC</w:t>
      </w:r>
      <w:r>
        <w:rPr>
          <w:rFonts w:hint="eastAsia"/>
          <w:color w:val="000080"/>
        </w:rPr>
        <w:t>OPGS</w:t>
      </w:r>
      <w:r>
        <w:t>(""</w:t>
      </w:r>
      <w:r>
        <w:rPr>
          <w:rFonts w:hint="eastAsia"/>
        </w:rPr>
        <w:t>GS</w:t>
      </w:r>
      <w:r>
        <w:t>"",+%data(0),""</w:t>
      </w:r>
      <w:r>
        <w:rPr>
          <w:rFonts w:hint="eastAsia"/>
        </w:rPr>
        <w:t>RL</w:t>
      </w:r>
      <w:r>
        <w:t>"",0)")</w:t>
      </w:r>
    </w:p>
    <w:p/>
    <w:p/>
    <w:p>
      <w:pPr>
        <w:pStyle w:val="5"/>
      </w:pPr>
      <w:r>
        <w:rPr>
          <w:rFonts w:hint="eastAsia"/>
        </w:rPr>
        <w:t>5.定义患者的支付方式表：DHC_OPGSPayMode</w:t>
      </w:r>
    </w:p>
    <w:p/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8"/>
        <w:gridCol w:w="1682"/>
        <w:gridCol w:w="1354"/>
        <w:gridCol w:w="846"/>
        <w:gridCol w:w="677"/>
        <w:gridCol w:w="779"/>
        <w:gridCol w:w="249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  <w:shd w:val="clear" w:color="auto" w:fill="BFBFBF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682" w:type="dxa"/>
            <w:shd w:val="clear" w:color="auto" w:fill="BFBFBF"/>
          </w:tcPr>
          <w:p>
            <w:r>
              <w:rPr>
                <w:rFonts w:hint="eastAsia"/>
              </w:rPr>
              <w:t>数据项</w:t>
            </w:r>
          </w:p>
        </w:tc>
        <w:tc>
          <w:tcPr>
            <w:tcW w:w="1354" w:type="dxa"/>
            <w:shd w:val="clear" w:color="auto" w:fill="BFBFBF"/>
          </w:tcPr>
          <w:p>
            <w:r>
              <w:rPr>
                <w:rFonts w:hint="eastAsia"/>
              </w:rPr>
              <w:t>业务含义</w:t>
            </w:r>
          </w:p>
        </w:tc>
        <w:tc>
          <w:tcPr>
            <w:tcW w:w="846" w:type="dxa"/>
            <w:tcBorders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长度</w:t>
            </w: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可否为空</w:t>
            </w:r>
          </w:p>
        </w:tc>
        <w:tc>
          <w:tcPr>
            <w:tcW w:w="2494" w:type="dxa"/>
            <w:tcBorders>
              <w:left w:val="single" w:color="auto" w:sz="4" w:space="0"/>
            </w:tcBorders>
            <w:shd w:val="clear" w:color="auto" w:fill="BFBFBF"/>
          </w:tcPr>
          <w:p>
            <w:r>
              <w:rPr>
                <w:rFonts w:hint="eastAsia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GS_PM_ParRef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指向父表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此表有效的前提：</w:t>
            </w:r>
            <w:r>
              <w:rPr>
                <w:color w:val="000080"/>
              </w:rPr>
              <w:t>DHC</w:t>
            </w:r>
            <w:r>
              <w:rPr>
                <w:rFonts w:hint="eastAsia"/>
                <w:color w:val="000080"/>
              </w:rPr>
              <w:t>_</w:t>
            </w:r>
            <w:r>
              <w:rPr>
                <w:color w:val="000080"/>
              </w:rPr>
              <w:t>OPGroupSettings</w:t>
            </w:r>
            <w:r>
              <w:rPr>
                <w:rFonts w:hint="eastAsia"/>
                <w:color w:val="000080"/>
              </w:rPr>
              <w:t>表中的字段：</w:t>
            </w:r>
            <w:r>
              <w:rPr>
                <w:rFonts w:hint="eastAsia" w:ascii="宋体" w:hAnsi="宋体"/>
                <w:iCs/>
              </w:rPr>
              <w:t>GS_FootFlag=Yes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47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PM_RowID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PM_Sub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PM_CTPM_DR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指向CT_PayMode表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PM_DateFrom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开始日期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Date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有效日期，开始日期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6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PM_DateTo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结束日期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Date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结束日期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7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PM_DefaultFlag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默认的支付方式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Yes/No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只有一个默认的支付形式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8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PM_INVPrtFlag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打印票据选项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Multi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需要票据判断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Print||P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No Print||NP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9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PM_RPFlag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需要填写支付的基本信息</w:t>
            </w: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Yes/No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=Yes;在门诊收费过程中弹出一个窗体用来写支付信息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10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PM_Note1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预交金界面支付方式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11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PM_Note2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12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PM_Note3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13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PM_Note4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14</w:t>
            </w: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PM_Note5</w:t>
            </w: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88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82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354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846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677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779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94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</w:tbl>
    <w:p>
      <w:r>
        <w:rPr>
          <w:rFonts w:hint="eastAsia"/>
        </w:rPr>
        <w:t>Master Data</w:t>
      </w:r>
    </w:p>
    <w:p>
      <w:r>
        <w:rPr>
          <w:rFonts w:hint="eastAsia"/>
          <w:color w:val="000080"/>
        </w:rPr>
        <w:t>^</w:t>
      </w:r>
      <w:r>
        <w:rPr>
          <w:color w:val="000080"/>
        </w:rPr>
        <w:t>DHC</w:t>
      </w:r>
      <w:r>
        <w:rPr>
          <w:rFonts w:hint="eastAsia"/>
          <w:color w:val="000080"/>
        </w:rPr>
        <w:t>OPGS(</w:t>
      </w:r>
      <w:r>
        <w:rPr>
          <w:color w:val="000080"/>
        </w:rPr>
        <w:t>“</w:t>
      </w:r>
      <w:r>
        <w:rPr>
          <w:rFonts w:hint="eastAsia"/>
          <w:color w:val="000080"/>
        </w:rPr>
        <w:t>GS</w:t>
      </w:r>
      <w:r>
        <w:rPr>
          <w:color w:val="000080"/>
        </w:rPr>
        <w:t>”</w:t>
      </w:r>
      <w:r>
        <w:rPr>
          <w:rFonts w:hint="eastAsia"/>
          <w:color w:val="000080"/>
        </w:rPr>
        <w:t>,{GS_RowID},</w:t>
      </w:r>
      <w:r>
        <w:rPr>
          <w:color w:val="000080"/>
        </w:rPr>
        <w:t>”</w:t>
      </w:r>
      <w:r>
        <w:rPr>
          <w:rFonts w:hint="eastAsia"/>
          <w:color w:val="000080"/>
        </w:rPr>
        <w:t>PM</w:t>
      </w:r>
      <w:r>
        <w:rPr>
          <w:color w:val="000080"/>
        </w:rPr>
        <w:t>”</w:t>
      </w:r>
      <w:r>
        <w:rPr>
          <w:rFonts w:hint="eastAsia"/>
          <w:color w:val="000080"/>
        </w:rPr>
        <w:t>,{</w:t>
      </w:r>
      <w:r>
        <w:rPr>
          <w:rFonts w:hint="eastAsia" w:ascii="宋体" w:hAnsi="宋体"/>
          <w:iCs/>
        </w:rPr>
        <w:t>PM_Sub</w:t>
      </w:r>
      <w:r>
        <w:rPr>
          <w:rFonts w:hint="eastAsia"/>
          <w:color w:val="000080"/>
        </w:rPr>
        <w:t>})</w:t>
      </w:r>
    </w:p>
    <w:p>
      <w:r>
        <w:t>^DHCOPGS("GS",{DHC_OPGroupSettings.GS_RowID},"PM",{PM_Sub})</w:t>
      </w:r>
    </w:p>
    <w:p/>
    <w:p>
      <w:r>
        <w:rPr>
          <w:rFonts w:hint="eastAsia"/>
        </w:rPr>
        <w:t>Index</w:t>
      </w:r>
    </w:p>
    <w:p>
      <w:pPr>
        <w:numPr>
          <w:ilvl w:val="0"/>
          <w:numId w:val="9"/>
        </w:numPr>
      </w:pPr>
      <w:r>
        <w:rPr>
          <w:rFonts w:hint="eastAsia"/>
        </w:rPr>
        <w:t xml:space="preserve">Index </w:t>
      </w:r>
      <w:r>
        <w:t>–</w:t>
      </w:r>
      <w:r>
        <w:rPr>
          <w:rFonts w:hint="eastAsia"/>
        </w:rPr>
        <w:t xml:space="preserve"> CTPMDR</w:t>
      </w:r>
    </w:p>
    <w:p>
      <w:pPr>
        <w:numPr>
          <w:ilvl w:val="1"/>
          <w:numId w:val="9"/>
        </w:numPr>
      </w:pPr>
      <w:r>
        <w:t>^DHCOPGSi("GS",0,"CTPMDR",{</w:t>
      </w:r>
      <w:r>
        <w:rPr>
          <w:rFonts w:hint="eastAsia" w:ascii="宋体" w:hAnsi="宋体"/>
          <w:iCs/>
        </w:rPr>
        <w:t>PM_CTPM_DR</w:t>
      </w:r>
      <w:r>
        <w:t>},{DHC_OPGroupSettings.GS_RowID},"PM",{PM_Sub})</w:t>
      </w:r>
    </w:p>
    <w:p/>
    <w:p/>
    <w:p>
      <w:r>
        <w:rPr>
          <w:rFonts w:hint="eastAsia"/>
        </w:rPr>
        <w:t>PM_Sub</w:t>
      </w:r>
    </w:p>
    <w:p>
      <w:r>
        <w:t>$$next("</w:t>
      </w:r>
      <w:r>
        <w:rPr>
          <w:rFonts w:hint="eastAsia"/>
          <w:color w:val="000080"/>
        </w:rPr>
        <w:t>^</w:t>
      </w:r>
      <w:r>
        <w:rPr>
          <w:color w:val="000080"/>
        </w:rPr>
        <w:t>DHC</w:t>
      </w:r>
      <w:r>
        <w:rPr>
          <w:rFonts w:hint="eastAsia"/>
          <w:color w:val="000080"/>
        </w:rPr>
        <w:t>OPGS</w:t>
      </w:r>
      <w:r>
        <w:t xml:space="preserve"> (""</w:t>
      </w:r>
      <w:r>
        <w:rPr>
          <w:rFonts w:hint="eastAsia"/>
        </w:rPr>
        <w:t>GS</w:t>
      </w:r>
      <w:r>
        <w:t>"",+%data(0),""</w:t>
      </w:r>
      <w:r>
        <w:rPr>
          <w:rFonts w:hint="eastAsia"/>
        </w:rPr>
        <w:t>PM</w:t>
      </w:r>
      <w:r>
        <w:t>"",0)")</w:t>
      </w:r>
    </w:p>
    <w:p/>
    <w:p>
      <w:pPr>
        <w:pStyle w:val="5"/>
        <w:rPr>
          <w:sz w:val="24"/>
        </w:rPr>
      </w:pPr>
      <w:r>
        <w:rPr>
          <w:rFonts w:hint="eastAsia"/>
        </w:rPr>
        <w:t>6.需要审批的收费类别设置</w:t>
      </w:r>
      <w:r>
        <w:rPr>
          <w:rFonts w:hint="eastAsia"/>
          <w:sz w:val="24"/>
        </w:rPr>
        <w:t>DHC_OPApproved (^DHCOPApproved)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9"/>
        <w:gridCol w:w="1048"/>
        <w:gridCol w:w="658"/>
        <w:gridCol w:w="2146"/>
        <w:gridCol w:w="18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9" w:type="dxa"/>
            <w:shd w:val="clear" w:color="auto" w:fill="BFBFBF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</w:p>
        </w:tc>
        <w:tc>
          <w:tcPr>
            <w:tcW w:w="1048" w:type="dxa"/>
            <w:shd w:val="clear" w:color="auto" w:fill="BFBFBF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658" w:type="dxa"/>
            <w:shd w:val="clear" w:color="auto" w:fill="BFBFBF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非空</w:t>
            </w:r>
          </w:p>
        </w:tc>
        <w:tc>
          <w:tcPr>
            <w:tcW w:w="2146" w:type="dxa"/>
            <w:shd w:val="clear" w:color="auto" w:fill="BFBFBF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指向</w:t>
            </w:r>
          </w:p>
        </w:tc>
        <w:tc>
          <w:tcPr>
            <w:tcW w:w="1821" w:type="dxa"/>
            <w:shd w:val="clear" w:color="auto" w:fill="BFBFBF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9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OPA_ PatAdmAR_Dr</w:t>
            </w:r>
          </w:p>
        </w:tc>
        <w:tc>
          <w:tcPr>
            <w:tcW w:w="1048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DR</w:t>
            </w:r>
          </w:p>
        </w:tc>
        <w:tc>
          <w:tcPr>
            <w:tcW w:w="658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14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PAC_AdmReason</w:t>
            </w:r>
          </w:p>
        </w:tc>
        <w:tc>
          <w:tcPr>
            <w:tcW w:w="182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病人就诊的收费类别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9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OPA_ OrdAppAR_Dr</w:t>
            </w:r>
          </w:p>
        </w:tc>
        <w:tc>
          <w:tcPr>
            <w:tcW w:w="1048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DR</w:t>
            </w:r>
          </w:p>
        </w:tc>
        <w:tc>
          <w:tcPr>
            <w:tcW w:w="658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14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PAC_AdmReason</w:t>
            </w:r>
          </w:p>
        </w:tc>
        <w:tc>
          <w:tcPr>
            <w:tcW w:w="182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医嘱的收费类别(需要审批的收费类别)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9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OPA_ DisAppAR_Dr</w:t>
            </w:r>
          </w:p>
        </w:tc>
        <w:tc>
          <w:tcPr>
            <w:tcW w:w="1048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DR</w:t>
            </w:r>
          </w:p>
        </w:tc>
        <w:tc>
          <w:tcPr>
            <w:tcW w:w="658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14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PAC_AdmReason</w:t>
            </w:r>
          </w:p>
        </w:tc>
        <w:tc>
          <w:tcPr>
            <w:tcW w:w="182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不审批或者审批不通过的收费类别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9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OPA_OPAC_Dr</w:t>
            </w:r>
          </w:p>
        </w:tc>
        <w:tc>
          <w:tcPr>
            <w:tcW w:w="1048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DR</w:t>
            </w:r>
          </w:p>
        </w:tc>
        <w:tc>
          <w:tcPr>
            <w:tcW w:w="658" w:type="dxa"/>
          </w:tcPr>
          <w:p>
            <w:pPr>
              <w:rPr>
                <w:szCs w:val="21"/>
              </w:rPr>
            </w:pPr>
          </w:p>
        </w:tc>
        <w:tc>
          <w:tcPr>
            <w:tcW w:w="214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DHC_OPAppCon</w:t>
            </w:r>
          </w:p>
        </w:tc>
        <w:tc>
          <w:tcPr>
            <w:tcW w:w="182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医嘱审批所需要的条件，为空时都需要审批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9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OPA_DateFrom</w:t>
            </w:r>
          </w:p>
        </w:tc>
        <w:tc>
          <w:tcPr>
            <w:tcW w:w="1048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ate</w:t>
            </w:r>
          </w:p>
        </w:tc>
        <w:tc>
          <w:tcPr>
            <w:tcW w:w="658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2146" w:type="dxa"/>
          </w:tcPr>
          <w:p>
            <w:pPr>
              <w:rPr>
                <w:szCs w:val="21"/>
              </w:rPr>
            </w:pPr>
          </w:p>
        </w:tc>
        <w:tc>
          <w:tcPr>
            <w:tcW w:w="182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有效开始日期(设置日期0点开始有效)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9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OPA_DateTo</w:t>
            </w:r>
          </w:p>
        </w:tc>
        <w:tc>
          <w:tcPr>
            <w:tcW w:w="1048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Date</w:t>
            </w:r>
          </w:p>
        </w:tc>
        <w:tc>
          <w:tcPr>
            <w:tcW w:w="658" w:type="dxa"/>
          </w:tcPr>
          <w:p>
            <w:pPr>
              <w:rPr>
                <w:szCs w:val="21"/>
              </w:rPr>
            </w:pPr>
          </w:p>
        </w:tc>
        <w:tc>
          <w:tcPr>
            <w:tcW w:w="2146" w:type="dxa"/>
          </w:tcPr>
          <w:p>
            <w:pPr>
              <w:rPr>
                <w:szCs w:val="21"/>
              </w:rPr>
            </w:pPr>
          </w:p>
        </w:tc>
        <w:tc>
          <w:tcPr>
            <w:tcW w:w="182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有效结束日期(设置日期后一日0点开始无效)</w:t>
            </w:r>
          </w:p>
        </w:tc>
      </w:tr>
    </w:tbl>
    <w:p>
      <w:pPr>
        <w:rPr>
          <w:sz w:val="28"/>
          <w:szCs w:val="28"/>
        </w:rPr>
      </w:pPr>
    </w:p>
    <w:p>
      <w:pPr>
        <w:pStyle w:val="5"/>
        <w:rPr>
          <w:sz w:val="24"/>
        </w:rPr>
      </w:pPr>
      <w:r>
        <w:rPr>
          <w:rFonts w:hint="eastAsia"/>
        </w:rPr>
        <w:t>7.需要审批的条件设置</w:t>
      </w:r>
      <w:r>
        <w:rPr>
          <w:rFonts w:hint="eastAsia"/>
          <w:sz w:val="24"/>
        </w:rPr>
        <w:t>DHC_OPAppCon (^DHCOPAppCon)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4"/>
        <w:gridCol w:w="1391"/>
        <w:gridCol w:w="1391"/>
        <w:gridCol w:w="1392"/>
        <w:gridCol w:w="21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4" w:type="dxa"/>
            <w:shd w:val="clear" w:color="auto" w:fill="BFBFBF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</w:p>
        </w:tc>
        <w:tc>
          <w:tcPr>
            <w:tcW w:w="1391" w:type="dxa"/>
            <w:shd w:val="clear" w:color="auto" w:fill="BFBFBF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类型</w:t>
            </w:r>
          </w:p>
        </w:tc>
        <w:tc>
          <w:tcPr>
            <w:tcW w:w="1391" w:type="dxa"/>
            <w:shd w:val="clear" w:color="auto" w:fill="BFBFBF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非空</w:t>
            </w:r>
          </w:p>
        </w:tc>
        <w:tc>
          <w:tcPr>
            <w:tcW w:w="1392" w:type="dxa"/>
            <w:shd w:val="clear" w:color="auto" w:fill="BFBFBF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指向</w:t>
            </w:r>
          </w:p>
        </w:tc>
        <w:tc>
          <w:tcPr>
            <w:tcW w:w="2164" w:type="dxa"/>
            <w:shd w:val="clear" w:color="auto" w:fill="BFBFBF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OPAC_Name</w:t>
            </w:r>
          </w:p>
        </w:tc>
        <w:tc>
          <w:tcPr>
            <w:tcW w:w="139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text</w:t>
            </w:r>
          </w:p>
        </w:tc>
        <w:tc>
          <w:tcPr>
            <w:tcW w:w="139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Y</w:t>
            </w:r>
          </w:p>
        </w:tc>
        <w:tc>
          <w:tcPr>
            <w:tcW w:w="1392" w:type="dxa"/>
          </w:tcPr>
          <w:p>
            <w:pPr>
              <w:rPr>
                <w:szCs w:val="21"/>
              </w:rPr>
            </w:pPr>
          </w:p>
        </w:tc>
        <w:tc>
          <w:tcPr>
            <w:tcW w:w="216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需要审批条件的名称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OPAC_MinAmount</w:t>
            </w:r>
          </w:p>
        </w:tc>
        <w:tc>
          <w:tcPr>
            <w:tcW w:w="139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num</w:t>
            </w:r>
          </w:p>
        </w:tc>
        <w:tc>
          <w:tcPr>
            <w:tcW w:w="1391" w:type="dxa"/>
          </w:tcPr>
          <w:p>
            <w:pPr>
              <w:rPr>
                <w:szCs w:val="21"/>
              </w:rPr>
            </w:pPr>
          </w:p>
        </w:tc>
        <w:tc>
          <w:tcPr>
            <w:tcW w:w="1392" w:type="dxa"/>
          </w:tcPr>
          <w:p>
            <w:pPr>
              <w:rPr>
                <w:szCs w:val="21"/>
              </w:rPr>
            </w:pPr>
          </w:p>
        </w:tc>
        <w:tc>
          <w:tcPr>
            <w:tcW w:w="216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需要审批的金额最小值，为空时不判断金额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OPAC_DateFrom</w:t>
            </w:r>
          </w:p>
        </w:tc>
        <w:tc>
          <w:tcPr>
            <w:tcW w:w="1391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ate</w:t>
            </w:r>
          </w:p>
        </w:tc>
        <w:tc>
          <w:tcPr>
            <w:tcW w:w="1391" w:type="dxa"/>
          </w:tcPr>
          <w:p>
            <w:pPr>
              <w:rPr>
                <w:szCs w:val="21"/>
              </w:rPr>
            </w:pPr>
          </w:p>
        </w:tc>
        <w:tc>
          <w:tcPr>
            <w:tcW w:w="1392" w:type="dxa"/>
          </w:tcPr>
          <w:p>
            <w:pPr>
              <w:rPr>
                <w:szCs w:val="21"/>
              </w:rPr>
            </w:pPr>
          </w:p>
        </w:tc>
        <w:tc>
          <w:tcPr>
            <w:tcW w:w="216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有效开始日期(设置日期0点开始有效)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OPAC_DateTo</w:t>
            </w:r>
          </w:p>
        </w:tc>
        <w:tc>
          <w:tcPr>
            <w:tcW w:w="1391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</w:rPr>
              <w:t>ate</w:t>
            </w:r>
          </w:p>
        </w:tc>
        <w:tc>
          <w:tcPr>
            <w:tcW w:w="1391" w:type="dxa"/>
          </w:tcPr>
          <w:p>
            <w:pPr>
              <w:rPr>
                <w:szCs w:val="21"/>
              </w:rPr>
            </w:pPr>
          </w:p>
        </w:tc>
        <w:tc>
          <w:tcPr>
            <w:tcW w:w="1392" w:type="dxa"/>
          </w:tcPr>
          <w:p>
            <w:pPr>
              <w:rPr>
                <w:szCs w:val="21"/>
              </w:rPr>
            </w:pPr>
          </w:p>
        </w:tc>
        <w:tc>
          <w:tcPr>
            <w:tcW w:w="216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有效结束日期(设置日期后一日0点开始无效)</w:t>
            </w:r>
          </w:p>
        </w:tc>
      </w:tr>
    </w:tbl>
    <w:p>
      <w:pPr>
        <w:rPr>
          <w:sz w:val="28"/>
          <w:szCs w:val="28"/>
        </w:rPr>
      </w:pPr>
    </w:p>
    <w:p>
      <w:pPr>
        <w:pStyle w:val="5"/>
        <w:jc w:val="left"/>
        <w:rPr>
          <w:sz w:val="24"/>
        </w:rPr>
      </w:pPr>
      <w:r>
        <w:rPr>
          <w:rFonts w:hint="eastAsia"/>
        </w:rPr>
        <w:t>需要审批的收费项目子分类</w:t>
      </w:r>
      <w:r>
        <w:rPr>
          <w:rFonts w:hint="eastAsia"/>
          <w:sz w:val="24"/>
        </w:rPr>
        <w:t>DHC_OPAppConCate(^DHCOPAppCon(parref,</w:t>
      </w:r>
      <w:r>
        <w:rPr>
          <w:sz w:val="24"/>
        </w:rPr>
        <w:t>”</w:t>
      </w:r>
      <w:r>
        <w:rPr>
          <w:rFonts w:hint="eastAsia"/>
          <w:sz w:val="24"/>
        </w:rPr>
        <w:t>C</w:t>
      </w:r>
      <w:r>
        <w:rPr>
          <w:sz w:val="24"/>
        </w:rPr>
        <w:t>”</w:t>
      </w:r>
      <w:r>
        <w:rPr>
          <w:rFonts w:hint="eastAsia"/>
          <w:sz w:val="24"/>
        </w:rPr>
        <w:t>))</w:t>
      </w:r>
    </w:p>
    <w:tbl>
      <w:tblPr>
        <w:tblStyle w:val="12"/>
        <w:tblpPr w:leftFromText="180" w:rightFromText="180" w:vertAnchor="text" w:horzAnchor="margin" w:tblpXSpec="center" w:tblpY="28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1"/>
        <w:gridCol w:w="924"/>
        <w:gridCol w:w="457"/>
        <w:gridCol w:w="1393"/>
        <w:gridCol w:w="1437"/>
        <w:gridCol w:w="1432"/>
        <w:gridCol w:w="14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45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字段</w:t>
            </w:r>
          </w:p>
        </w:tc>
        <w:tc>
          <w:tcPr>
            <w:tcW w:w="92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类型</w:t>
            </w:r>
          </w:p>
        </w:tc>
        <w:tc>
          <w:tcPr>
            <w:tcW w:w="45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1393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指向</w:t>
            </w:r>
          </w:p>
        </w:tc>
        <w:tc>
          <w:tcPr>
            <w:tcW w:w="143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说明</w:t>
            </w:r>
          </w:p>
        </w:tc>
        <w:tc>
          <w:tcPr>
            <w:tcW w:w="1432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28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45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OPACC_</w:t>
            </w:r>
            <w:r>
              <w:rPr>
                <w:sz w:val="18"/>
                <w:szCs w:val="18"/>
              </w:rPr>
              <w:t xml:space="preserve"> TarSubCate</w:t>
            </w:r>
            <w:r>
              <w:rPr>
                <w:rFonts w:hint="eastAsia"/>
                <w:sz w:val="18"/>
                <w:szCs w:val="18"/>
              </w:rPr>
              <w:t>_Dr</w:t>
            </w:r>
          </w:p>
        </w:tc>
        <w:tc>
          <w:tcPr>
            <w:tcW w:w="92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DR</w:t>
            </w:r>
          </w:p>
        </w:tc>
        <w:tc>
          <w:tcPr>
            <w:tcW w:w="45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Y</w:t>
            </w:r>
          </w:p>
        </w:tc>
        <w:tc>
          <w:tcPr>
            <w:tcW w:w="1393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DHC_</w:t>
            </w:r>
            <w:r>
              <w:rPr>
                <w:sz w:val="18"/>
                <w:szCs w:val="18"/>
              </w:rPr>
              <w:t xml:space="preserve"> TarSubCate</w:t>
            </w:r>
          </w:p>
        </w:tc>
        <w:tc>
          <w:tcPr>
            <w:tcW w:w="143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需要审批的收费项目子类</w:t>
            </w:r>
          </w:p>
        </w:tc>
        <w:tc>
          <w:tcPr>
            <w:tcW w:w="1432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28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7" w:hRule="atLeast"/>
        </w:trPr>
        <w:tc>
          <w:tcPr>
            <w:tcW w:w="145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OPACC_MinAmount</w:t>
            </w:r>
          </w:p>
        </w:tc>
        <w:tc>
          <w:tcPr>
            <w:tcW w:w="924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rFonts w:hint="eastAsia"/>
                <w:sz w:val="18"/>
                <w:szCs w:val="18"/>
              </w:rPr>
              <w:t>um</w:t>
            </w:r>
          </w:p>
        </w:tc>
        <w:tc>
          <w:tcPr>
            <w:tcW w:w="45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93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3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需要审批的收费项目子分类金额最小值，为空时不判断金额</w:t>
            </w:r>
          </w:p>
        </w:tc>
        <w:tc>
          <w:tcPr>
            <w:tcW w:w="1432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28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45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OPACC_DateFrom</w:t>
            </w:r>
          </w:p>
        </w:tc>
        <w:tc>
          <w:tcPr>
            <w:tcW w:w="924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ate</w:t>
            </w:r>
          </w:p>
        </w:tc>
        <w:tc>
          <w:tcPr>
            <w:tcW w:w="45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93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3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有效开始日期(设置日期0点开始有效)</w:t>
            </w:r>
          </w:p>
        </w:tc>
        <w:tc>
          <w:tcPr>
            <w:tcW w:w="1432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28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6" w:hRule="atLeast"/>
        </w:trPr>
        <w:tc>
          <w:tcPr>
            <w:tcW w:w="1451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OPACC_DateTo</w:t>
            </w:r>
          </w:p>
        </w:tc>
        <w:tc>
          <w:tcPr>
            <w:tcW w:w="924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ate</w:t>
            </w:r>
          </w:p>
        </w:tc>
        <w:tc>
          <w:tcPr>
            <w:tcW w:w="457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393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37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有效结束日期(设置日期后一日0点开始无效)</w:t>
            </w:r>
          </w:p>
        </w:tc>
        <w:tc>
          <w:tcPr>
            <w:tcW w:w="1432" w:type="dxa"/>
          </w:tcPr>
          <w:p>
            <w:pPr>
              <w:rPr>
                <w:sz w:val="18"/>
                <w:szCs w:val="18"/>
              </w:rPr>
            </w:pPr>
          </w:p>
        </w:tc>
        <w:tc>
          <w:tcPr>
            <w:tcW w:w="1428" w:type="dxa"/>
          </w:tcPr>
          <w:p>
            <w:pPr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72" w:hRule="atLeast"/>
        </w:trPr>
        <w:tc>
          <w:tcPr>
            <w:tcW w:w="1451" w:type="dxa"/>
          </w:tcPr>
          <w:p>
            <w:pPr>
              <w:rPr>
                <w:szCs w:val="21"/>
              </w:rPr>
            </w:pPr>
          </w:p>
        </w:tc>
        <w:tc>
          <w:tcPr>
            <w:tcW w:w="924" w:type="dxa"/>
          </w:tcPr>
          <w:p>
            <w:pPr>
              <w:rPr>
                <w:szCs w:val="21"/>
              </w:rPr>
            </w:pPr>
          </w:p>
        </w:tc>
        <w:tc>
          <w:tcPr>
            <w:tcW w:w="457" w:type="dxa"/>
          </w:tcPr>
          <w:p>
            <w:pPr>
              <w:rPr>
                <w:szCs w:val="21"/>
              </w:rPr>
            </w:pPr>
          </w:p>
        </w:tc>
        <w:tc>
          <w:tcPr>
            <w:tcW w:w="1393" w:type="dxa"/>
          </w:tcPr>
          <w:p>
            <w:pPr>
              <w:rPr>
                <w:szCs w:val="21"/>
              </w:rPr>
            </w:pPr>
          </w:p>
        </w:tc>
        <w:tc>
          <w:tcPr>
            <w:tcW w:w="1437" w:type="dxa"/>
          </w:tcPr>
          <w:p>
            <w:pPr>
              <w:rPr>
                <w:szCs w:val="21"/>
              </w:rPr>
            </w:pPr>
          </w:p>
        </w:tc>
        <w:tc>
          <w:tcPr>
            <w:tcW w:w="1432" w:type="dxa"/>
          </w:tcPr>
          <w:p>
            <w:pPr>
              <w:rPr>
                <w:szCs w:val="21"/>
              </w:rPr>
            </w:pPr>
          </w:p>
        </w:tc>
        <w:tc>
          <w:tcPr>
            <w:tcW w:w="1428" w:type="dxa"/>
          </w:tcPr>
          <w:p>
            <w:pPr>
              <w:rPr>
                <w:szCs w:val="21"/>
              </w:rPr>
            </w:pPr>
          </w:p>
        </w:tc>
      </w:tr>
    </w:tbl>
    <w:p>
      <w:pPr>
        <w:pStyle w:val="5"/>
        <w:rPr>
          <w:sz w:val="24"/>
        </w:rPr>
      </w:pPr>
      <w:r>
        <w:rPr>
          <w:rFonts w:hint="eastAsia"/>
        </w:rPr>
        <w:t>合同单位回款表</w:t>
      </w:r>
      <w:r>
        <w:t>DHC_Reimburse</w:t>
      </w:r>
      <w:r>
        <w:rPr>
          <w:rFonts w:hint="eastAsia"/>
        </w:rPr>
        <w:t xml:space="preserve"> 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094"/>
        <w:gridCol w:w="868"/>
        <w:gridCol w:w="1929"/>
        <w:gridCol w:w="500"/>
        <w:gridCol w:w="2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</w:rPr>
            </w:pPr>
            <w:r>
              <w:t xml:space="preserve"> </w:t>
            </w:r>
            <w:r>
              <w:rPr>
                <w:color w:val="008000"/>
              </w:rPr>
              <w:t>DHCRB_Date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回款日期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t xml:space="preserve"> </w:t>
            </w:r>
            <w:r>
              <w:rPr>
                <w:color w:val="008000"/>
              </w:rPr>
              <w:t>DHCRB_Time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回款时间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t xml:space="preserve"> </w:t>
            </w:r>
            <w:r>
              <w:rPr>
                <w:color w:val="008000"/>
              </w:rPr>
              <w:t>DHCRB_Amt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回款金额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t xml:space="preserve"> </w:t>
            </w:r>
            <w:r>
              <w:rPr>
                <w:color w:val="008000"/>
              </w:rPr>
              <w:t>DHCRB_User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收款人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t xml:space="preserve"> </w:t>
            </w:r>
            <w:r>
              <w:rPr>
                <w:color w:val="008000"/>
              </w:rPr>
              <w:t>DHCRB_HCP_DR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和同单位指针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DHCRB_InAcountDate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回款入账日期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DHCRB_TradeNO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回款交易流水号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</w:tbl>
    <w:p>
      <w:pPr>
        <w:rPr>
          <w:color w:val="008000"/>
        </w:rPr>
      </w:pPr>
      <w:r>
        <w:t xml:space="preserve"> </w:t>
      </w:r>
      <w:r>
        <w:rPr>
          <w:rFonts w:ascii="Cambria" w:hAnsi="Cambria"/>
          <w:b/>
          <w:bCs/>
          <w:sz w:val="28"/>
          <w:szCs w:val="28"/>
        </w:rPr>
        <w:t>DHC_ReimburseSub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094"/>
        <w:gridCol w:w="868"/>
        <w:gridCol w:w="1929"/>
        <w:gridCol w:w="500"/>
        <w:gridCol w:w="2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</w:rPr>
            </w:pPr>
            <w:r>
              <w:t xml:space="preserve"> </w:t>
            </w:r>
            <w:r>
              <w:rPr>
                <w:color w:val="008000"/>
              </w:rPr>
              <w:t>DHCRBS_FactAmt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实际回款额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t xml:space="preserve">  </w:t>
            </w:r>
            <w:r>
              <w:rPr>
                <w:color w:val="008000"/>
              </w:rPr>
              <w:t>DHCRBS_PartFalg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是否为部分回款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1:部分回款，非1:全部回款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t xml:space="preserve">  </w:t>
            </w:r>
            <w:r>
              <w:rPr>
                <w:color w:val="008000"/>
              </w:rPr>
              <w:t>DHCRBS_Prt_DR</w:t>
            </w: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发票指针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0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8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</w:tbl>
    <w:p>
      <w:pPr>
        <w:rPr>
          <w:color w:val="008000"/>
        </w:rPr>
      </w:pPr>
    </w:p>
    <w:p>
      <w:pPr>
        <w:rPr>
          <w:color w:val="008000"/>
        </w:rPr>
      </w:pPr>
    </w:p>
    <w:p>
      <w:pPr>
        <w:pStyle w:val="5"/>
      </w:pPr>
      <w:r>
        <w:rPr>
          <w:rFonts w:hint="eastAsia"/>
        </w:rPr>
        <w:t>科室、费别、就诊类型关联表</w:t>
      </w:r>
    </w:p>
    <w:p>
      <w:pPr>
        <w:rPr>
          <w:color w:val="008000"/>
        </w:rPr>
      </w:pPr>
      <w:r>
        <w:t xml:space="preserve"> </w:t>
      </w:r>
      <w:r>
        <w:rPr>
          <w:rFonts w:ascii="Cambria" w:hAnsi="Cambria"/>
          <w:b/>
          <w:bCs/>
          <w:sz w:val="28"/>
          <w:szCs w:val="28"/>
        </w:rPr>
        <w:t>DHCBill_LocConAdmRea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213"/>
        <w:gridCol w:w="749"/>
        <w:gridCol w:w="1929"/>
        <w:gridCol w:w="500"/>
        <w:gridCol w:w="2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7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</w:rPr>
            </w:pPr>
            <w:r>
              <w:rPr>
                <w:color w:val="008000"/>
              </w:rPr>
              <w:t>LCA_CtLoc_DR</w:t>
            </w:r>
          </w:p>
        </w:tc>
        <w:tc>
          <w:tcPr>
            <w:tcW w:w="7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科室指针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 xml:space="preserve"> </w:t>
            </w:r>
            <w:r>
              <w:rPr>
                <w:color w:val="000080"/>
              </w:rPr>
              <w:t>CT</w:t>
            </w:r>
            <w:r>
              <w:rPr>
                <w:rFonts w:hint="eastAsia"/>
                <w:color w:val="000080"/>
              </w:rPr>
              <w:t>_</w:t>
            </w:r>
            <w:r>
              <w:rPr>
                <w:color w:val="000080"/>
              </w:rPr>
              <w:t>Loc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color w:val="008000"/>
              </w:rPr>
              <w:t>LCA_AdmReason_DR</w:t>
            </w:r>
          </w:p>
        </w:tc>
        <w:tc>
          <w:tcPr>
            <w:tcW w:w="7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费别指针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 xml:space="preserve"> </w:t>
            </w:r>
            <w:r>
              <w:rPr>
                <w:color w:val="000080"/>
              </w:rPr>
              <w:t>PAC</w:t>
            </w:r>
            <w:r>
              <w:rPr>
                <w:rFonts w:hint="eastAsia"/>
                <w:color w:val="000080"/>
              </w:rPr>
              <w:t>_</w:t>
            </w:r>
            <w:r>
              <w:rPr>
                <w:color w:val="000080"/>
              </w:rPr>
              <w:t>AdmReason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color w:val="008000"/>
              </w:rPr>
              <w:t>LCA_Epissubtype_DR</w:t>
            </w:r>
          </w:p>
        </w:tc>
        <w:tc>
          <w:tcPr>
            <w:tcW w:w="7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就诊类型指针</w:t>
            </w:r>
          </w:p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 xml:space="preserve"> </w:t>
            </w:r>
            <w:r>
              <w:rPr>
                <w:color w:val="000080"/>
              </w:rPr>
              <w:t>PAC</w:t>
            </w:r>
            <w:r>
              <w:rPr>
                <w:rFonts w:hint="eastAsia"/>
                <w:color w:val="000080"/>
              </w:rPr>
              <w:t>_</w:t>
            </w:r>
            <w:r>
              <w:rPr>
                <w:color w:val="000080"/>
              </w:rPr>
              <w:t>EpisodeSubType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7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7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7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21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7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9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卡消费表</w:t>
      </w:r>
    </w:p>
    <w:p>
      <w:pPr>
        <w:pStyle w:val="5"/>
      </w:pPr>
      <w:r>
        <w:rPr>
          <w:rFonts w:hint="eastAsia"/>
        </w:rPr>
        <w:t>Global ：统一以DHCACD开头。</w:t>
      </w:r>
    </w:p>
    <w:p>
      <w:pPr>
        <w:pStyle w:val="5"/>
      </w:pPr>
      <w:r>
        <w:rPr>
          <w:rFonts w:hint="eastAsia"/>
        </w:rPr>
        <w:t>账户管理(预缴金统一管理)：DHC_AccManager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365"/>
        <w:gridCol w:w="1878"/>
        <w:gridCol w:w="853"/>
        <w:gridCol w:w="854"/>
        <w:gridCol w:w="1024"/>
        <w:gridCol w:w="682"/>
        <w:gridCol w:w="118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365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878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AccM_AccountNo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帐户号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YYYYMMDD+0000</w:t>
            </w: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为了与RowID分开，把此帐户号等同于预缴金的流水号。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AccM_PAPMI_DR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登记号RowID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指向Pa_PatMas表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AccM_PAPMINo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登记号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AccM_CardNo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卡号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30</w:t>
            </w: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此卡号与CardManager中的CardNo一致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AccM_OCDate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开户日期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AccM_OCTime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开户时间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AccM_Cuser_DR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开户人员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指向SS_User表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AccM_Balance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帐户余额(预缴金余额)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0</w:t>
            </w: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AccM_WoffDate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销户日期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AccM_WoffTime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销户时间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AccM_Duser_DR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销户人员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指向SS_User表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AccM_PassWord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帐户密码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特指：需要加密，要求有一个算法。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AccM_AccStatus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帐户状态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Mutlti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Normal||N激活(N)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Foot|| F结算(F)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Suspend|| S帐户挂起(S)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AccM_DepPrice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帐户限支/透支额度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患者在就诊时，最低的消费下限（可以支持透支,或限制支付等功能）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AccM_BadPrice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患者结算时产生坏账，给财务报坏账准备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AccM_Type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个人/集体账户标志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Multi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Person||P个人</w:t>
            </w:r>
          </w:p>
          <w:p>
            <w:pPr>
              <w:pStyle w:val="34"/>
              <w:rPr>
                <w:iCs/>
              </w:rPr>
            </w:pPr>
            <w:r>
              <w:rPr>
                <w:iCs/>
              </w:rPr>
              <w:t>Collect||C</w:t>
            </w:r>
            <w:r>
              <w:rPr>
                <w:rFonts w:hint="eastAsia"/>
                <w:iCs/>
              </w:rPr>
              <w:t>集体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AccM_CredType_DR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证件类型指向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</w:rPr>
              <w:t>指向DHC_CredType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1075" w:hRule="atLeast"/>
        </w:trPr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19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AccM_CredNo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证件号码，此号码相对于帐户来讲是稳定的；而卡号可能是不稳定的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用来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20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AccM_Note1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21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AccM_Note2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22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AccM_Note3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23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AccM_Note4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24</w:t>
            </w: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AccM_Note5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365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2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181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>
      <w:r>
        <w:rPr>
          <w:rFonts w:hint="eastAsia"/>
        </w:rPr>
        <w:tab/>
      </w:r>
      <w:r>
        <w:rPr>
          <w:rFonts w:hint="eastAsia"/>
        </w:rPr>
        <w:t>Global Name：^</w:t>
      </w:r>
      <w:r>
        <w:t>DHCACD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  <w:iCs/>
        </w:rPr>
        <w:t>AccM</w:t>
      </w:r>
      <w:r>
        <w:t>”</w:t>
      </w:r>
      <w:r>
        <w:rPr>
          <w:rFonts w:hint="eastAsia"/>
        </w:rPr>
        <w:t>,{AccM_RowID})</w:t>
      </w:r>
    </w:p>
    <w:p>
      <w:r>
        <w:rPr>
          <w:rFonts w:hint="eastAsia"/>
        </w:rPr>
        <w:t>索引：</w:t>
      </w:r>
    </w:p>
    <w:p>
      <w:pPr>
        <w:numPr>
          <w:ilvl w:val="0"/>
          <w:numId w:val="10"/>
        </w:numPr>
      </w:pPr>
      <w:r>
        <w:rPr>
          <w:rFonts w:hint="eastAsia"/>
        </w:rPr>
        <w:t>字段</w:t>
      </w:r>
      <w:r>
        <w:t>AccM_AccountNo</w:t>
      </w:r>
      <w:r>
        <w:rPr>
          <w:rFonts w:hint="eastAsia"/>
        </w:rPr>
        <w:t xml:space="preserve">    Index--</w:t>
      </w:r>
      <w:r>
        <w:t xml:space="preserve"> AccountNo</w:t>
      </w:r>
      <w:r>
        <w:rPr>
          <w:rFonts w:hint="eastAsia"/>
        </w:rPr>
        <w:t xml:space="preserve"> </w:t>
      </w:r>
    </w:p>
    <w:p>
      <w:pPr>
        <w:ind w:firstLine="420"/>
      </w:pPr>
      <w:r>
        <w:rPr>
          <w:rFonts w:hint="eastAsia"/>
        </w:rPr>
        <w:t xml:space="preserve"> </w:t>
      </w:r>
      <w:r>
        <w:t>^DHCACDi("AccM",0,"AccountNo",{AccM_AccountNo},{AccM_RowID})</w:t>
      </w:r>
    </w:p>
    <w:p>
      <w:r>
        <w:rPr>
          <w:rFonts w:hint="eastAsia"/>
        </w:rPr>
        <w:t>2、字段 Index--</w:t>
      </w:r>
      <w:r>
        <w:rPr>
          <w:rFonts w:hint="eastAsia"/>
          <w:iCs/>
        </w:rPr>
        <w:t>OCDate</w:t>
      </w:r>
    </w:p>
    <w:p>
      <w:r>
        <w:rPr>
          <w:rFonts w:hint="eastAsia"/>
        </w:rPr>
        <w:tab/>
      </w:r>
      <w:r>
        <w:t>^DHCACDi("AccM",0,"OCDate",{AccM_OCDate}, {AccM_RowID})</w:t>
      </w:r>
    </w:p>
    <w:p>
      <w:pPr>
        <w:numPr>
          <w:ilvl w:val="0"/>
          <w:numId w:val="10"/>
        </w:numPr>
        <w:rPr>
          <w:iCs/>
        </w:rPr>
      </w:pPr>
      <w:r>
        <w:rPr>
          <w:rFonts w:hint="eastAsia"/>
        </w:rPr>
        <w:t xml:space="preserve">字段  </w:t>
      </w:r>
      <w:r>
        <w:rPr>
          <w:rFonts w:hint="eastAsia"/>
          <w:iCs/>
        </w:rPr>
        <w:t>AccM_ PAPMI_DR, AccM_AccStatus， AccM_CardNo    验证激活的帐户</w:t>
      </w:r>
    </w:p>
    <w:p>
      <w:pPr>
        <w:ind w:left="420"/>
        <w:rPr>
          <w:iCs/>
        </w:rPr>
      </w:pPr>
      <w:r>
        <w:rPr>
          <w:iCs/>
        </w:rPr>
        <w:t>Index--Satus</w:t>
      </w:r>
    </w:p>
    <w:p>
      <w:pPr>
        <w:ind w:left="420"/>
        <w:rPr>
          <w:iCs/>
        </w:rPr>
      </w:pPr>
      <w:r>
        <w:rPr>
          <w:iCs/>
        </w:rPr>
        <w:t>^</w:t>
      </w:r>
      <w:r>
        <w:t>DHCACD</w:t>
      </w:r>
      <w:r>
        <w:rPr>
          <w:iCs/>
        </w:rPr>
        <w:t>i("AccM",0</w:t>
      </w:r>
      <w:r>
        <w:rPr>
          <w:rFonts w:hint="eastAsia"/>
          <w:iCs/>
        </w:rPr>
        <w:t>,</w:t>
      </w:r>
      <w:r>
        <w:rPr>
          <w:iCs/>
        </w:rPr>
        <w:t>”AccStatus”</w:t>
      </w:r>
      <w:r>
        <w:rPr>
          <w:rFonts w:hint="eastAsia"/>
          <w:iCs/>
        </w:rPr>
        <w:t>,</w:t>
      </w:r>
      <w:r>
        <w:rPr>
          <w:iCs/>
        </w:rPr>
        <w:t xml:space="preserve">{AccM_AccStatus},{AccM_PAPMI_DR}, </w:t>
      </w:r>
      <w:r>
        <w:rPr>
          <w:rFonts w:hint="eastAsia"/>
          <w:iCs/>
        </w:rPr>
        <w:t>{</w:t>
      </w:r>
      <w:r>
        <w:rPr>
          <w:iCs/>
        </w:rPr>
        <w:t>AccM_CardNo},{AccM_RowID})</w:t>
      </w:r>
    </w:p>
    <w:p>
      <w:pPr>
        <w:ind w:left="420"/>
      </w:pPr>
    </w:p>
    <w:p>
      <w:pPr>
        <w:numPr>
          <w:ilvl w:val="0"/>
          <w:numId w:val="10"/>
        </w:numPr>
      </w:pPr>
      <w:r>
        <w:rPr>
          <w:rFonts w:hint="eastAsia"/>
        </w:rPr>
        <w:t>预缴金结算人员的查询</w:t>
      </w:r>
    </w:p>
    <w:p>
      <w:pPr>
        <w:ind w:left="420"/>
        <w:rPr>
          <w:iCs/>
        </w:rPr>
      </w:pPr>
      <w:r>
        <w:rPr>
          <w:rFonts w:hint="eastAsia"/>
          <w:iCs/>
        </w:rPr>
        <w:t>AccM_WoffDate     Index-- WOffDate</w:t>
      </w:r>
    </w:p>
    <w:p>
      <w:pPr>
        <w:ind w:left="420"/>
      </w:pPr>
      <w:r>
        <w:t>^DHCACDi("AccM",0,"WOffDate",{AccM_WOffDate},{AccM_RowID})</w:t>
      </w:r>
    </w:p>
    <w:p>
      <w:r>
        <w:rPr>
          <w:rFonts w:hint="eastAsia"/>
        </w:rPr>
        <w:t xml:space="preserve">5、预缴金结算人员   </w:t>
      </w:r>
      <w:r>
        <w:t>Index--DUser</w:t>
      </w:r>
    </w:p>
    <w:p>
      <w:r>
        <w:t>^DHCACDi("AccM",0,"DUserDR",{AccM_DUser_DR},{AccM_WOffDate}, {AccM_RowID})</w:t>
      </w:r>
    </w:p>
    <w:p/>
    <w:p>
      <w:r>
        <w:rPr>
          <w:rFonts w:hint="eastAsia"/>
        </w:rPr>
        <w:t>6.</w:t>
      </w:r>
      <w:r>
        <w:t xml:space="preserve"> Index-AccStatus</w:t>
      </w:r>
      <w:r>
        <w:rPr>
          <w:rFonts w:hint="eastAsia"/>
        </w:rPr>
        <w:t xml:space="preserve">   </w:t>
      </w:r>
    </w:p>
    <w:p>
      <w:r>
        <w:t>^DHCACDi("AccM",0,"AccStatusOnly",{AccM_AccStatus},{AccM_RowID})</w:t>
      </w:r>
    </w:p>
    <w:p/>
    <w:p>
      <w:pPr>
        <w:pStyle w:val="5"/>
      </w:pPr>
      <w:r>
        <w:rPr>
          <w:rFonts w:hint="eastAsia"/>
        </w:rPr>
        <w:t>预缴金流水账：DHC_AccPre</w:t>
      </w:r>
      <w:r>
        <w:t>Deposit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854"/>
        <w:gridCol w:w="1024"/>
        <w:gridCol w:w="853"/>
        <w:gridCol w:w="1010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AccPD_ParRef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父表</w:t>
            </w:r>
            <w:r>
              <w:rPr>
                <w:rFonts w:hint="eastAsia"/>
              </w:rPr>
              <w:t>DHC_AccManager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AccPD_RowID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 ID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AccPD_Sub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AccPD_AccountNo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帐户号(预缴金编号)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(考虑不加在表中)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AccPD_Type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缴款类型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Multi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Pay||P缴款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Refund||R退费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Trans||T转帐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Foot||F结算帐户的缴退款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AccPD_Mode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缴款方式(用子表表示)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Number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3</w:t>
            </w: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1现金</w:t>
            </w:r>
          </w:p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2支票</w:t>
            </w:r>
          </w:p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3银行卡</w:t>
            </w:r>
          </w:p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 xml:space="preserve">4 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AccPD_PreSum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缴款额度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AccPD_PreDate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缴款日期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AccPD_PreTime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缴款时间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AccPD_User_DR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收款人员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AccPD_BillNum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票据号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AccPD_PDFoot_DR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结算时间外键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</w:rPr>
              <w:t>DHC_AccPFoot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AccPD_Left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帐户余额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AccPD_BackReason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退款原因；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100</w:t>
            </w: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AccPD_Note1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AccPD_Note2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AccPD_Note3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AccPD_Note4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AccPD_Note5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24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010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>
      <w:r>
        <w:rPr>
          <w:rFonts w:hint="eastAsia"/>
        </w:rPr>
        <w:tab/>
      </w:r>
      <w:r>
        <w:rPr>
          <w:rFonts w:hint="eastAsia"/>
        </w:rPr>
        <w:t>Global Name：  Data Master</w:t>
      </w:r>
    </w:p>
    <w:p>
      <w:r>
        <w:t>^DHCACD("Acc</w:t>
      </w:r>
      <w:r>
        <w:rPr>
          <w:rFonts w:hint="eastAsia"/>
        </w:rPr>
        <w:t>M</w:t>
      </w:r>
      <w:r>
        <w:t>",{DHC_AccManager.AccM_RowID},”</w:t>
      </w:r>
      <w:r>
        <w:rPr>
          <w:rFonts w:hint="eastAsia"/>
        </w:rPr>
        <w:t>AccPD</w:t>
      </w:r>
      <w:r>
        <w:t>”{AccPD_Sub})</w:t>
      </w:r>
    </w:p>
    <w:p>
      <w:r>
        <w:rPr>
          <w:rFonts w:hint="eastAsia"/>
        </w:rPr>
        <w:t>索引：</w:t>
      </w:r>
    </w:p>
    <w:p>
      <w:r>
        <w:rPr>
          <w:rFonts w:hint="eastAsia"/>
        </w:rPr>
        <w:t>1、</w:t>
      </w:r>
      <w:r>
        <w:t>Index—User</w:t>
      </w:r>
      <w:r>
        <w:rPr>
          <w:rFonts w:hint="eastAsia"/>
        </w:rPr>
        <w:t xml:space="preserve">      按照收款员</w:t>
      </w:r>
    </w:p>
    <w:p>
      <w:r>
        <w:rPr>
          <w:rFonts w:hint="eastAsia"/>
        </w:rPr>
        <w:tab/>
      </w:r>
      <w:r>
        <w:t>^DHCACDi("AccM",0,"User",{AccPD_User_DR},{AccPD_PreDate},{DHC_AccManager.AccM_RowID},"AccPD",{AccPD_Sub})</w:t>
      </w:r>
    </w:p>
    <w:p>
      <w:r>
        <w:rPr>
          <w:rFonts w:hint="eastAsia"/>
        </w:rPr>
        <w:t>2、Index</w:t>
      </w:r>
      <w:r>
        <w:t>—</w:t>
      </w:r>
      <w:r>
        <w:rPr>
          <w:rFonts w:hint="eastAsia"/>
        </w:rPr>
        <w:t>PDFootDR    --按照结算建立索引</w:t>
      </w:r>
    </w:p>
    <w:p>
      <w:r>
        <w:rPr>
          <w:rFonts w:hint="eastAsia"/>
        </w:rPr>
        <w:tab/>
      </w:r>
      <w:r>
        <w:rPr>
          <w:rFonts w:hint="eastAsia"/>
        </w:rPr>
        <w:t>^DHCACDi</w:t>
      </w:r>
      <w:r>
        <w:t xml:space="preserve"> ("AccM",0,"PDFootDR",{AccPD_PDFoot_DR}, </w:t>
      </w:r>
    </w:p>
    <w:p>
      <w:r>
        <w:t xml:space="preserve"> {DHC_AccManager.AccM_RowID},"AccPD",{AccPD_Sub})</w:t>
      </w:r>
    </w:p>
    <w:p/>
    <w:p>
      <w:r>
        <w:rPr>
          <w:rFonts w:hint="eastAsia"/>
        </w:rPr>
        <w:t xml:space="preserve">AccPD_Sub：  </w:t>
      </w:r>
      <w:r>
        <w:t>$$next("^DHCACD(""AccM"",+%data(0),""AccPD"",0)")</w:t>
      </w:r>
    </w:p>
    <w:p/>
    <w:p>
      <w:pPr>
        <w:pStyle w:val="5"/>
      </w:pPr>
      <w:r>
        <w:rPr>
          <w:rFonts w:hint="eastAsia"/>
        </w:rPr>
        <w:t>帐户预交金的支付方式表：</w:t>
      </w:r>
    </w:p>
    <w:p>
      <w:pPr>
        <w:pStyle w:val="5"/>
      </w:pPr>
      <w:r>
        <w:rPr>
          <w:rFonts w:hint="eastAsia"/>
        </w:rPr>
        <w:t>DHC_AccPrePayMode   支持：现金/支票/汇票/银行卡  等方式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512"/>
        <w:gridCol w:w="1536"/>
        <w:gridCol w:w="1878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878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APPM_AccPD_ParRef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指向预交金表</w:t>
            </w:r>
            <w:r>
              <w:rPr>
                <w:rFonts w:hint="eastAsia"/>
              </w:rPr>
              <w:t>DHC_AccPre</w:t>
            </w:r>
            <w:r>
              <w:t>Deposit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APPM_RowID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APPM_Sub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</w:t>
            </w:r>
            <w:r>
              <w:rPr>
                <w:rFonts w:ascii="宋体" w:hAnsi="宋体"/>
                <w:iCs/>
              </w:rPr>
              <w:t>PayMode_DR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 w:ascii="宋体" w:hAnsi="宋体"/>
                <w:iCs/>
              </w:rPr>
              <w:t>支付方式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 w:ascii="宋体" w:hAnsi="宋体"/>
                <w:iCs/>
              </w:rPr>
              <w:t>指向</w:t>
            </w:r>
            <w:r>
              <w:rPr>
                <w:rFonts w:ascii="宋体" w:hAnsi="宋体"/>
                <w:iCs/>
              </w:rPr>
              <w:t>CT_PayMode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</w:t>
            </w:r>
            <w:r>
              <w:rPr>
                <w:rFonts w:ascii="宋体" w:hAnsi="宋体"/>
                <w:iCs/>
              </w:rPr>
              <w:t>Card_DR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 w:ascii="宋体" w:hAnsi="宋体"/>
                <w:iCs/>
              </w:rPr>
              <w:t>银行卡类型；例如工商卡，龙卡等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指向</w:t>
            </w:r>
            <w:r>
              <w:rPr>
                <w:rFonts w:ascii="宋体" w:hAnsi="宋体"/>
                <w:iCs/>
              </w:rPr>
              <w:t>ARC_BankCardType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 w:ascii="宋体" w:hAnsi="宋体"/>
                <w:iCs/>
              </w:rPr>
              <w:t>工商卡，建行卡，银联等；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</w:t>
            </w:r>
            <w:r>
              <w:rPr>
                <w:iCs/>
                <w:kern w:val="2"/>
              </w:rPr>
              <w:t>CardChequeNo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银行卡，支票等号码(此号码与账户有区别)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APPM_CMBank_DR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支票发行银行/银行卡发行银行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</w:pPr>
            <w:r>
              <w:rPr>
                <w:rFonts w:hint="eastAsia"/>
              </w:rPr>
              <w:t>指向</w:t>
            </w:r>
            <w:r>
              <w:t>CMC_BankMas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APPM_Branch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支付单位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150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患者所在单位等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APPM_Amt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支付额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APPM_PayAccNO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对方的帐户号(支付的帐号)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</w:t>
            </w:r>
            <w:r>
              <w:rPr>
                <w:rFonts w:hint="eastAsia"/>
              </w:rPr>
              <w:t>ChequeDate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支票日期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APPM_Date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预交金支付日期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APPM_Time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预交金支付时间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APPM_Remark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备注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APPM_Note1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APPM_Note2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APPM_Note3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APPM_Note4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19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APPM_Note5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r>
        <w:rPr>
          <w:rFonts w:hint="eastAsia"/>
        </w:rPr>
        <w:t>Data  Master</w:t>
      </w:r>
    </w:p>
    <w:p>
      <w:r>
        <w:rPr>
          <w:rFonts w:hint="eastAsia"/>
        </w:rPr>
        <w:tab/>
      </w:r>
      <w:r>
        <w:t>^DHCACD("Acc</w:t>
      </w:r>
      <w:r>
        <w:rPr>
          <w:rFonts w:hint="eastAsia"/>
        </w:rPr>
        <w:t>M</w:t>
      </w:r>
      <w:r>
        <w:t>",{DHC_AccManager.AccM_RowID},”</w:t>
      </w:r>
      <w:r>
        <w:rPr>
          <w:rFonts w:hint="eastAsia"/>
        </w:rPr>
        <w:t>AccPD</w:t>
      </w:r>
      <w:r>
        <w:t>”{AccPD_Sub}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P</w:t>
      </w:r>
      <w:r>
        <w:t>”</w:t>
      </w:r>
      <w:r>
        <w:rPr>
          <w:rFonts w:hint="eastAsia"/>
        </w:rPr>
        <w:t>{</w:t>
      </w:r>
      <w:r>
        <w:rPr>
          <w:rFonts w:hint="eastAsia"/>
          <w:iCs/>
        </w:rPr>
        <w:t xml:space="preserve"> APPM_Sub</w:t>
      </w:r>
      <w:r>
        <w:rPr>
          <w:rFonts w:hint="eastAsia"/>
        </w:rPr>
        <w:t xml:space="preserve"> }</w:t>
      </w:r>
      <w:r>
        <w:t>)</w:t>
      </w:r>
    </w:p>
    <w:p>
      <w:pPr>
        <w:tabs>
          <w:tab w:val="left" w:pos="1350"/>
        </w:tabs>
      </w:pPr>
    </w:p>
    <w:p>
      <w:pPr>
        <w:tabs>
          <w:tab w:val="left" w:pos="1350"/>
        </w:tabs>
      </w:pPr>
      <w:r>
        <w:rPr>
          <w:rFonts w:hint="eastAsia"/>
        </w:rPr>
        <w:t>Index</w:t>
      </w:r>
    </w:p>
    <w:p>
      <w:pPr>
        <w:numPr>
          <w:ilvl w:val="0"/>
          <w:numId w:val="11"/>
        </w:numPr>
        <w:tabs>
          <w:tab w:val="left" w:pos="1350"/>
        </w:tabs>
        <w:rPr>
          <w:iCs/>
        </w:rPr>
      </w:pPr>
      <w:r>
        <w:rPr>
          <w:rFonts w:hint="eastAsia"/>
          <w:iCs/>
        </w:rPr>
        <w:t>预交金支付日期</w:t>
      </w:r>
    </w:p>
    <w:p>
      <w:pPr>
        <w:tabs>
          <w:tab w:val="left" w:pos="1350"/>
        </w:tabs>
      </w:pPr>
      <w:r>
        <w:t>^DHCACD</w:t>
      </w:r>
      <w:r>
        <w:rPr>
          <w:rFonts w:hint="eastAsia"/>
        </w:rPr>
        <w:t>i</w:t>
      </w:r>
      <w:r>
        <w:t>("Acc</w:t>
      </w:r>
      <w:r>
        <w:rPr>
          <w:rFonts w:hint="eastAsia"/>
        </w:rPr>
        <w:t>M</w:t>
      </w:r>
      <w:r>
        <w:t>",{DHC_AccManager.AccM_RowID},”</w:t>
      </w:r>
      <w:r>
        <w:rPr>
          <w:rFonts w:hint="eastAsia"/>
        </w:rPr>
        <w:t>AccPD</w:t>
      </w:r>
      <w:r>
        <w:t>”{AccPD_Sub}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P</w:t>
      </w:r>
      <w:r>
        <w:t>”</w:t>
      </w:r>
      <w:r>
        <w:rPr>
          <w:rFonts w:hint="eastAsia"/>
        </w:rPr>
        <w:t>{</w:t>
      </w:r>
      <w:r>
        <w:rPr>
          <w:rFonts w:hint="eastAsia"/>
          <w:iCs/>
        </w:rPr>
        <w:t xml:space="preserve"> APPM_Sub</w:t>
      </w:r>
      <w:r>
        <w:rPr>
          <w:rFonts w:hint="eastAsia"/>
        </w:rPr>
        <w:t xml:space="preserve"> }</w:t>
      </w:r>
      <w:r>
        <w:t>)</w:t>
      </w:r>
    </w:p>
    <w:p>
      <w:pPr>
        <w:tabs>
          <w:tab w:val="left" w:pos="1350"/>
        </w:tabs>
      </w:pPr>
    </w:p>
    <w:p>
      <w:pPr>
        <w:tabs>
          <w:tab w:val="left" w:pos="1350"/>
        </w:tabs>
        <w:rPr>
          <w:iCs/>
        </w:rPr>
      </w:pPr>
      <w:r>
        <w:rPr>
          <w:rFonts w:hint="eastAsia"/>
          <w:iCs/>
        </w:rPr>
        <w:t>APPM_Sub</w:t>
      </w:r>
    </w:p>
    <w:p>
      <w:pPr>
        <w:tabs>
          <w:tab w:val="left" w:pos="1350"/>
        </w:tabs>
      </w:pPr>
      <w:r>
        <w:rPr>
          <w:rFonts w:hint="eastAsia"/>
          <w:iCs/>
        </w:rPr>
        <w:t xml:space="preserve">  </w:t>
      </w:r>
      <w:r>
        <w:rPr>
          <w:iCs/>
        </w:rPr>
        <w:t>$$next("^DHCPB(+%data(0),""O"",$p($p(%data(0),$c(1)),""||"",2),""D"" ,0)")</w:t>
      </w:r>
    </w:p>
    <w:p/>
    <w:p>
      <w:pPr>
        <w:pStyle w:val="5"/>
      </w:pPr>
      <w:r>
        <w:rPr>
          <w:rFonts w:hint="eastAsia"/>
        </w:rPr>
        <w:t>卡支付流水帐：DHC_AccPayList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512"/>
        <w:gridCol w:w="1536"/>
        <w:gridCol w:w="1878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878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AccPL_ParRef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对应父表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Not Null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</w:pPr>
            <w:r>
              <w:rPr>
                <w:rFonts w:hint="eastAsia"/>
              </w:rPr>
              <w:t>DHC_AccManager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AccPL_RowID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 ID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 ID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AccPL_Sub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AccPL_PAPMI_DR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指向PA_PatMas表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指向此支付额为哪个患者支付的；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对于患者没有账户仍然可以支付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AccPL_InvPrt_DR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门诊结算票据管理的RowID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对应表DHC</w:t>
            </w:r>
            <w:r>
              <w:rPr>
                <w:iCs/>
              </w:rPr>
              <w:t>_</w:t>
            </w:r>
            <w:r>
              <w:rPr>
                <w:rFonts w:hint="eastAsia"/>
                <w:iCs/>
              </w:rPr>
              <w:t>I</w:t>
            </w:r>
            <w:r>
              <w:rPr>
                <w:iCs/>
              </w:rPr>
              <w:t>nvprt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AccPL_PAPMINo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患者的登记号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在PA_PatMas中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color w:val="FF0000"/>
                <w:kern w:val="2"/>
              </w:rPr>
            </w:pPr>
            <w:r>
              <w:rPr>
                <w:rFonts w:hint="eastAsia"/>
                <w:iCs/>
                <w:color w:val="FF0000"/>
                <w:kern w:val="2"/>
              </w:rPr>
              <w:t>AccPL_BillNo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小票号码(此号码可打可不打，决定权在项目)，可以加上审批权来代替这个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与打印出来的票据号一致，格式：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登记号码_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color w:val="FF0000"/>
                <w:kern w:val="2"/>
              </w:rPr>
            </w:pPr>
            <w:r>
              <w:rPr>
                <w:rFonts w:hint="eastAsia"/>
                <w:iCs/>
                <w:color w:val="FF0000"/>
                <w:kern w:val="2"/>
              </w:rPr>
              <w:t>AccPL_User_DR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服务/会计人员RowID，操作此支付的人员（</w:t>
            </w:r>
            <w:r>
              <w:rPr>
                <w:rFonts w:hint="eastAsia"/>
                <w:iCs/>
                <w:color w:val="FF00FF"/>
              </w:rPr>
              <w:t>操作的人</w:t>
            </w:r>
            <w:r>
              <w:rPr>
                <w:rFonts w:hint="eastAsia"/>
                <w:iCs/>
              </w:rPr>
              <w:t>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指向SS_User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AccPL_PayDate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卡支付日期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对应账单支付的日期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AccPL_PayTime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卡支付时间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对应账单支付的时间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AccPL_PayNum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支付金额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0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AccPL_Left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账户余额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AccPL_PayRecLoc_DR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患者支付时，所在的科室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CT_Loc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AccPL_Note1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AccPL_Note2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AccPL_Note3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AccPL_Note4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878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>
      <w:r>
        <w:rPr>
          <w:rFonts w:hint="eastAsia"/>
        </w:rPr>
        <w:tab/>
      </w:r>
      <w:r>
        <w:rPr>
          <w:rFonts w:hint="eastAsia"/>
        </w:rPr>
        <w:t>Global Name：</w:t>
      </w:r>
    </w:p>
    <w:p>
      <w:r>
        <w:rPr>
          <w:rFonts w:hint="eastAsia"/>
        </w:rPr>
        <w:tab/>
      </w:r>
      <w:r>
        <w:rPr>
          <w:rFonts w:hint="eastAsia"/>
        </w:rPr>
        <w:t>Data Master</w:t>
      </w:r>
    </w:p>
    <w:p>
      <w:r>
        <w:t>^DHCACD("Acc</w:t>
      </w:r>
      <w:r>
        <w:rPr>
          <w:rFonts w:hint="eastAsia"/>
        </w:rPr>
        <w:t>M</w:t>
      </w:r>
      <w:r>
        <w:t>",{DHC_AccManager.AccM_RowID},”</w:t>
      </w:r>
      <w:r>
        <w:rPr>
          <w:rFonts w:hint="eastAsia"/>
        </w:rPr>
        <w:t>AccPL</w:t>
      </w:r>
      <w:r>
        <w:t>”{AccPL_Sub})</w:t>
      </w:r>
    </w:p>
    <w:p>
      <w:r>
        <w:rPr>
          <w:rFonts w:hint="eastAsia"/>
        </w:rPr>
        <w:t>索引：</w:t>
      </w:r>
    </w:p>
    <w:p>
      <w:pPr>
        <w:numPr>
          <w:ilvl w:val="0"/>
          <w:numId w:val="12"/>
        </w:numPr>
      </w:pPr>
      <w:r>
        <w:rPr>
          <w:rFonts w:hint="eastAsia"/>
          <w:iCs/>
        </w:rPr>
        <w:t>PayDate</w:t>
      </w:r>
      <w:r>
        <w:rPr>
          <w:rFonts w:hint="eastAsia"/>
        </w:rPr>
        <w:t xml:space="preserve">建立索引  </w:t>
      </w:r>
      <w:r>
        <w:t>Index--</w:t>
      </w:r>
      <w:r>
        <w:rPr>
          <w:rFonts w:hint="eastAsia"/>
          <w:iCs/>
        </w:rPr>
        <w:t xml:space="preserve"> PayDate</w:t>
      </w:r>
    </w:p>
    <w:p>
      <w:pPr>
        <w:ind w:left="840"/>
      </w:pPr>
      <w:r>
        <w:t>^DHCACDi("AccM",0,"PayDate",{AccPL_PayDate},{DHC_AccManager.AccM_RowID},"AccPL",{AccPL_Sub})</w:t>
      </w:r>
    </w:p>
    <w:p>
      <w:pPr>
        <w:numPr>
          <w:ilvl w:val="0"/>
          <w:numId w:val="12"/>
        </w:numPr>
      </w:pPr>
      <w:r>
        <w:rPr>
          <w:rFonts w:hint="eastAsia"/>
        </w:rPr>
        <w:t>针对票据RowID建立的索引   Index</w:t>
      </w:r>
      <w:r>
        <w:t>—</w:t>
      </w:r>
      <w:r>
        <w:rPr>
          <w:rFonts w:hint="eastAsia"/>
          <w:iCs/>
        </w:rPr>
        <w:t>InvPrtDR</w:t>
      </w:r>
    </w:p>
    <w:p>
      <w:pPr>
        <w:ind w:left="360"/>
      </w:pPr>
      <w:r>
        <w:t>^DHCACDi("AccM",0,"InvPrtDR",{AccPL_InvPrt_DR},{DHC_AccManager.AccM_RowID},"AccPL",{AccPL_Sub})</w:t>
      </w:r>
    </w:p>
    <w:p>
      <w:pPr>
        <w:numPr>
          <w:ilvl w:val="0"/>
          <w:numId w:val="12"/>
        </w:numPr>
      </w:pPr>
      <w:r>
        <w:rPr>
          <w:rFonts w:hint="eastAsia"/>
        </w:rPr>
        <w:t>索引</w:t>
      </w:r>
    </w:p>
    <w:p/>
    <w:p>
      <w:r>
        <w:rPr>
          <w:rFonts w:hint="eastAsia"/>
          <w:iCs/>
        </w:rPr>
        <w:t>AccPL_Sub</w:t>
      </w:r>
    </w:p>
    <w:p>
      <w:r>
        <w:t>$$next("^DHCACD(""AccM"",+%data(0),""AccPL"",0)")</w:t>
      </w:r>
    </w:p>
    <w:p/>
    <w:p>
      <w:r>
        <w:rPr>
          <w:rFonts w:hint="eastAsia"/>
        </w:rPr>
        <w:t>对帐系统</w:t>
      </w:r>
    </w:p>
    <w:p>
      <w:pPr>
        <w:pStyle w:val="5"/>
      </w:pPr>
      <w:r>
        <w:rPr>
          <w:rFonts w:hint="eastAsia"/>
        </w:rPr>
        <w:t>卡支付与预缴金 结算 流水帐对帐：</w:t>
      </w:r>
      <w:r>
        <w:rPr>
          <w:rFonts w:hint="eastAsia"/>
          <w:color w:val="339966"/>
        </w:rPr>
        <w:t>DHC_AccPFoot</w:t>
      </w:r>
      <w:r>
        <w:rPr>
          <w:rFonts w:hint="eastAsia"/>
        </w:rPr>
        <w:t>（针对于会计的总账）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512"/>
        <w:gridCol w:w="1707"/>
        <w:gridCol w:w="1707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AccPF_RowID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AccPF_Date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本次报表对帐日期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AccPF_Time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本次报表对帐时间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AccPF_User_DR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报表操作人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SS_User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AccPF_LastDate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上次报表对帐日期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AccPF_LastTime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上次报表对帐时间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AccPF_PreLeftSum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前期余额汇总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AccPF_PreSum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收预缴金流水汇总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  <w:color w:val="FF0000"/>
              </w:rPr>
            </w:pPr>
            <w:r>
              <w:rPr>
                <w:rFonts w:hint="eastAsia"/>
                <w:iCs/>
                <w:color w:val="FF0000"/>
              </w:rPr>
              <w:t>是财务已结算，此值与出纳本次收预缴款一致。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AccPF_CardPaySum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卡支付流水汇总(是计算的出)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是财务已结算，此值与出纳手中卡消费汇总一致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AccPF_LeftSum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本期余额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此数与出纳手中的预缴金余款一致，总预缴款余额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AccPF_RefundPreSum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退预缴金流水汇总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是财务已结算，此值与出纳本次退/结算预缴款一致。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AccPF_</w:t>
            </w:r>
            <w:r>
              <w:rPr>
                <w:rFonts w:hint="eastAsia"/>
                <w:iCs/>
                <w:kern w:val="2"/>
              </w:rPr>
              <w:t>Note9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r>
        <w:rPr>
          <w:rFonts w:hint="eastAsia"/>
        </w:rPr>
        <w:tab/>
      </w:r>
      <w:r>
        <w:rPr>
          <w:rFonts w:hint="eastAsia"/>
        </w:rPr>
        <w:t>Global Name：   Data Master</w:t>
      </w:r>
    </w:p>
    <w:p>
      <w:r>
        <w:rPr>
          <w:rFonts w:hint="eastAsia"/>
        </w:rPr>
        <w:tab/>
      </w:r>
      <w:r>
        <w:t>^DHCACD("AccPF",{AccPF_RowID})</w:t>
      </w:r>
    </w:p>
    <w:p>
      <w:r>
        <w:t>^DHCACD("Acc</w:t>
      </w:r>
      <w:r>
        <w:rPr>
          <w:rFonts w:hint="eastAsia"/>
        </w:rPr>
        <w:t>PF</w:t>
      </w:r>
      <w:r>
        <w:t>")</w:t>
      </w:r>
    </w:p>
    <w:p>
      <w:r>
        <w:rPr>
          <w:rFonts w:hint="eastAsia"/>
        </w:rPr>
        <w:t>索引：</w:t>
      </w:r>
    </w:p>
    <w:p>
      <w:pPr>
        <w:numPr>
          <w:ilvl w:val="0"/>
          <w:numId w:val="13"/>
        </w:numPr>
      </w:pPr>
      <w:r>
        <w:t>Index--CurDate</w:t>
      </w:r>
    </w:p>
    <w:p>
      <w:pPr>
        <w:ind w:firstLine="360"/>
      </w:pPr>
      <w:r>
        <w:t>^DHCACDi("AccPF",0,"CurDateT",{AccPF_Date}, {AccPF_RowID})</w:t>
      </w:r>
    </w:p>
    <w:p>
      <w:r>
        <w:rPr>
          <w:rFonts w:hint="eastAsia"/>
        </w:rPr>
        <w:t>2、</w:t>
      </w:r>
    </w:p>
    <w:p/>
    <w:p>
      <w:pPr>
        <w:pStyle w:val="5"/>
      </w:pPr>
      <w:r>
        <w:rPr>
          <w:rFonts w:hint="eastAsia"/>
        </w:rPr>
        <w:t>卡支付流水帐结算子表：</w:t>
      </w:r>
      <w:r>
        <w:rPr>
          <w:rFonts w:hint="eastAsia"/>
          <w:color w:val="339966"/>
        </w:rPr>
        <w:t xml:space="preserve">DHC_AccPFootSub </w:t>
      </w:r>
      <w:r>
        <w:rPr>
          <w:rFonts w:hint="eastAsia"/>
        </w:rPr>
        <w:t xml:space="preserve"> （应该是一个平衡的结算账） 对于单个患者的明细帐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512"/>
        <w:gridCol w:w="1707"/>
        <w:gridCol w:w="1707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AccPFS_ParRef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</w:pPr>
            <w:r>
              <w:rPr>
                <w:rFonts w:hint="eastAsia"/>
              </w:rPr>
              <w:t>指向父表DHC_AccPFoot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AccPFS_RowID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AccPFS_Sub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AccPFS_AccM_DR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账户的RowID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</w:t>
            </w:r>
            <w:r>
              <w:rPr>
                <w:iCs/>
              </w:rPr>
              <w:t>DHC_AccManager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AccPFS_PreLeft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前期余额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AccPFS_PrePay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收预缴金之和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AccPFS_CardPay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卡支付之和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AccPFS_CurLeft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本期余额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这几个数值都是计算出来的算法可能比较麻烦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AccPFS_RefundPrePay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退预缴金之和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>
      <w:r>
        <w:rPr>
          <w:rFonts w:hint="eastAsia"/>
        </w:rPr>
        <w:t>（注：病人已经办理结算，同时财务已经结算完毕的“账户” 预缴金帐不再出现此报表中）</w:t>
      </w:r>
    </w:p>
    <w:p>
      <w:r>
        <w:rPr>
          <w:rFonts w:hint="eastAsia"/>
        </w:rPr>
        <w:tab/>
      </w:r>
      <w:r>
        <w:rPr>
          <w:rFonts w:hint="eastAsia"/>
        </w:rPr>
        <w:t>（流水明细只是列举当前发生交易的账户，不发生交易的账户，只是在总账中体现出来。）</w:t>
      </w:r>
    </w:p>
    <w:p>
      <w:pPr>
        <w:ind w:firstLine="420"/>
      </w:pPr>
      <w:r>
        <w:rPr>
          <w:rFonts w:hint="eastAsia"/>
        </w:rPr>
        <w:t>用来定义子表的Sub：</w:t>
      </w:r>
      <w:r>
        <w:t>$$next("^DHCACD(""AccPF"",+%data(0),""</w:t>
      </w:r>
      <w:r>
        <w:rPr>
          <w:rFonts w:hint="eastAsia"/>
        </w:rPr>
        <w:t>PF</w:t>
      </w:r>
      <w:r>
        <w:t>"",0)")</w:t>
      </w:r>
    </w:p>
    <w:p>
      <w:pPr>
        <w:ind w:firstLine="420"/>
      </w:pPr>
    </w:p>
    <w:p>
      <w:r>
        <w:rPr>
          <w:rFonts w:hint="eastAsia"/>
        </w:rPr>
        <w:tab/>
      </w:r>
      <w:r>
        <w:rPr>
          <w:rFonts w:hint="eastAsia"/>
        </w:rPr>
        <w:t>Global Name：   Data Master</w:t>
      </w:r>
    </w:p>
    <w:p>
      <w:r>
        <w:rPr>
          <w:rFonts w:hint="eastAsia"/>
        </w:rPr>
        <w:tab/>
      </w:r>
      <w:r>
        <w:t>^DHCACD("AccPF",{DHC_AccPFoot.AccPF_RowID},"PF", {AccPFS_Sub})</w:t>
      </w:r>
    </w:p>
    <w:p>
      <w:r>
        <w:rPr>
          <w:rFonts w:hint="eastAsia"/>
        </w:rPr>
        <w:t>Index：</w:t>
      </w:r>
      <w:r>
        <w:rPr>
          <w:rFonts w:hint="eastAsia"/>
          <w:color w:val="FF0000"/>
        </w:rPr>
        <w:t>(在索引中用0把节点分开，千万不能用1)</w:t>
      </w:r>
    </w:p>
    <w:p>
      <w:pPr>
        <w:numPr>
          <w:ilvl w:val="0"/>
          <w:numId w:val="14"/>
        </w:numPr>
      </w:pPr>
      <w:r>
        <w:rPr>
          <w:rFonts w:hint="eastAsia"/>
        </w:rPr>
        <w:t>Index</w:t>
      </w:r>
      <w:r>
        <w:t>—</w:t>
      </w:r>
      <w:r>
        <w:rPr>
          <w:rFonts w:hint="eastAsia"/>
        </w:rPr>
        <w:t>AccM_DR</w:t>
      </w:r>
    </w:p>
    <w:p>
      <w:pPr>
        <w:ind w:left="360"/>
      </w:pPr>
      <w:r>
        <w:t>^DHCACDi("AccPF",0,"AccMDR",{AccPFS_AccM_DR},  {DHC_AccPFoot.AccPF_RowID},"</w:t>
      </w:r>
      <w:r>
        <w:rPr>
          <w:rFonts w:hint="eastAsia"/>
        </w:rPr>
        <w:t>PF</w:t>
      </w:r>
      <w:r>
        <w:t>",{AccPFS_Sub})</w:t>
      </w:r>
    </w:p>
    <w:p>
      <w:pPr>
        <w:numPr>
          <w:ilvl w:val="0"/>
          <w:numId w:val="14"/>
        </w:numPr>
      </w:pPr>
      <w:r>
        <w:rPr>
          <w:rFonts w:hint="eastAsia"/>
        </w:rPr>
        <w:t>dsfds</w:t>
      </w:r>
    </w:p>
    <w:p/>
    <w:p>
      <w:pPr>
        <w:pStyle w:val="5"/>
      </w:pPr>
      <w:r>
        <w:rPr>
          <w:rFonts w:hint="eastAsia"/>
        </w:rPr>
        <w:t>预缴金结算日报：</w:t>
      </w:r>
      <w:r>
        <w:rPr>
          <w:rFonts w:hint="eastAsia"/>
          <w:color w:val="339966"/>
        </w:rPr>
        <w:t>DHC_AccPDFootLog</w:t>
      </w:r>
      <w:r>
        <w:rPr>
          <w:rFonts w:hint="eastAsia"/>
          <w:color w:val="FF00FF"/>
        </w:rPr>
        <w:t xml:space="preserve">  </w:t>
      </w:r>
      <w:r>
        <w:rPr>
          <w:rFonts w:hint="eastAsia"/>
        </w:rPr>
        <w:t xml:space="preserve">    (保存存为时间)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512"/>
        <w:gridCol w:w="1878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878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AccPDF_RowID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结算日期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结算时间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AccPDF_User_DR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结算员用户RowID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SS_User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AccPDF_LastDate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上次结算日期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AccPDF_LastTime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上次结算时间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AccPDF_OperUser_DR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收款员用户RowID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SS_User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AccPDF_INSFootUser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财务接收人员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SS_User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AccPDF_INSFootDate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财务接收日期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AccPDF_INSFootTime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财务接收时间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AccPDF_Note1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AccPDF_Note2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AccPDF_Note3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AccPDF_Note4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AccPDF_footnum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AccPDF_refundnum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AccPDF_footsum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AccPDF_pdsum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AccPDF_refundsum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19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AccPDF_cashsum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20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AccPDF_chequesum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21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AccPDF_othersum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22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AccPDF_rcptstr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23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AccPDF_Other1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24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AccPDF_Other2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25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26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AccPDF_Other4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27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AccPDF_Other5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28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AccPDF_Other6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29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AccPDF_Other7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30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AccPDF_Other8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31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AccPDF_Other9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32</w:t>
            </w: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AccPDF_Other10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512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878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>
      <w:r>
        <w:rPr>
          <w:rFonts w:hint="eastAsia"/>
        </w:rPr>
        <w:tab/>
      </w:r>
      <w:r>
        <w:rPr>
          <w:rFonts w:hint="eastAsia"/>
        </w:rPr>
        <w:t>两个User_DR的目的是可以使结算与收款分开。</w:t>
      </w:r>
    </w:p>
    <w:p>
      <w:r>
        <w:rPr>
          <w:rFonts w:hint="eastAsia"/>
        </w:rPr>
        <w:t>Global Name：</w:t>
      </w:r>
    </w:p>
    <w:p>
      <w:r>
        <w:t>^DHCACD("AccPDFL",{AccPDFRowID})</w:t>
      </w:r>
    </w:p>
    <w:p>
      <w:r>
        <w:rPr>
          <w:rFonts w:hint="eastAsia"/>
        </w:rPr>
        <w:t>索引：</w:t>
      </w:r>
    </w:p>
    <w:p>
      <w:r>
        <w:rPr>
          <w:rFonts w:hint="eastAsia"/>
        </w:rPr>
        <w:t>1、查询收款员的结算信息。</w:t>
      </w:r>
      <w:r>
        <w:t>Index--User</w:t>
      </w:r>
    </w:p>
    <w:p>
      <w:r>
        <w:t>^DHCACDi("AccPDFL",0,"OperUser",{AccPDF_OperUser_DR},{AccPDF_Date},{AccPDFRowID})</w:t>
      </w:r>
    </w:p>
    <w:p>
      <w:r>
        <w:rPr>
          <w:rFonts w:hint="eastAsia"/>
        </w:rPr>
        <w:t>2、</w:t>
      </w:r>
      <w:r>
        <w:t>Index--PFDate</w:t>
      </w:r>
    </w:p>
    <w:p>
      <w:r>
        <w:rPr>
          <w:rFonts w:hint="eastAsia"/>
        </w:rPr>
        <w:tab/>
      </w:r>
      <w:r>
        <w:t>^DHCACDi("AccPDFL",0,"FootDT",{AccPDF_Date}, {AccPDFRowID})</w:t>
      </w:r>
    </w:p>
    <w:p/>
    <w:p>
      <w:pPr>
        <w:pStyle w:val="5"/>
      </w:pPr>
      <w:r>
        <w:rPr>
          <w:rFonts w:hint="eastAsia"/>
        </w:rPr>
        <w:t>账户更改日志：DHC_AccStatusChange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AccSC_ParRef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子表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父表</w:t>
            </w:r>
            <w:r>
              <w:rPr>
                <w:rFonts w:hint="eastAsia"/>
              </w:rPr>
              <w:t>DHC_AccManager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AccSC_RowID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AccSC_Sub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AccSC_Ovalue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修改原值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AccSC_Nvalue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修改值(现在的值)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AccSC_Left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账户余额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AccSC_OperDate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操作日期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AccSC_OperTime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操作时间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AccSC_User_DR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操作人员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AccSC_Note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操作说明日志（备注）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说明文档.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AccSC_Note1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AccSC_Note2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AccSC_Note3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AccSC_Note4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r>
        <w:rPr>
          <w:rFonts w:hint="eastAsia"/>
        </w:rPr>
        <w:t>Data Master</w:t>
      </w:r>
    </w:p>
    <w:p>
      <w:pPr>
        <w:ind w:firstLine="420"/>
      </w:pPr>
      <w:r>
        <w:t>^DHCACD("AccM",{DHC_AccManager.AccM_RowID},"SC",{AccSC_Sub})</w:t>
      </w:r>
    </w:p>
    <w:p>
      <w:pPr>
        <w:ind w:firstLine="420"/>
      </w:pPr>
      <w:r>
        <w:rPr>
          <w:rFonts w:hint="eastAsia"/>
        </w:rPr>
        <w:t>索引：</w:t>
      </w:r>
      <w:r>
        <w:rPr>
          <w:rFonts w:hint="eastAsia"/>
        </w:rPr>
        <w:tab/>
      </w:r>
    </w:p>
    <w:p>
      <w:pPr>
        <w:numPr>
          <w:ilvl w:val="0"/>
          <w:numId w:val="15"/>
        </w:numPr>
      </w:pPr>
      <w:r>
        <w:rPr>
          <w:rFonts w:hint="eastAsia"/>
        </w:rPr>
        <w:t>Index-Item</w:t>
      </w:r>
    </w:p>
    <w:p>
      <w:pPr>
        <w:rPr>
          <w:iCs/>
        </w:rPr>
      </w:pPr>
      <w:r>
        <w:rPr>
          <w:rFonts w:hint="eastAsia"/>
          <w:iCs/>
        </w:rPr>
        <w:t xml:space="preserve">AccSC_Sub: </w:t>
      </w:r>
    </w:p>
    <w:p>
      <w:pPr>
        <w:ind w:firstLine="420"/>
      </w:pPr>
      <w:r>
        <w:t>$$next("^DHCACD(""AccM"",+%data(0),"" SC "",0)")</w:t>
      </w:r>
    </w:p>
    <w:p>
      <w:pPr>
        <w:rPr>
          <w:b/>
          <w:bCs/>
        </w:rPr>
      </w:pPr>
    </w:p>
    <w:p>
      <w:r>
        <w:rPr>
          <w:rFonts w:hint="eastAsia"/>
        </w:rPr>
        <w:t>票据管理借鉴住院押金：（表结构？）</w:t>
      </w:r>
    </w:p>
    <w:p>
      <w:pPr>
        <w:rPr>
          <w:b/>
          <w:color w:val="808080"/>
        </w:rPr>
      </w:pPr>
      <w:r>
        <w:rPr>
          <w:rFonts w:hint="eastAsia"/>
          <w:b/>
          <w:color w:val="808080"/>
        </w:rPr>
        <w:t>DHC_AccBillManager   本来想弄成和住院一样的，现在暂时不用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AccBM_RowID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RowID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AccBM_BeginNum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开始编号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AccBM_EndNum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结束编号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AccBM_CurNum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当前可用编号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AccBM_Date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领取日期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AccBM_Time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领取时间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AccBM_UseFlag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可用标志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0 标志为可用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 标志为不可用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AccBM_</w:t>
            </w:r>
            <w:r>
              <w:rPr>
                <w:iCs/>
                <w:kern w:val="2"/>
              </w:rPr>
              <w:t>Priority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为了方便操作员能够方便设置票据使用的先后顺序.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优先级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设定1,2,3,4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AccBM_User_DR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指向SS_User表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>
      <w:r>
        <w:rPr>
          <w:rFonts w:hint="eastAsia"/>
        </w:rPr>
        <w:t>Global  Name:</w:t>
      </w:r>
    </w:p>
    <w:p>
      <w:pPr>
        <w:ind w:firstLine="420"/>
      </w:pPr>
      <w:r>
        <w:t>^DHCACD("AccBM",{AccBM_RowID})</w:t>
      </w:r>
    </w:p>
    <w:p>
      <w:pPr>
        <w:rPr>
          <w:b/>
          <w:bCs/>
        </w:rPr>
      </w:pPr>
    </w:p>
    <w:p>
      <w:r>
        <w:rPr>
          <w:rFonts w:hint="eastAsia"/>
        </w:rPr>
        <w:t>卡表设计：卡的管理表</w:t>
      </w:r>
      <w:r>
        <w:rPr>
          <w:rFonts w:hint="eastAsia"/>
        </w:rPr>
        <w:tab/>
      </w:r>
      <w:r>
        <w:rPr>
          <w:rFonts w:hint="eastAsia"/>
        </w:rPr>
        <w:t>设计原则：卡管理与帐户管理尽量能够独立，同时卡管理能够外接其他的卡；</w:t>
      </w:r>
    </w:p>
    <w:p>
      <w:r>
        <w:rPr>
          <w:rFonts w:hint="eastAsia"/>
        </w:rPr>
        <w:t>患者丢失卡后，通过证件办理卡挂失（挂失的卡不能再用），帐户挂起；</w:t>
      </w:r>
    </w:p>
    <w:p>
      <w:r>
        <w:rPr>
          <w:rFonts w:hint="eastAsia"/>
        </w:rPr>
        <w:t>患者办理新卡后（同时办理帐户的），</w:t>
      </w:r>
    </w:p>
    <w:p>
      <w:r>
        <w:rPr>
          <w:rFonts w:hint="eastAsia"/>
        </w:rPr>
        <w:t>卡的Gloab统一以  ^DHCCARD开头</w:t>
      </w:r>
    </w:p>
    <w:p>
      <w:pPr>
        <w:pStyle w:val="5"/>
      </w:pPr>
      <w:r>
        <w:rPr>
          <w:rFonts w:hint="eastAsia"/>
        </w:rPr>
        <w:t>卡类型定义：</w:t>
      </w:r>
      <w:r>
        <w:t>DHC_CardTypeDef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12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top w:val="single" w:color="auto" w:sz="12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top w:val="single" w:color="auto" w:sz="12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CTD_RowID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CTD_Code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卡类型代码</w:t>
            </w: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Text</w:t>
            </w: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No</w:t>
            </w: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CTD_Desc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卡类型描述</w:t>
            </w: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Text</w:t>
            </w: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CTD_Note1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Text</w:t>
            </w: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50</w:t>
            </w: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CTD_Note2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iCs/>
                <w:kern w:val="2"/>
              </w:rPr>
              <w:t>CTD_Note3</w:t>
            </w: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6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683" w:type="dxa"/>
            <w:tcBorders>
              <w:top w:val="single" w:color="auto" w:sz="6" w:space="0"/>
              <w:left w:val="nil"/>
              <w:bottom w:val="single" w:color="auto" w:sz="12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top w:val="single" w:color="auto" w:sz="6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top w:val="single" w:color="auto" w:sz="6" w:space="0"/>
              <w:left w:val="single" w:color="auto" w:sz="4" w:space="0"/>
              <w:bottom w:val="single" w:color="auto" w:sz="12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top w:val="single" w:color="auto" w:sz="6" w:space="0"/>
              <w:left w:val="single" w:color="auto" w:sz="4" w:space="0"/>
              <w:bottom w:val="single" w:color="auto" w:sz="12" w:space="0"/>
              <w:right w:val="nil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>
      <w:r>
        <w:t>Global</w:t>
      </w:r>
    </w:p>
    <w:p>
      <w:r>
        <w:t>^DHCCARDTYPEDef</w:t>
      </w:r>
    </w:p>
    <w:p>
      <w:pPr>
        <w:pStyle w:val="5"/>
      </w:pPr>
      <w:r>
        <w:rPr>
          <w:rFonts w:hint="eastAsia"/>
        </w:rPr>
        <w:t>卡表</w:t>
      </w:r>
    </w:p>
    <w:p>
      <w:pPr>
        <w:rPr>
          <w:b/>
          <w:color w:val="FF00FF"/>
        </w:rPr>
      </w:pPr>
      <w:r>
        <w:rPr>
          <w:rFonts w:hint="eastAsia"/>
          <w:b/>
          <w:color w:val="FF00FF"/>
        </w:rPr>
        <w:t>DHC_CardRef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CF_RowID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CF_AccNo_DR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帐户代码外键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No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说明此卡所挂的帐户(</w:t>
            </w:r>
            <w:r>
              <w:rPr>
                <w:rFonts w:hint="eastAsia"/>
                <w:i/>
                <w:iCs/>
              </w:rPr>
              <w:t>DHC_AccManager</w:t>
            </w:r>
            <w:r>
              <w:rPr>
                <w:rFonts w:hint="eastAsia"/>
                <w:iCs/>
              </w:rPr>
              <w:t>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CF_CardNo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卡号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</w:t>
            </w:r>
            <w:r>
              <w:rPr>
                <w:iCs/>
                <w:kern w:val="2"/>
              </w:rPr>
              <w:t>Security</w:t>
            </w:r>
            <w:r>
              <w:rPr>
                <w:rFonts w:hint="eastAsia"/>
                <w:iCs/>
                <w:kern w:val="2"/>
              </w:rPr>
              <w:t>NO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卡的安全号码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CF_PAPMI_DR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指向PA_PatMas表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CF_IDCardNo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身份证号码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30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CF_PAPMINo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登记号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30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发卡日期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发卡时间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CF_User_DR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发卡人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CF_ActiveFlag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有效卡标志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Multi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Normal||N  正常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Suspend||S  挂失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Reclaim||R  回收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Depose||D  作废(此时，不能再次使用)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CF_DateFrom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CF_DateTo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CF_CancleDate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CF_CancleTime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CF_CancleUser_DR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SS_User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CF_Note1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CF_Note2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CF_Note3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r>
        <w:rPr>
          <w:rFonts w:hint="eastAsia"/>
        </w:rPr>
        <w:t>Global:</w:t>
      </w:r>
    </w:p>
    <w:p>
      <w:r>
        <w:rPr>
          <w:rFonts w:hint="eastAsia"/>
        </w:rPr>
        <w:t>^DHCCARD(</w:t>
      </w:r>
      <w:r>
        <w:t>“</w:t>
      </w:r>
      <w:r>
        <w:rPr>
          <w:rFonts w:hint="eastAsia"/>
        </w:rPr>
        <w:t>CF</w:t>
      </w:r>
      <w:r>
        <w:t>”</w:t>
      </w:r>
      <w:r>
        <w:rPr>
          <w:rFonts w:hint="eastAsia"/>
        </w:rPr>
        <w:t>,{CF_RowID})</w:t>
      </w:r>
    </w:p>
    <w:p>
      <w:r>
        <w:rPr>
          <w:rFonts w:hint="eastAsia"/>
        </w:rPr>
        <w:t>索引:</w:t>
      </w:r>
    </w:p>
    <w:p>
      <w:r>
        <w:rPr>
          <w:rFonts w:hint="eastAsia"/>
        </w:rPr>
        <w:tab/>
      </w:r>
      <w:r>
        <w:rPr>
          <w:rFonts w:hint="eastAsia"/>
        </w:rPr>
        <w:t>1．</w:t>
      </w:r>
      <w:r>
        <w:t>Index AccNodr</w:t>
      </w:r>
    </w:p>
    <w:p>
      <w:pPr>
        <w:ind w:firstLine="420"/>
      </w:pPr>
      <w:r>
        <w:rPr>
          <w:rFonts w:hint="eastAsia"/>
        </w:rPr>
        <w:t>^DHCCARDi</w:t>
      </w:r>
      <w:r>
        <w:t xml:space="preserve"> ("CF",0,"AccNoDR",{CF_AccNo_DR},{CF_RowID})</w:t>
      </w:r>
    </w:p>
    <w:p>
      <w:r>
        <w:rPr>
          <w:rFonts w:hint="eastAsia"/>
        </w:rPr>
        <w:tab/>
      </w:r>
      <w:r>
        <w:rPr>
          <w:rFonts w:hint="eastAsia"/>
        </w:rPr>
        <w:t>2.Index Date</w:t>
      </w:r>
    </w:p>
    <w:p>
      <w:pPr>
        <w:ind w:firstLine="420"/>
      </w:pPr>
      <w:r>
        <w:t xml:space="preserve"> ^DHCCARDi("CF",0,"Date",{CF_Date},{CF_RowID})</w:t>
      </w:r>
    </w:p>
    <w:p>
      <w:pPr>
        <w:ind w:firstLine="420"/>
      </w:pPr>
      <w:r>
        <w:rPr>
          <w:rFonts w:hint="eastAsia"/>
        </w:rPr>
        <w:t>3.</w:t>
      </w:r>
      <w:r>
        <w:t>Index PAPMIDR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^</w:t>
      </w:r>
      <w:r>
        <w:t>DHCCARDi ("CF",0,"PAPMIDR",{CF_PAPMI_DR},{CF_RowID})</w:t>
      </w:r>
    </w:p>
    <w:p/>
    <w:p>
      <w:r>
        <w:rPr>
          <w:rFonts w:hint="eastAsia"/>
        </w:rPr>
        <w:t>^DHCCARD</w:t>
      </w:r>
    </w:p>
    <w:p/>
    <w:p>
      <w:r>
        <w:rPr>
          <w:rFonts w:hint="eastAsia"/>
        </w:rPr>
        <w:t>卡管理表每变化一次，此状态表就写一条记录；记录当时操作的情况；</w:t>
      </w:r>
    </w:p>
    <w:p>
      <w:pPr>
        <w:pStyle w:val="5"/>
      </w:pPr>
      <w:r>
        <w:rPr>
          <w:rFonts w:hint="eastAsia"/>
        </w:rPr>
        <w:t>卡的状态变化表：</w:t>
      </w:r>
    </w:p>
    <w:p>
      <w:pPr>
        <w:rPr>
          <w:b/>
          <w:color w:val="FF00FF"/>
        </w:rPr>
      </w:pPr>
      <w:r>
        <w:rPr>
          <w:rFonts w:hint="eastAsia"/>
          <w:b/>
          <w:color w:val="FF00FF"/>
        </w:rPr>
        <w:t>DHC_CardStatusChange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CSC_CF_ParRef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CSC_RowID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CSC_Sub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状态变化日期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状态变化时间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CSC_CurStatus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当前的状态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Multi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同上的状态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N||Normal  正常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S||Suspend  挂失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R||Reclaim  回收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D||Depose  作废(此时，不能再次使用)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CSC_User_DR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操作员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CSC_ComputerIP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计算机的IP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CSC_Note1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CSC_Note2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CSC_Note3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r>
        <w:rPr>
          <w:rFonts w:hint="eastAsia"/>
        </w:rPr>
        <w:t>Global：</w:t>
      </w:r>
    </w:p>
    <w:p>
      <w:pPr>
        <w:rPr>
          <w:iCs/>
        </w:rPr>
      </w:pPr>
      <w:r>
        <w:rPr>
          <w:rFonts w:hint="eastAsia"/>
        </w:rPr>
        <w:t>^DHCCARD(</w:t>
      </w:r>
      <w:r>
        <w:t>“</w:t>
      </w:r>
      <w:r>
        <w:rPr>
          <w:rFonts w:hint="eastAsia"/>
        </w:rPr>
        <w:t>CF</w:t>
      </w:r>
      <w:r>
        <w:t>“</w:t>
      </w:r>
      <w:r>
        <w:rPr>
          <w:rFonts w:hint="eastAsia"/>
        </w:rPr>
        <w:t>,{ DHC_CardManager.CF_RowID},</w:t>
      </w:r>
      <w:r>
        <w:t>“</w:t>
      </w:r>
      <w:r>
        <w:rPr>
          <w:rFonts w:hint="eastAsia"/>
          <w:iCs/>
        </w:rPr>
        <w:t>CSC</w:t>
      </w:r>
      <w:r>
        <w:rPr>
          <w:iCs/>
        </w:rPr>
        <w:t>”</w:t>
      </w:r>
      <w:r>
        <w:rPr>
          <w:rFonts w:hint="eastAsia"/>
          <w:iCs/>
        </w:rPr>
        <w:t>,{CSC_Sub})</w:t>
      </w:r>
    </w:p>
    <w:p>
      <w:pPr>
        <w:rPr>
          <w:iCs/>
        </w:rPr>
      </w:pPr>
    </w:p>
    <w:p>
      <w:pPr>
        <w:rPr>
          <w:iCs/>
        </w:rPr>
      </w:pPr>
      <w:r>
        <w:rPr>
          <w:rFonts w:hint="eastAsia"/>
          <w:iCs/>
        </w:rPr>
        <w:t>CSC_Sub</w:t>
      </w:r>
    </w:p>
    <w:p>
      <w:pPr>
        <w:rPr>
          <w:iCs/>
        </w:rPr>
      </w:pPr>
      <w:r>
        <w:rPr>
          <w:rFonts w:hint="eastAsia"/>
          <w:iCs/>
        </w:rPr>
        <w:tab/>
      </w:r>
      <w:r>
        <w:t>$$next("^</w:t>
      </w:r>
      <w:r>
        <w:rPr>
          <w:rFonts w:hint="eastAsia"/>
        </w:rPr>
        <w:t>DHCCARD</w:t>
      </w:r>
      <w:r>
        <w:t xml:space="preserve"> (""</w:t>
      </w:r>
      <w:r>
        <w:rPr>
          <w:rFonts w:hint="eastAsia"/>
        </w:rPr>
        <w:t>CF</w:t>
      </w:r>
      <w:r>
        <w:t>"",+%data(0),""CSC"",0)")</w:t>
      </w:r>
    </w:p>
    <w:p/>
    <w:p>
      <w:r>
        <w:rPr>
          <w:rFonts w:hint="eastAsia"/>
        </w:rPr>
        <w:t>索引：</w:t>
      </w:r>
    </w:p>
    <w:p>
      <w:r>
        <w:rPr>
          <w:rFonts w:hint="eastAsia"/>
        </w:rPr>
        <w:t>^DHCCARD</w:t>
      </w:r>
    </w:p>
    <w:p/>
    <w:p>
      <w:pPr>
        <w:pStyle w:val="5"/>
      </w:pPr>
      <w:r>
        <w:rPr>
          <w:rFonts w:hint="eastAsia"/>
        </w:rPr>
        <w:t>证件类型：DHC_CredType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CRT_RowID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CRT_Code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证件代码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No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身份证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学生证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军官证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驾照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CRT_Desc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证件类型描述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r>
        <w:rPr>
          <w:rFonts w:hint="eastAsia"/>
        </w:rPr>
        <w:t>Global：</w:t>
      </w:r>
    </w:p>
    <w:p>
      <w:r>
        <w:rPr>
          <w:rFonts w:hint="eastAsia"/>
        </w:rPr>
        <w:tab/>
      </w:r>
      <w:r>
        <w:rPr>
          <w:rFonts w:hint="eastAsia"/>
        </w:rPr>
        <w:t>^DHCACCCredType</w:t>
      </w:r>
    </w:p>
    <w:p/>
    <w:p>
      <w:pPr>
        <w:pStyle w:val="5"/>
      </w:pPr>
      <w:r>
        <w:rPr>
          <w:rFonts w:hint="eastAsia"/>
        </w:rPr>
        <w:t>综合打印发票（小票换发票）  此表作用只是为了核销票据</w:t>
      </w:r>
    </w:p>
    <w:p>
      <w:r>
        <w:rPr>
          <w:rFonts w:hint="eastAsia"/>
          <w:b/>
          <w:color w:val="FF00FF"/>
        </w:rPr>
        <w:t>DHC_AccPayINV</w:t>
      </w:r>
      <w:r>
        <w:rPr>
          <w:rFonts w:hint="eastAsia"/>
          <w:b/>
          <w:color w:val="FF00FF"/>
        </w:rPr>
        <w:tab/>
      </w:r>
      <w:r>
        <w:rPr>
          <w:rFonts w:hint="eastAsia"/>
        </w:rPr>
        <w:tab/>
      </w:r>
      <w:r>
        <w:rPr>
          <w:rFonts w:hint="eastAsia"/>
        </w:rPr>
        <w:t>患者个人账户支付统一打印票据表--</w:t>
      </w:r>
      <w:r>
        <w:rPr/>
        <w:sym w:font="Wingdings" w:char="F0E0"/>
      </w:r>
      <w:r>
        <w:rPr>
          <w:rFonts w:hint="eastAsia"/>
        </w:rPr>
        <w:t>此表参照DHC_INVPRT表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API_RowID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 w:ascii="宋体" w:hAnsi="宋体"/>
                <w:iCs/>
              </w:rPr>
              <w:t>API_Amount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票据上打印的自付金额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API_Flag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票据状态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Multi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Normal||N</w:t>
            </w:r>
            <w:r>
              <w:rPr>
                <w:rFonts w:hint="eastAsia" w:ascii="宋体" w:hAnsi="宋体"/>
                <w:iCs/>
              </w:rPr>
              <w:t xml:space="preserve"> 正常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ascii="宋体" w:hAnsi="宋体"/>
                <w:iCs/>
              </w:rPr>
              <w:t>Abort||A</w:t>
            </w:r>
            <w:r>
              <w:rPr>
                <w:rFonts w:hint="eastAsia" w:ascii="宋体" w:hAnsi="宋体"/>
                <w:iCs/>
              </w:rPr>
              <w:t xml:space="preserve">  作废</w:t>
            </w:r>
          </w:p>
          <w:p>
            <w:pPr>
              <w:pStyle w:val="34"/>
              <w:rPr>
                <w:iCs/>
              </w:rPr>
            </w:pPr>
            <w:r>
              <w:rPr>
                <w:rFonts w:ascii="宋体" w:hAnsi="宋体"/>
                <w:iCs/>
              </w:rPr>
              <w:t>Strike||S</w:t>
            </w:r>
            <w:r>
              <w:rPr>
                <w:rFonts w:hint="eastAsia" w:ascii="宋体" w:hAnsi="宋体"/>
                <w:iCs/>
              </w:rPr>
              <w:t xml:space="preserve"> 冲红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打印票据日期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这个与小票日期不一致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打印票据时间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API_PUser_DR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打印票据用户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API_InvNo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票据号码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API_CheckDate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核销日期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Date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API_CheckTime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核销时间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Time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API_CheckUser_DR</w:t>
            </w:r>
          </w:p>
        </w:tc>
        <w:tc>
          <w:tcPr>
            <w:tcW w:w="1536" w:type="dxa"/>
          </w:tcPr>
          <w:p>
            <w:pPr>
              <w:pStyle w:val="34"/>
              <w:jc w:val="both"/>
              <w:rPr>
                <w:iCs/>
              </w:rPr>
            </w:pPr>
            <w:r>
              <w:rPr>
                <w:rFonts w:hint="eastAsia"/>
                <w:iCs/>
              </w:rPr>
              <w:t>核销人员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API_PayINV_DR</w:t>
            </w:r>
          </w:p>
        </w:tc>
        <w:tc>
          <w:tcPr>
            <w:tcW w:w="1536" w:type="dxa"/>
          </w:tcPr>
          <w:p>
            <w:pPr>
              <w:pStyle w:val="34"/>
              <w:jc w:val="both"/>
              <w:rPr>
                <w:iCs/>
              </w:rPr>
            </w:pPr>
            <w:r>
              <w:rPr>
                <w:rFonts w:hint="eastAsia"/>
                <w:iCs/>
              </w:rPr>
              <w:t>指向原票据</w:t>
            </w:r>
            <w:r>
              <w:rPr>
                <w:rFonts w:hint="eastAsia"/>
              </w:rPr>
              <w:t>DHC_AccPayINV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</w:t>
            </w:r>
            <w:r>
              <w:rPr>
                <w:rFonts w:ascii="宋体" w:hAnsi="宋体"/>
                <w:iCs/>
              </w:rPr>
              <w:t>PAPMI_DR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指向PA_PatMas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API_AccMan_DR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指向DHC_AccManager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指向帐户(如果患者办理结算一定打印发票)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</w:t>
            </w:r>
            <w:r>
              <w:rPr>
                <w:iCs/>
                <w:kern w:val="2"/>
              </w:rPr>
              <w:t xml:space="preserve"> PatientShare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</w:t>
            </w:r>
            <w:r>
              <w:rPr>
                <w:iCs/>
                <w:kern w:val="2"/>
              </w:rPr>
              <w:t xml:space="preserve"> DiscAmount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</w:t>
            </w:r>
            <w:r>
              <w:rPr>
                <w:iCs/>
                <w:kern w:val="2"/>
              </w:rPr>
              <w:t xml:space="preserve"> PayorShare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API_SelfPatPay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个人自付部分的分解，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自付中医保的支付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API_SelfYBPay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自付中的自付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API_RefundSum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退款总额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</w:rPr>
              <w:t>API_InsDiv_DR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</w:rPr>
              <w:t>指向</w:t>
            </w:r>
            <w:r>
              <w:t>INSU_Divide</w:t>
            </w:r>
            <w:r>
              <w:rPr>
                <w:rFonts w:hint="eastAsia"/>
              </w:rPr>
              <w:t>表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此字段&lt;&gt;</w:t>
            </w:r>
            <w:r>
              <w:rPr>
                <w:iCs/>
              </w:rPr>
              <w:t>””</w:t>
            </w:r>
            <w:r>
              <w:rPr>
                <w:rFonts w:hint="eastAsia"/>
                <w:iCs/>
              </w:rPr>
              <w:t>表示此发票经过医保结算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=</w:t>
            </w:r>
            <w:r>
              <w:rPr>
                <w:iCs/>
              </w:rPr>
              <w:t>””</w:t>
            </w:r>
            <w:r>
              <w:rPr>
                <w:rFonts w:hint="eastAsia"/>
                <w:iCs/>
              </w:rPr>
              <w:t>表示此发票没有经过医保结算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21</w:t>
            </w:r>
          </w:p>
        </w:tc>
        <w:tc>
          <w:tcPr>
            <w:tcW w:w="1707" w:type="dxa"/>
          </w:tcPr>
          <w:p>
            <w:pPr>
              <w:pStyle w:val="34"/>
              <w:rPr>
                <w:b/>
                <w:iCs/>
                <w:color w:val="FF00FF"/>
                <w:kern w:val="2"/>
              </w:rPr>
            </w:pPr>
            <w:r>
              <w:rPr>
                <w:rFonts w:hint="eastAsia"/>
                <w:b/>
                <w:iCs/>
                <w:color w:val="FF00FF"/>
                <w:kern w:val="2"/>
              </w:rPr>
              <w:t>API_</w:t>
            </w:r>
            <w:r>
              <w:rPr>
                <w:b/>
                <w:iCs/>
                <w:color w:val="FF00FF"/>
                <w:kern w:val="2"/>
              </w:rPr>
              <w:t xml:space="preserve"> INVRep_DR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iCs/>
              </w:rPr>
              <w:t>DHC_INVPRTReports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</w:t>
            </w:r>
            <w:r>
              <w:rPr>
                <w:iCs/>
              </w:rPr>
              <w:t>CashPay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更改一下，退费时记录一下现金退费金额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Number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API_Note3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API_Note4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API_Note5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API_Note6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API_Note7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API_Note8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API_Note9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API_Note10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color w:val="000080"/>
              </w:rPr>
              <w:t>API_INVRep_DR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 w:ascii="宋体" w:hAnsi="宋体"/>
                <w:iCs/>
              </w:rPr>
              <w:t>关联结帐历史记录表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 w:ascii="宋体" w:hAnsi="宋体"/>
                <w:iCs/>
              </w:rPr>
              <w:t>指向</w:t>
            </w:r>
            <w:r>
              <w:rPr>
                <w:rFonts w:ascii="宋体" w:hAnsi="宋体"/>
                <w:iCs/>
              </w:rPr>
              <w:t>DHC_INVPRTReports</w:t>
            </w:r>
            <w:r>
              <w:rPr>
                <w:rFonts w:hint="eastAsia" w:ascii="宋体" w:hAnsi="宋体"/>
                <w:iCs/>
              </w:rPr>
              <w:t>，收费员日结帐后建立的关联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color w:val="000080"/>
              </w:rPr>
            </w:pPr>
            <w:r>
              <w:rPr>
                <w:color w:val="000080"/>
              </w:rPr>
              <w:t>API_OPCRoundSum</w:t>
            </w:r>
          </w:p>
        </w:tc>
        <w:tc>
          <w:tcPr>
            <w:tcW w:w="1536" w:type="dxa"/>
          </w:tcPr>
          <w:p>
            <w:pPr>
              <w:pStyle w:val="34"/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分币误差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rFonts w:ascii="宋体" w:hAnsi="宋体"/>
                <w:iCs/>
              </w:rPr>
            </w:pPr>
          </w:p>
        </w:tc>
      </w:tr>
    </w:tbl>
    <w:p/>
    <w:p>
      <w:r>
        <w:rPr>
          <w:rFonts w:hint="eastAsia"/>
        </w:rPr>
        <w:t>Global：</w:t>
      </w:r>
    </w:p>
    <w:p>
      <w:pPr>
        <w:ind w:firstLine="420"/>
      </w:pPr>
      <w:r>
        <w:rPr>
          <w:rFonts w:hint="eastAsia"/>
        </w:rPr>
        <w:t>^</w:t>
      </w:r>
      <w:r>
        <w:t>DHCINVPRT</w:t>
      </w:r>
      <w:r>
        <w:rPr>
          <w:rFonts w:hint="eastAsia"/>
        </w:rPr>
        <w:t>AP({</w:t>
      </w:r>
      <w:r>
        <w:rPr>
          <w:rFonts w:hint="eastAsia"/>
          <w:iCs/>
        </w:rPr>
        <w:t>API_RowID</w:t>
      </w:r>
      <w:r>
        <w:rPr>
          <w:rFonts w:hint="eastAsia"/>
        </w:rPr>
        <w:t>})</w:t>
      </w:r>
    </w:p>
    <w:p>
      <w:pPr>
        <w:ind w:firstLine="420"/>
      </w:pPr>
    </w:p>
    <w:p>
      <w:pPr>
        <w:tabs>
          <w:tab w:val="left" w:pos="2670"/>
        </w:tabs>
      </w:pPr>
      <w:r>
        <w:rPr>
          <w:rFonts w:hint="eastAsia"/>
        </w:rPr>
        <w:t xml:space="preserve">索引：  </w:t>
      </w:r>
      <w:r>
        <w:tab/>
      </w:r>
    </w:p>
    <w:p>
      <w:r>
        <w:rPr>
          <w:rFonts w:hint="eastAsia"/>
        </w:rPr>
        <w:tab/>
      </w:r>
      <w:r>
        <w:rPr>
          <w:rFonts w:hint="eastAsia"/>
        </w:rPr>
        <w:t>^</w:t>
      </w:r>
      <w:r>
        <w:t>DHCINVPRT</w:t>
      </w:r>
      <w:r>
        <w:rPr>
          <w:rFonts w:hint="eastAsia"/>
        </w:rPr>
        <w:t>APi</w:t>
      </w:r>
    </w:p>
    <w:p>
      <w:pPr>
        <w:numPr>
          <w:ilvl w:val="0"/>
          <w:numId w:val="16"/>
        </w:numPr>
        <w:rPr>
          <w:iCs/>
        </w:rPr>
      </w:pPr>
      <w:r>
        <w:rPr>
          <w:rFonts w:hint="eastAsia"/>
          <w:iCs/>
        </w:rPr>
        <w:t>打印票据日期</w:t>
      </w:r>
    </w:p>
    <w:p>
      <w:pPr>
        <w:numPr>
          <w:ilvl w:val="1"/>
          <w:numId w:val="16"/>
        </w:numPr>
        <w:rPr>
          <w:iCs/>
        </w:rPr>
      </w:pPr>
      <w:r>
        <w:rPr>
          <w:rFonts w:hint="eastAsia"/>
          <w:iCs/>
        </w:rPr>
        <w:t>Index  Date</w:t>
      </w:r>
    </w:p>
    <w:p>
      <w:pPr>
        <w:numPr>
          <w:ilvl w:val="1"/>
          <w:numId w:val="16"/>
        </w:numPr>
        <w:rPr>
          <w:iCs/>
        </w:rPr>
      </w:pPr>
      <w:r>
        <w:rPr>
          <w:iCs/>
        </w:rPr>
        <w:t>^DHCINVPRTAPi(0,"Date",{API_Date},{API_RowID})</w:t>
      </w:r>
    </w:p>
    <w:p>
      <w:pPr>
        <w:numPr>
          <w:ilvl w:val="0"/>
          <w:numId w:val="16"/>
        </w:numPr>
      </w:pPr>
      <w:r>
        <w:rPr>
          <w:rFonts w:hint="eastAsia"/>
          <w:iCs/>
        </w:rPr>
        <w:t>核销日期</w:t>
      </w:r>
    </w:p>
    <w:p>
      <w:pPr>
        <w:numPr>
          <w:ilvl w:val="1"/>
          <w:numId w:val="16"/>
        </w:numPr>
      </w:pPr>
      <w:r>
        <w:rPr>
          <w:rFonts w:hint="eastAsia"/>
          <w:iCs/>
        </w:rPr>
        <w:t>Index  CheckDate</w:t>
      </w:r>
    </w:p>
    <w:p>
      <w:pPr>
        <w:numPr>
          <w:ilvl w:val="1"/>
          <w:numId w:val="16"/>
        </w:numPr>
      </w:pPr>
      <w:r>
        <w:t>^DHCINVPRTAPi(0,"CheckDate",{API_CheckDate},{API_RowID})</w:t>
      </w:r>
    </w:p>
    <w:p>
      <w:pPr>
        <w:numPr>
          <w:ilvl w:val="0"/>
          <w:numId w:val="16"/>
        </w:numPr>
      </w:pPr>
      <w:r>
        <w:rPr>
          <w:rFonts w:hint="eastAsia"/>
        </w:rPr>
        <w:t>Index  -- INVNo    发票号码</w:t>
      </w:r>
    </w:p>
    <w:p>
      <w:pPr>
        <w:numPr>
          <w:ilvl w:val="1"/>
          <w:numId w:val="16"/>
        </w:numPr>
      </w:pPr>
      <w:r>
        <w:t>^DHCINVPRTAPi(0,"INVNo",{API_INVNo},{API_RowID})</w:t>
      </w:r>
    </w:p>
    <w:p>
      <w:pPr>
        <w:numPr>
          <w:ilvl w:val="0"/>
          <w:numId w:val="16"/>
        </w:numPr>
      </w:pPr>
      <w:r>
        <w:t>Index INVRep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日报外键</w:t>
      </w:r>
    </w:p>
    <w:p>
      <w:pPr>
        <w:numPr>
          <w:ilvl w:val="1"/>
          <w:numId w:val="16"/>
        </w:numPr>
      </w:pPr>
      <w:r>
        <w:t>^DHCINVPRTAPi(0,"INVRep",{API_INVRep_DR},{API_RowID})</w:t>
      </w:r>
    </w:p>
    <w:p>
      <w:pPr>
        <w:numPr>
          <w:ilvl w:val="0"/>
          <w:numId w:val="16"/>
        </w:numPr>
      </w:pPr>
    </w:p>
    <w:p/>
    <w:p>
      <w:pPr>
        <w:pStyle w:val="5"/>
      </w:pPr>
      <w:r>
        <w:rPr>
          <w:rFonts w:hint="eastAsia"/>
        </w:rPr>
        <w:t>集中打印发票支付方式表</w:t>
      </w:r>
    </w:p>
    <w:p>
      <w:r>
        <w:rPr>
          <w:rFonts w:hint="eastAsia"/>
        </w:rPr>
        <w:t>DHC_AccPayINVMode</w:t>
      </w:r>
    </w:p>
    <w:p>
      <w:r>
        <w:rPr>
          <w:rFonts w:hint="eastAsia"/>
        </w:rPr>
        <w:t>门诊卡支付集中打印发票记录此张发票的支付方式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20"/>
        <w:gridCol w:w="1651"/>
        <w:gridCol w:w="1203"/>
        <w:gridCol w:w="981"/>
        <w:gridCol w:w="516"/>
        <w:gridCol w:w="1118"/>
        <w:gridCol w:w="2431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316" w:hRule="atLeast"/>
        </w:trPr>
        <w:tc>
          <w:tcPr>
            <w:tcW w:w="620" w:type="dxa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651" w:type="dxa"/>
          </w:tcPr>
          <w:p>
            <w:r>
              <w:rPr>
                <w:rFonts w:hint="eastAsia"/>
              </w:rPr>
              <w:t>数据项</w:t>
            </w:r>
          </w:p>
        </w:tc>
        <w:tc>
          <w:tcPr>
            <w:tcW w:w="1203" w:type="dxa"/>
          </w:tcPr>
          <w:p>
            <w:r>
              <w:rPr>
                <w:rFonts w:hint="eastAsia"/>
              </w:rPr>
              <w:t>业务含义</w:t>
            </w: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长度</w:t>
            </w: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可否为空</w:t>
            </w: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r>
              <w:rPr>
                <w:rFonts w:hint="eastAsia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</w:t>
            </w:r>
            <w:r>
              <w:rPr>
                <w:rFonts w:ascii="宋体" w:hAnsi="宋体"/>
                <w:iCs/>
              </w:rPr>
              <w:t>_</w:t>
            </w:r>
            <w:r>
              <w:rPr>
                <w:rFonts w:hint="eastAsia" w:ascii="宋体" w:hAnsi="宋体"/>
                <w:iCs/>
              </w:rPr>
              <w:t>API_ParRef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指向父表DHC_INVPRT</w:t>
            </w: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Par</w:t>
            </w: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2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</w:t>
            </w:r>
            <w:r>
              <w:rPr>
                <w:rFonts w:ascii="宋体" w:hAnsi="宋体"/>
                <w:iCs/>
              </w:rPr>
              <w:t>_Sub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3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</w:t>
            </w:r>
            <w:r>
              <w:rPr>
                <w:rFonts w:ascii="宋体" w:hAnsi="宋体"/>
                <w:iCs/>
              </w:rPr>
              <w:t>_PayMode_DR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支付方式</w:t>
            </w: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指向</w:t>
            </w:r>
            <w:r>
              <w:rPr>
                <w:rFonts w:ascii="宋体" w:hAnsi="宋体"/>
                <w:iCs/>
              </w:rPr>
              <w:t>CT_PayMode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4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</w:t>
            </w:r>
            <w:r>
              <w:rPr>
                <w:rFonts w:ascii="宋体" w:hAnsi="宋体"/>
                <w:iCs/>
              </w:rPr>
              <w:t>_CMBank_DR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银行卡或支票的银行信息</w:t>
            </w: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指向</w:t>
            </w:r>
            <w:r>
              <w:rPr>
                <w:rFonts w:ascii="宋体" w:hAnsi="宋体"/>
                <w:iCs/>
              </w:rPr>
              <w:t>CMC_BankMas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</w:t>
            </w:r>
            <w:r>
              <w:rPr>
                <w:rFonts w:ascii="宋体" w:hAnsi="宋体"/>
                <w:iCs/>
              </w:rPr>
              <w:t>_Amt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金额</w:t>
            </w: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Number</w:t>
            </w: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6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</w:t>
            </w:r>
            <w:r>
              <w:rPr>
                <w:rFonts w:ascii="宋体" w:hAnsi="宋体"/>
                <w:iCs/>
              </w:rPr>
              <w:t>_CardChequeNo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卡支票号码</w:t>
            </w: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50</w:t>
            </w: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7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</w:t>
            </w:r>
            <w:r>
              <w:rPr>
                <w:rFonts w:ascii="宋体" w:hAnsi="宋体"/>
                <w:iCs/>
              </w:rPr>
              <w:t>_Card_DR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银行卡类型，包括自己发的卡</w:t>
            </w: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DR</w:t>
            </w: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指向</w:t>
            </w:r>
            <w:r>
              <w:rPr>
                <w:rFonts w:ascii="宋体" w:hAnsi="宋体"/>
                <w:iCs/>
              </w:rPr>
              <w:t>ARC_BankCardType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工商卡，建行卡，银联等；</w:t>
            </w:r>
          </w:p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医院发行的卡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8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APM_Date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支付日期</w:t>
            </w: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Date</w:t>
            </w: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这个日期时间与父表的日期时间一致；主要是为了财务现金支付额提供财务报表；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9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APM_Time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支付时间</w:t>
            </w: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Time</w:t>
            </w: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10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APM_Unit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支付单位</w:t>
            </w: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150</w:t>
            </w: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/>
                <w:iCs/>
              </w:rPr>
              <w:t>患者所在工作单位等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11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APM_</w:t>
            </w:r>
            <w:r>
              <w:t>PayAccNO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  <w:r>
              <w:rPr>
                <w:rFonts w:hint="eastAsia" w:ascii="宋体" w:hAnsi="宋体" w:eastAsia="宋体"/>
                <w:iCs/>
              </w:rPr>
              <w:t>支票对方账户号码</w:t>
            </w: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Text</w:t>
            </w: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12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APM_Note1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13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APM_Note2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14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APM_Note3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15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APM_Note4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16</w:t>
            </w: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  <w:r>
              <w:rPr>
                <w:rFonts w:hint="eastAsia" w:ascii="宋体" w:hAnsi="宋体"/>
                <w:iCs/>
              </w:rPr>
              <w:t>APM_Note5</w:t>
            </w: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rPr>
          <w:trHeight w:val="284" w:hRule="atLeast"/>
        </w:trPr>
        <w:tc>
          <w:tcPr>
            <w:tcW w:w="620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651" w:type="dxa"/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203" w:type="dxa"/>
          </w:tcPr>
          <w:p>
            <w:pPr>
              <w:pStyle w:val="37"/>
              <w:ind w:firstLine="0"/>
              <w:outlineLvl w:val="9"/>
              <w:rPr>
                <w:rFonts w:ascii="宋体" w:hAnsi="宋体" w:eastAsia="宋体"/>
                <w:iCs/>
              </w:rPr>
            </w:pPr>
          </w:p>
        </w:tc>
        <w:tc>
          <w:tcPr>
            <w:tcW w:w="981" w:type="dxa"/>
            <w:tcBorders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516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1118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  <w:tc>
          <w:tcPr>
            <w:tcW w:w="2431" w:type="dxa"/>
            <w:tcBorders>
              <w:left w:val="single" w:color="auto" w:sz="4" w:space="0"/>
            </w:tcBorders>
          </w:tcPr>
          <w:p>
            <w:pPr>
              <w:rPr>
                <w:rFonts w:ascii="宋体" w:hAnsi="宋体"/>
                <w:iCs/>
              </w:rPr>
            </w:pPr>
          </w:p>
        </w:tc>
      </w:tr>
    </w:tbl>
    <w:p/>
    <w:p>
      <w:r>
        <w:rPr>
          <w:rFonts w:hint="eastAsia"/>
        </w:rPr>
        <w:t>Global：</w:t>
      </w:r>
    </w:p>
    <w:p>
      <w:r>
        <w:rPr>
          <w:rFonts w:hint="eastAsia"/>
        </w:rPr>
        <w:t>^</w:t>
      </w:r>
      <w:r>
        <w:t>DHCINVPRT</w:t>
      </w:r>
      <w:r>
        <w:rPr>
          <w:rFonts w:hint="eastAsia"/>
        </w:rPr>
        <w:t>AP({</w:t>
      </w:r>
      <w:r>
        <w:rPr>
          <w:rFonts w:hint="eastAsia"/>
          <w:iCs/>
        </w:rPr>
        <w:t>API_RowID</w:t>
      </w:r>
      <w:r>
        <w:rPr>
          <w:rFonts w:hint="eastAsia"/>
        </w:rPr>
        <w:t>},</w:t>
      </w:r>
      <w:r>
        <w:t>”</w:t>
      </w:r>
      <w:r>
        <w:rPr>
          <w:rFonts w:hint="eastAsia"/>
        </w:rPr>
        <w:t>P</w:t>
      </w:r>
      <w:r>
        <w:t>”</w:t>
      </w:r>
      <w:r>
        <w:rPr>
          <w:rFonts w:hint="eastAsia"/>
        </w:rPr>
        <w:t>,{</w:t>
      </w:r>
      <w:r>
        <w:rPr>
          <w:rFonts w:hint="eastAsia" w:ascii="宋体" w:hAnsi="宋体"/>
          <w:iCs/>
        </w:rPr>
        <w:t>APM</w:t>
      </w:r>
      <w:r>
        <w:rPr>
          <w:rFonts w:ascii="宋体" w:hAnsi="宋体"/>
          <w:iCs/>
        </w:rPr>
        <w:t>_Sub</w:t>
      </w:r>
      <w:r>
        <w:rPr>
          <w:rFonts w:hint="eastAsia"/>
        </w:rPr>
        <w:t>})</w:t>
      </w:r>
    </w:p>
    <w:p/>
    <w:p>
      <w:r>
        <w:rPr>
          <w:rFonts w:hint="eastAsia"/>
        </w:rPr>
        <w:t>Sub：</w:t>
      </w:r>
    </w:p>
    <w:p>
      <w:r>
        <w:t>$$next("^DHCINVPRT($p(%data(0),$c(1)),""P"",0)")</w:t>
      </w:r>
    </w:p>
    <w:p>
      <w:pPr>
        <w:pStyle w:val="5"/>
      </w:pPr>
      <w:r>
        <w:rPr>
          <w:rFonts w:hint="eastAsia"/>
        </w:rPr>
        <w:t>集中打印发票表与支付表的关联表</w:t>
      </w:r>
    </w:p>
    <w:p>
      <w:r>
        <w:rPr>
          <w:b/>
          <w:color w:val="FF00FF"/>
        </w:rPr>
        <w:t>DHC_AccPINVCONPRT</w:t>
      </w:r>
      <w:r>
        <w:rPr>
          <w:rFonts w:hint="eastAsia"/>
          <w:b/>
          <w:color w:val="FF00FF"/>
        </w:rPr>
        <w:t xml:space="preserve"> </w:t>
      </w:r>
      <w:r>
        <w:rPr>
          <w:rFonts w:hint="eastAsia"/>
        </w:rPr>
        <w:t xml:space="preserve">       连接表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ACP_RowID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ACP_INVPRT_DR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帐单集合外键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No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指向DHC_INVPRT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ACP_APINV_DR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集合发票的外键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</w:rPr>
              <w:t>指向DHC_AccPayINV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ACP_Note1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ACP_Note2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ACP_Note3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Text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30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>
      <w:r>
        <w:rPr>
          <w:rFonts w:hint="eastAsia"/>
        </w:rPr>
        <w:t>Global：</w:t>
      </w:r>
    </w:p>
    <w:p>
      <w:pPr>
        <w:ind w:firstLine="420"/>
      </w:pPr>
      <w:r>
        <w:rPr>
          <w:rFonts w:hint="eastAsia"/>
        </w:rPr>
        <w:t>^</w:t>
      </w:r>
      <w:r>
        <w:t>DHCINVPRT</w:t>
      </w:r>
      <w:r>
        <w:rPr>
          <w:rFonts w:hint="eastAsia"/>
        </w:rPr>
        <w:t>CAP({</w:t>
      </w:r>
      <w:r>
        <w:rPr>
          <w:rFonts w:hint="eastAsia"/>
          <w:iCs/>
        </w:rPr>
        <w:t>API_RowID</w:t>
      </w:r>
      <w:r>
        <w:rPr>
          <w:rFonts w:hint="eastAsia"/>
        </w:rPr>
        <w:t>})</w:t>
      </w:r>
    </w:p>
    <w:p>
      <w:pPr>
        <w:ind w:firstLine="420"/>
      </w:pPr>
    </w:p>
    <w:p>
      <w:pPr>
        <w:tabs>
          <w:tab w:val="left" w:pos="2670"/>
        </w:tabs>
      </w:pPr>
      <w:r>
        <w:rPr>
          <w:rFonts w:hint="eastAsia"/>
        </w:rPr>
        <w:t xml:space="preserve">索引：  </w:t>
      </w:r>
      <w:r>
        <w:tab/>
      </w:r>
    </w:p>
    <w:p>
      <w:r>
        <w:rPr>
          <w:rFonts w:hint="eastAsia"/>
        </w:rPr>
        <w:t>^</w:t>
      </w:r>
      <w:r>
        <w:t>DHCINVPRT</w:t>
      </w:r>
      <w:r>
        <w:rPr>
          <w:rFonts w:hint="eastAsia"/>
        </w:rPr>
        <w:t>CAPi</w:t>
      </w:r>
    </w:p>
    <w:p>
      <w:r>
        <w:rPr>
          <w:rFonts w:hint="eastAsia"/>
        </w:rPr>
        <w:t>1.</w:t>
      </w:r>
      <w:r>
        <w:rPr>
          <w:rFonts w:hint="eastAsia"/>
          <w:iCs/>
        </w:rPr>
        <w:t xml:space="preserve"> Index -- </w:t>
      </w:r>
      <w:r>
        <w:rPr>
          <w:rFonts w:hint="eastAsia"/>
        </w:rPr>
        <w:t>APINVDR</w:t>
      </w:r>
      <w:r>
        <w:rPr>
          <w:rFonts w:hint="eastAsia"/>
          <w:iCs/>
        </w:rPr>
        <w:t xml:space="preserve"> </w:t>
      </w:r>
    </w:p>
    <w:p>
      <w:pPr>
        <w:ind w:firstLine="360"/>
      </w:pPr>
      <w:r>
        <w:t>^DHCINVPRTCAPi(0,"APINVDR",{ACP_APINV_DR},{ACP_RowID})</w:t>
      </w:r>
    </w:p>
    <w:p>
      <w:pPr>
        <w:numPr>
          <w:ilvl w:val="0"/>
          <w:numId w:val="11"/>
        </w:numPr>
      </w:pPr>
      <w:r>
        <w:rPr>
          <w:rFonts w:hint="eastAsia"/>
        </w:rPr>
        <w:t xml:space="preserve">Index </w:t>
      </w:r>
      <w:r>
        <w:t>–</w:t>
      </w:r>
      <w:r>
        <w:rPr>
          <w:rFonts w:hint="eastAsia"/>
          <w:iCs/>
        </w:rPr>
        <w:t>INVPRTDR</w:t>
      </w:r>
      <w:r>
        <w:rPr>
          <w:rFonts w:hint="eastAsia"/>
        </w:rPr>
        <w:t xml:space="preserve"> </w:t>
      </w:r>
    </w:p>
    <w:p>
      <w:pPr>
        <w:ind w:left="360"/>
      </w:pPr>
      <w:r>
        <w:t>^DHCINVPRTCAPi(0,"INVPRTDR",{ACP_INVPRT_DR},{ACP_RowID})</w:t>
      </w:r>
    </w:p>
    <w:p/>
    <w:p>
      <w:pPr>
        <w:pStyle w:val="5"/>
      </w:pPr>
      <w:r>
        <w:rPr>
          <w:rFonts w:hint="eastAsia"/>
        </w:rPr>
        <w:t>集体账户与患者信息关联表 /个人帐户</w:t>
      </w:r>
    </w:p>
    <w:p>
      <w:pPr>
        <w:rPr>
          <w:b/>
          <w:color w:val="808080"/>
          <w:sz w:val="24"/>
        </w:rPr>
      </w:pPr>
      <w:r>
        <w:rPr>
          <w:rFonts w:hint="eastAsia"/>
          <w:b/>
          <w:color w:val="808080"/>
          <w:sz w:val="24"/>
        </w:rPr>
        <w:t>DHC_AccMConGroup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AMCG_RowID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AMCG_User_Dr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办理关联人员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办理日期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办理时间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AMCG_AccManFrom_DR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帐户管理中能给别人支付的帐户(集团帐户)，隐含这个帐户给别人支付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指向DHC_AccManager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AMCG_PAPMI_DR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指向Pa_PatMas,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AMCG_AccManTo_DR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作为个人帐户(隐含给这个帐户支付)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DR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指向DHC_AccManager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AMCG_DateFrom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有效开始日期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AMCG_DateTo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有效结束日期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AMCG_LimitAmt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有效期间支付限额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AMCG_PayAmt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有效期间支付总额;表示集团帐户给此人的支付额度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AMCG_ActiveFlag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关联有效标志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Multi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Normal||N   正常</w:t>
            </w:r>
          </w:p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Abort||A    取消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AMCG_AbortDate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取消日期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AMCG_AbortTime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取消时间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AMCG_AbortUser_DR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取消人员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AMCG_Note1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AMCG_Note2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AMCG_Note3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AMCG_Note4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AMCG_Note5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r>
        <w:rPr>
          <w:rFonts w:hint="eastAsia"/>
        </w:rPr>
        <w:t>Global：</w:t>
      </w:r>
    </w:p>
    <w:p>
      <w:r>
        <w:rPr>
          <w:rFonts w:hint="eastAsia"/>
        </w:rPr>
        <w:tab/>
      </w:r>
      <w:r>
        <w:rPr>
          <w:rFonts w:hint="eastAsia"/>
        </w:rPr>
        <w:t>^</w:t>
      </w:r>
      <w:r>
        <w:t>DHCACD</w:t>
      </w:r>
      <w:r>
        <w:rPr>
          <w:rFonts w:hint="eastAsia"/>
        </w:rPr>
        <w:t>MCG({</w:t>
      </w:r>
      <w:r>
        <w:rPr>
          <w:rFonts w:hint="eastAsia"/>
          <w:iCs/>
        </w:rPr>
        <w:t>AMCG_RowID</w:t>
      </w:r>
      <w:r>
        <w:rPr>
          <w:rFonts w:hint="eastAsia"/>
        </w:rPr>
        <w:t xml:space="preserve"> })</w:t>
      </w:r>
    </w:p>
    <w:p/>
    <w:p>
      <w:r>
        <w:rPr>
          <w:rFonts w:hint="eastAsia"/>
        </w:rPr>
        <w:t>索引：</w:t>
      </w:r>
    </w:p>
    <w:p>
      <w:r>
        <w:rPr>
          <w:rFonts w:hint="eastAsia"/>
        </w:rPr>
        <w:tab/>
      </w:r>
      <w:r>
        <w:rPr>
          <w:rFonts w:hint="eastAsia"/>
        </w:rPr>
        <w:t>^</w:t>
      </w:r>
      <w:r>
        <w:t>DHCACD</w:t>
      </w:r>
      <w:r>
        <w:rPr>
          <w:rFonts w:hint="eastAsia"/>
        </w:rPr>
        <w:t>MCGi</w:t>
      </w:r>
    </w:p>
    <w:p>
      <w:pPr>
        <w:numPr>
          <w:ilvl w:val="0"/>
          <w:numId w:val="17"/>
        </w:numPr>
        <w:rPr>
          <w:iCs/>
        </w:rPr>
      </w:pPr>
      <w:r>
        <w:rPr>
          <w:rFonts w:hint="eastAsia"/>
          <w:iCs/>
        </w:rPr>
        <w:t>办理日期</w:t>
      </w:r>
    </w:p>
    <w:p>
      <w:pPr>
        <w:numPr>
          <w:ilvl w:val="1"/>
          <w:numId w:val="17"/>
        </w:numPr>
        <w:rPr>
          <w:iCs/>
        </w:rPr>
      </w:pPr>
      <w:r>
        <w:rPr>
          <w:rFonts w:hint="eastAsia"/>
          <w:iCs/>
        </w:rPr>
        <w:t>Index Date</w:t>
      </w:r>
    </w:p>
    <w:p>
      <w:pPr>
        <w:numPr>
          <w:ilvl w:val="1"/>
          <w:numId w:val="17"/>
        </w:numPr>
        <w:rPr>
          <w:iCs/>
        </w:rPr>
      </w:pPr>
      <w:r>
        <w:rPr>
          <w:iCs/>
        </w:rPr>
        <w:t>^DHCACDMCGi(0,"Date",{AMCG_Date},{AMCG_RowID})</w:t>
      </w:r>
    </w:p>
    <w:p>
      <w:pPr>
        <w:numPr>
          <w:ilvl w:val="0"/>
          <w:numId w:val="17"/>
        </w:numPr>
      </w:pPr>
      <w:r>
        <w:rPr>
          <w:rFonts w:hint="eastAsia"/>
          <w:iCs/>
        </w:rPr>
        <w:t>取消日期</w:t>
      </w:r>
    </w:p>
    <w:p>
      <w:pPr>
        <w:numPr>
          <w:ilvl w:val="1"/>
          <w:numId w:val="17"/>
        </w:numPr>
      </w:pPr>
      <w:r>
        <w:rPr>
          <w:rFonts w:hint="eastAsia"/>
        </w:rPr>
        <w:t xml:space="preserve">Index </w:t>
      </w:r>
      <w:r>
        <w:rPr>
          <w:rFonts w:hint="eastAsia"/>
          <w:iCs/>
        </w:rPr>
        <w:t>AbortDate</w:t>
      </w:r>
    </w:p>
    <w:p>
      <w:pPr>
        <w:numPr>
          <w:ilvl w:val="1"/>
          <w:numId w:val="17"/>
        </w:numPr>
      </w:pPr>
      <w:r>
        <w:t>^DHCACDMCGi(0,"AbortDate",{AMCG_AbortDate},{AMCG_RowID})</w:t>
      </w:r>
    </w:p>
    <w:p>
      <w:pPr>
        <w:numPr>
          <w:ilvl w:val="0"/>
          <w:numId w:val="17"/>
        </w:numPr>
      </w:pPr>
      <w:r>
        <w:rPr>
          <w:rFonts w:hint="eastAsia"/>
          <w:iCs/>
        </w:rPr>
        <w:t>Pa_PatMas</w:t>
      </w:r>
    </w:p>
    <w:p>
      <w:pPr>
        <w:numPr>
          <w:ilvl w:val="1"/>
          <w:numId w:val="17"/>
        </w:numPr>
      </w:pPr>
      <w:r>
        <w:rPr>
          <w:rFonts w:hint="eastAsia"/>
          <w:iCs/>
        </w:rPr>
        <w:t>Index PAPMIDR</w:t>
      </w:r>
    </w:p>
    <w:p>
      <w:pPr>
        <w:numPr>
          <w:ilvl w:val="1"/>
          <w:numId w:val="17"/>
        </w:numPr>
      </w:pPr>
      <w:r>
        <w:t>^DHCACDMCGi(0,"PAPMIDR",{AMCG_PAPMI_DR},{AMCG_RowID})</w:t>
      </w:r>
    </w:p>
    <w:p>
      <w:pPr>
        <w:numPr>
          <w:ilvl w:val="0"/>
          <w:numId w:val="17"/>
        </w:numPr>
      </w:pPr>
      <w:r>
        <w:rPr>
          <w:rFonts w:hint="eastAsia"/>
          <w:iCs/>
        </w:rPr>
        <w:t>办理关联人员和办理日期</w:t>
      </w:r>
    </w:p>
    <w:p>
      <w:pPr>
        <w:numPr>
          <w:ilvl w:val="1"/>
          <w:numId w:val="17"/>
        </w:numPr>
      </w:pPr>
      <w:r>
        <w:rPr>
          <w:rFonts w:hint="eastAsia"/>
        </w:rPr>
        <w:t xml:space="preserve">Index </w:t>
      </w:r>
      <w:r>
        <w:rPr>
          <w:rFonts w:hint="eastAsia"/>
          <w:iCs/>
        </w:rPr>
        <w:t>UserDate</w:t>
      </w:r>
    </w:p>
    <w:p>
      <w:pPr>
        <w:numPr>
          <w:ilvl w:val="1"/>
          <w:numId w:val="17"/>
        </w:numPr>
      </w:pPr>
      <w:r>
        <w:t>^DHCACDMCGi(0,"UserDate",{AMCG_User_DR},{AMCG_Date}, {AMCG_RowID})</w:t>
      </w:r>
    </w:p>
    <w:p>
      <w:pPr>
        <w:numPr>
          <w:ilvl w:val="0"/>
          <w:numId w:val="17"/>
        </w:numPr>
      </w:pPr>
      <w:r>
        <w:rPr>
          <w:rFonts w:hint="eastAsia"/>
          <w:iCs/>
        </w:rPr>
        <w:t>取消人员和取消日期</w:t>
      </w:r>
    </w:p>
    <w:p>
      <w:pPr>
        <w:numPr>
          <w:ilvl w:val="1"/>
          <w:numId w:val="17"/>
        </w:numPr>
      </w:pPr>
      <w:r>
        <w:rPr>
          <w:rFonts w:hint="eastAsia"/>
        </w:rPr>
        <w:t>Index  AbortUserDate</w:t>
      </w:r>
    </w:p>
    <w:p>
      <w:pPr>
        <w:numPr>
          <w:ilvl w:val="1"/>
          <w:numId w:val="17"/>
        </w:numPr>
      </w:pPr>
      <w:r>
        <w:t>^DHCACDMCGi(0,"AUDate",{AMCG_AbortUser_DR},{AMCG_AbortDate},</w:t>
      </w:r>
      <w:r>
        <w:rPr>
          <w:rFonts w:hint="eastAsia"/>
        </w:rPr>
        <w:t xml:space="preserve"> </w:t>
      </w:r>
      <w:r>
        <w:t>{AMCG_RowID})</w:t>
      </w:r>
    </w:p>
    <w:p>
      <w:pPr>
        <w:numPr>
          <w:ilvl w:val="0"/>
          <w:numId w:val="17"/>
        </w:numPr>
      </w:pPr>
      <w:r>
        <w:rPr>
          <w:rFonts w:hint="eastAsia"/>
          <w:iCs/>
        </w:rPr>
        <w:t>Other</w:t>
      </w:r>
    </w:p>
    <w:p>
      <w:pPr>
        <w:ind w:left="780"/>
      </w:pPr>
    </w:p>
    <w:p>
      <w:pPr>
        <w:rPr>
          <w:color w:val="999999"/>
        </w:rPr>
      </w:pPr>
      <w:r>
        <w:rPr>
          <w:rFonts w:hint="eastAsia"/>
          <w:color w:val="999999"/>
        </w:rPr>
        <w:t>此表不在使用，只是暂时保留；</w:t>
      </w:r>
    </w:p>
    <w:p>
      <w:pPr>
        <w:pStyle w:val="5"/>
      </w:pPr>
      <w:r>
        <w:rPr>
          <w:rFonts w:hint="eastAsia"/>
        </w:rPr>
        <w:t>集体账户表：</w:t>
      </w:r>
    </w:p>
    <w:p>
      <w:r>
        <w:rPr>
          <w:rFonts w:hint="eastAsia"/>
        </w:rPr>
        <w:t>DHC_AccGroupBill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AGB_RowID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8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9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10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>
      <w:r>
        <w:rPr>
          <w:rFonts w:hint="eastAsia"/>
        </w:rPr>
        <w:t>此表不在使用，只是暂时保留；</w:t>
      </w:r>
    </w:p>
    <w:p>
      <w:pPr>
        <w:pStyle w:val="5"/>
      </w:pPr>
      <w:r>
        <w:rPr>
          <w:rFonts w:hint="eastAsia"/>
        </w:rPr>
        <w:t>集体账户的预交金流水账：</w:t>
      </w:r>
    </w:p>
    <w:p>
      <w:r>
        <w:t>DHC</w:t>
      </w:r>
      <w:r>
        <w:rPr>
          <w:rFonts w:hint="eastAsia"/>
        </w:rPr>
        <w:t>_</w:t>
      </w:r>
      <w:r>
        <w:t>AccGBPreDeposite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AGBPD_AGB_ParRef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指向夫表</w:t>
            </w:r>
            <w:r>
              <w:rPr>
                <w:rFonts w:hint="eastAsia"/>
              </w:rPr>
              <w:t>DHC_AccGroupBill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AGBPD_RowID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AGBPD_Sub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AGBPD_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AGBPD_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6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AGBPD_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7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AGBPD_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AGBPD_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/>
    <w:p/>
    <w:p>
      <w:pPr>
        <w:pStyle w:val="5"/>
      </w:pPr>
      <w:r>
        <w:rPr>
          <w:rFonts w:hint="eastAsia"/>
        </w:rPr>
        <w:t>集体账户预交金支付方式：</w:t>
      </w:r>
    </w:p>
    <w:p>
      <w:r>
        <w:t>DHC</w:t>
      </w:r>
      <w:r>
        <w:rPr>
          <w:rFonts w:hint="eastAsia"/>
        </w:rPr>
        <w:t>_</w:t>
      </w:r>
      <w:r>
        <w:t>AccGBPrePayMode</w:t>
      </w:r>
    </w:p>
    <w:tbl>
      <w:tblPr>
        <w:tblStyle w:val="12"/>
        <w:tblW w:w="8520" w:type="dxa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7" w:type="dxa"/>
          <w:bottom w:w="0" w:type="dxa"/>
          <w:right w:w="107" w:type="dxa"/>
        </w:tblCellMar>
      </w:tblPr>
      <w:tblGrid>
        <w:gridCol w:w="683"/>
        <w:gridCol w:w="1707"/>
        <w:gridCol w:w="1536"/>
        <w:gridCol w:w="853"/>
        <w:gridCol w:w="683"/>
        <w:gridCol w:w="853"/>
        <w:gridCol w:w="683"/>
        <w:gridCol w:w="1522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序号</w:t>
            </w:r>
          </w:p>
        </w:tc>
        <w:tc>
          <w:tcPr>
            <w:tcW w:w="1707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</w:t>
            </w:r>
          </w:p>
        </w:tc>
        <w:tc>
          <w:tcPr>
            <w:tcW w:w="1536" w:type="dxa"/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数据项名称（业务含义）</w:t>
            </w: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类型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长度</w:t>
            </w: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ind w:left="-120" w:firstLine="119"/>
              <w:rPr>
                <w:rFonts w:eastAsia="宋体"/>
              </w:rPr>
            </w:pPr>
            <w:r>
              <w:rPr>
                <w:rFonts w:hint="eastAsia" w:eastAsia="宋体"/>
              </w:rPr>
              <w:t>可否为空</w:t>
            </w: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缺省值</w:t>
            </w: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5"/>
              <w:rPr>
                <w:rFonts w:eastAsia="宋体"/>
              </w:rPr>
            </w:pPr>
            <w:r>
              <w:rPr>
                <w:rFonts w:hint="eastAsia" w:eastAsia="宋体"/>
              </w:rPr>
              <w:t>备注说明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1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AGBPM_ AGBPD _ParRef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2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AGBPD_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3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AGBPD_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4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AGBPD_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  <w:r>
              <w:rPr>
                <w:rFonts w:hint="eastAsia"/>
                <w:iCs/>
              </w:rPr>
              <w:t>5</w:t>
            </w: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  <w:r>
              <w:rPr>
                <w:rFonts w:hint="eastAsia"/>
                <w:iCs/>
                <w:kern w:val="2"/>
              </w:rPr>
              <w:t>AGBPD_</w:t>
            </w: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7" w:type="dxa"/>
            <w:bottom w:w="0" w:type="dxa"/>
            <w:right w:w="107" w:type="dxa"/>
          </w:tblCellMar>
        </w:tblPrEx>
        <w:tc>
          <w:tcPr>
            <w:tcW w:w="683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1707" w:type="dxa"/>
          </w:tcPr>
          <w:p>
            <w:pPr>
              <w:pStyle w:val="34"/>
              <w:rPr>
                <w:iCs/>
                <w:kern w:val="2"/>
              </w:rPr>
            </w:pPr>
          </w:p>
        </w:tc>
        <w:tc>
          <w:tcPr>
            <w:tcW w:w="1536" w:type="dxa"/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85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683" w:type="dxa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  <w:tc>
          <w:tcPr>
            <w:tcW w:w="1522" w:type="dxa"/>
            <w:tcBorders>
              <w:left w:val="single" w:color="auto" w:sz="4" w:space="0"/>
            </w:tcBorders>
          </w:tcPr>
          <w:p>
            <w:pPr>
              <w:pStyle w:val="34"/>
              <w:rPr>
                <w:iCs/>
              </w:rPr>
            </w:pPr>
          </w:p>
        </w:tc>
      </w:tr>
    </w:tbl>
    <w:p/>
    <w:p/>
    <w:p>
      <w:pPr>
        <w:pStyle w:val="6"/>
      </w:pPr>
      <w:r>
        <w:rPr>
          <w:rFonts w:hint="eastAsia"/>
        </w:rPr>
        <w:t>5命名规则：</w:t>
      </w:r>
    </w:p>
    <w:p>
      <w:pPr>
        <w:ind w:left="360"/>
      </w:pPr>
      <w:r>
        <w:rPr>
          <w:rFonts w:hint="eastAsia"/>
        </w:rPr>
        <w:t>组件命名规则：</w:t>
      </w:r>
    </w:p>
    <w:p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DHCAC</w:t>
      </w:r>
    </w:p>
    <w:p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报表命名规则：</w:t>
      </w:r>
    </w:p>
    <w:p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DHCACR</w:t>
      </w:r>
    </w:p>
    <w:p>
      <w:pPr>
        <w:ind w:left="360"/>
      </w:pPr>
      <w:r>
        <w:rPr>
          <w:rFonts w:hint="eastAsia"/>
        </w:rPr>
        <w:t>JS文件命名规则：</w:t>
      </w:r>
    </w:p>
    <w:p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DHCAC</w:t>
      </w:r>
    </w:p>
    <w:p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报表命名规则：</w:t>
      </w:r>
    </w:p>
    <w:p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DHCACR</w:t>
      </w:r>
    </w:p>
    <w:p>
      <w:pPr>
        <w:ind w:left="360"/>
      </w:pPr>
      <w:r>
        <w:rPr>
          <w:rFonts w:hint="eastAsia"/>
        </w:rPr>
        <w:t>Web类命名规则：</w:t>
      </w:r>
    </w:p>
    <w:p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DHCAC</w:t>
      </w:r>
    </w:p>
    <w:p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报表命名规则：</w:t>
      </w:r>
    </w:p>
    <w:p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DHCACR</w:t>
      </w:r>
    </w:p>
    <w:p>
      <w:pPr>
        <w:ind w:left="360"/>
      </w:pPr>
      <w:r>
        <w:rPr>
          <w:rFonts w:hint="eastAsia"/>
        </w:rPr>
        <w:t>以上的规则都是名称的题头</w:t>
      </w:r>
    </w:p>
    <w:p>
      <w:pPr>
        <w:pStyle w:val="5"/>
      </w:pPr>
      <w:bookmarkStart w:id="7" w:name="_Toc499631630"/>
      <w:bookmarkStart w:id="8" w:name="_Toc527343273"/>
      <w:r>
        <w:rPr>
          <w:rFonts w:hint="eastAsia"/>
        </w:rPr>
        <w:t>5．遗留问题及解决措施</w:t>
      </w:r>
      <w:bookmarkEnd w:id="7"/>
      <w:bookmarkEnd w:id="8"/>
    </w:p>
    <w:p>
      <w:pPr>
        <w:pStyle w:val="38"/>
        <w:numPr>
          <w:ilvl w:val="0"/>
          <w:numId w:val="18"/>
        </w:numPr>
        <w:adjustRightInd w:val="0"/>
        <w:spacing w:after="0" w:line="314" w:lineRule="atLeast"/>
        <w:ind w:leftChars="0"/>
        <w:textAlignment w:val="baseline"/>
        <w:rPr>
          <w:rFonts w:ascii="宋体" w:hAnsi="宋体"/>
          <w:i/>
          <w:iCs/>
        </w:rPr>
      </w:pPr>
      <w:r>
        <w:rPr>
          <w:rFonts w:hint="eastAsia" w:ascii="宋体" w:hAnsi="宋体"/>
          <w:i/>
          <w:iCs/>
        </w:rPr>
        <w:t>门诊预缴金的票据管理欠缺。（可以利用以有的住院押金票据管理模式）</w:t>
      </w:r>
    </w:p>
    <w:p>
      <w:pPr>
        <w:pStyle w:val="38"/>
        <w:numPr>
          <w:ilvl w:val="0"/>
          <w:numId w:val="18"/>
        </w:numPr>
        <w:adjustRightInd w:val="0"/>
        <w:spacing w:after="0" w:line="314" w:lineRule="atLeast"/>
        <w:ind w:leftChars="0"/>
        <w:textAlignment w:val="baseline"/>
        <w:rPr>
          <w:rFonts w:ascii="宋体" w:hAnsi="宋体"/>
          <w:i/>
          <w:iCs/>
        </w:rPr>
      </w:pPr>
      <w:r>
        <w:rPr>
          <w:rFonts w:hint="eastAsia" w:ascii="宋体" w:hAnsi="宋体"/>
          <w:i/>
          <w:iCs/>
        </w:rPr>
        <w:t>不支持银行卡转帐。</w:t>
      </w:r>
    </w:p>
    <w:p>
      <w:pPr>
        <w:pStyle w:val="38"/>
        <w:numPr>
          <w:ilvl w:val="0"/>
          <w:numId w:val="18"/>
        </w:numPr>
        <w:adjustRightInd w:val="0"/>
        <w:spacing w:after="0" w:line="314" w:lineRule="atLeast"/>
        <w:ind w:leftChars="0"/>
        <w:textAlignment w:val="baseline"/>
        <w:rPr>
          <w:rFonts w:ascii="宋体" w:hAnsi="宋体"/>
          <w:i/>
          <w:iCs/>
        </w:rPr>
      </w:pPr>
    </w:p>
    <w:p>
      <w:r>
        <w:rPr>
          <w:rFonts w:hint="eastAsia"/>
        </w:rPr>
        <w:t>设计后续，组件界面设计</w:t>
      </w:r>
    </w:p>
    <w:p>
      <w:pPr>
        <w:numPr>
          <w:ilvl w:val="0"/>
          <w:numId w:val="19"/>
        </w:numPr>
      </w:pPr>
      <w:r>
        <w:rPr>
          <w:rFonts w:hint="eastAsia"/>
        </w:rPr>
        <w:t>患者账户结算组件，包含的信息</w:t>
      </w:r>
    </w:p>
    <w:p>
      <w:pPr>
        <w:numPr>
          <w:ilvl w:val="1"/>
          <w:numId w:val="19"/>
        </w:numPr>
      </w:pPr>
      <w:r>
        <w:rPr>
          <w:rFonts w:hint="eastAsia"/>
        </w:rPr>
        <w:t>患者的基本信息，账户的基本信息；</w:t>
      </w:r>
    </w:p>
    <w:p>
      <w:pPr>
        <w:numPr>
          <w:ilvl w:val="1"/>
          <w:numId w:val="19"/>
        </w:numPr>
      </w:pPr>
      <w:r>
        <w:rPr>
          <w:rFonts w:hint="eastAsia"/>
        </w:rPr>
        <w:t>此账户支付流水账</w:t>
      </w:r>
    </w:p>
    <w:p>
      <w:pPr>
        <w:numPr>
          <w:ilvl w:val="1"/>
          <w:numId w:val="19"/>
        </w:numPr>
      </w:pPr>
      <w:r>
        <w:rPr>
          <w:rFonts w:hint="eastAsia"/>
        </w:rPr>
        <w:t>此账户预交金流水</w:t>
      </w:r>
    </w:p>
    <w:p>
      <w:pPr>
        <w:numPr>
          <w:ilvl w:val="1"/>
          <w:numId w:val="19"/>
        </w:numPr>
      </w:pPr>
      <w:r>
        <w:rPr>
          <w:rFonts w:hint="eastAsia"/>
        </w:rPr>
        <w:t>账户状态变化日志；</w:t>
      </w:r>
    </w:p>
    <w:p>
      <w:pPr>
        <w:numPr>
          <w:ilvl w:val="1"/>
          <w:numId w:val="19"/>
        </w:numPr>
      </w:pPr>
      <w:r>
        <w:rPr>
          <w:rFonts w:hint="eastAsia"/>
        </w:rPr>
        <w:t>结算按钮动作：</w:t>
      </w:r>
    </w:p>
    <w:p>
      <w:pPr>
        <w:numPr>
          <w:ilvl w:val="2"/>
          <w:numId w:val="19"/>
        </w:numPr>
      </w:pPr>
      <w:r>
        <w:rPr>
          <w:rFonts w:hint="eastAsia"/>
        </w:rPr>
        <w:t>对账户进行结算</w:t>
      </w:r>
    </w:p>
    <w:p>
      <w:pPr>
        <w:numPr>
          <w:ilvl w:val="2"/>
          <w:numId w:val="19"/>
        </w:numPr>
      </w:pPr>
      <w:r>
        <w:rPr>
          <w:rFonts w:hint="eastAsia"/>
        </w:rPr>
        <w:t>对没有打印票据的账单集合，强制打印发票；</w:t>
      </w:r>
    </w:p>
    <w:p>
      <w:pPr>
        <w:numPr>
          <w:ilvl w:val="2"/>
          <w:numId w:val="19"/>
        </w:numPr>
      </w:pPr>
    </w:p>
    <w:p>
      <w:pPr>
        <w:numPr>
          <w:ilvl w:val="1"/>
          <w:numId w:val="19"/>
        </w:numPr>
      </w:pPr>
      <w:r>
        <w:rPr>
          <w:rFonts w:hint="eastAsia"/>
        </w:rPr>
        <w:t>other</w:t>
      </w:r>
    </w:p>
    <w:p>
      <w:pPr>
        <w:numPr>
          <w:ilvl w:val="0"/>
          <w:numId w:val="19"/>
        </w:numPr>
      </w:pPr>
      <w:r>
        <w:rPr>
          <w:rFonts w:hint="eastAsia"/>
        </w:rPr>
        <w:t>票据打印组件名称汇总，都是票据要求算法一致（）</w:t>
      </w:r>
    </w:p>
    <w:p>
      <w:pPr>
        <w:numPr>
          <w:ilvl w:val="1"/>
          <w:numId w:val="19"/>
        </w:numPr>
      </w:pPr>
    </w:p>
    <w:p>
      <w:pPr>
        <w:numPr>
          <w:ilvl w:val="0"/>
          <w:numId w:val="19"/>
        </w:numPr>
      </w:pPr>
      <w:r>
        <w:rPr>
          <w:rFonts w:hint="eastAsia"/>
        </w:rPr>
        <w:t>门诊收费支付方式的改造：（兼有支付方式下的票据）</w:t>
      </w:r>
    </w:p>
    <w:p>
      <w:pPr>
        <w:numPr>
          <w:ilvl w:val="1"/>
          <w:numId w:val="19"/>
        </w:numPr>
      </w:pPr>
      <w:r>
        <w:rPr>
          <w:rFonts w:hint="eastAsia"/>
        </w:rPr>
        <w:t>用户选择某种支付方式;</w:t>
      </w:r>
    </w:p>
    <w:p>
      <w:pPr>
        <w:numPr>
          <w:ilvl w:val="1"/>
          <w:numId w:val="19"/>
        </w:numPr>
      </w:pPr>
      <w:r>
        <w:rPr>
          <w:rFonts w:hint="eastAsia"/>
        </w:rPr>
        <w:t>支付方式中包含此支付方式必须需要的约束,例如</w:t>
      </w:r>
    </w:p>
    <w:p>
      <w:pPr>
        <w:numPr>
          <w:ilvl w:val="1"/>
          <w:numId w:val="19"/>
        </w:numPr>
      </w:pPr>
    </w:p>
    <w:p>
      <w:pPr>
        <w:numPr>
          <w:ilvl w:val="0"/>
          <w:numId w:val="19"/>
        </w:numPr>
      </w:pPr>
      <w:r>
        <w:rPr>
          <w:rFonts w:hint="eastAsia"/>
        </w:rPr>
        <w:t>Other</w:t>
      </w:r>
    </w:p>
    <w:p>
      <w:r>
        <w:t>--select * from DHC_AccManager order by AccM_RowID desc</w:t>
      </w:r>
    </w:p>
    <w:p>
      <w:r>
        <w:t>--select * from DHC_AccPreDeposit order by AccPD_ParRef desc</w:t>
      </w:r>
    </w:p>
    <w:p>
      <w:r>
        <w:t>--select * from DHC_AccPayList order by AccPL_ParRef desc</w:t>
      </w:r>
    </w:p>
    <w:p>
      <w:r>
        <w:t xml:space="preserve">--select * from DHC_AccStatusChange </w:t>
      </w:r>
    </w:p>
    <w:p>
      <w:r>
        <w:t>--select * from DHC_CardRef order by CF_RowID desc</w:t>
      </w:r>
    </w:p>
    <w:p>
      <w:r>
        <w:t>--select * from DHC_CardStatusChange order by CSC_CF_ParRef desc</w:t>
      </w:r>
    </w:p>
    <w:p/>
    <w:p>
      <w:pPr>
        <w:pStyle w:val="4"/>
        <w:rPr>
          <w:sz w:val="30"/>
        </w:rPr>
      </w:pPr>
      <w:r>
        <w:rPr>
          <w:rFonts w:hint="eastAsia"/>
          <w:sz w:val="30"/>
        </w:rPr>
        <w:t>银医卡</w:t>
      </w:r>
    </w:p>
    <w:p>
      <w:pPr>
        <w:pStyle w:val="3"/>
      </w:pPr>
      <w:r>
        <w:rPr>
          <w:rFonts w:hint="eastAsia"/>
        </w:rPr>
        <w:t>医生站表</w:t>
      </w:r>
    </w:p>
    <w:p>
      <w:pPr>
        <w:pStyle w:val="4"/>
        <w:rPr>
          <w:sz w:val="30"/>
        </w:rPr>
      </w:pPr>
      <w:bookmarkStart w:id="9" w:name="_病人基本信息表PA_PatMas"/>
      <w:bookmarkStart w:id="10" w:name="_病人表_PA_PatMas"/>
      <w:r>
        <w:rPr>
          <w:rFonts w:hint="eastAsia"/>
          <w:sz w:val="30"/>
        </w:rPr>
        <w:t>病人基本信息表PA_PatMas</w:t>
      </w:r>
      <w:r>
        <w:rPr>
          <w:sz w:val="30"/>
        </w:rPr>
        <w:t xml:space="preserve"> </w:t>
      </w:r>
    </w:p>
    <w:bookmarkEnd w:id="9"/>
    <w:bookmarkEnd w:id="10"/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</w:t>
      </w:r>
      <w:r>
        <w:rPr>
          <w:rFonts w:hint="eastAsia"/>
          <w:color w:val="000080"/>
        </w:rPr>
        <w:t xml:space="preserve"> PAPatMas，User.PAPerson</w:t>
      </w:r>
    </w:p>
    <w:p>
      <w:pPr>
        <w:rPr>
          <w:color w:val="000080"/>
        </w:rPr>
      </w:pPr>
      <w:r>
        <w:rPr>
          <w:rFonts w:hint="eastAsia"/>
        </w:rPr>
        <w:t>业务类</w:t>
      </w:r>
      <w:r>
        <w:rPr>
          <w:color w:val="000080"/>
        </w:rPr>
        <w:t xml:space="preserve">: </w:t>
      </w:r>
      <w:r>
        <w:rPr>
          <w:rFonts w:hint="eastAsia"/>
          <w:color w:val="000080"/>
        </w:rPr>
        <w:t>w</w:t>
      </w:r>
      <w:r>
        <w:rPr>
          <w:color w:val="000080"/>
        </w:rPr>
        <w:t>eb.</w:t>
      </w:r>
      <w:r>
        <w:rPr>
          <w:rFonts w:hint="eastAsia"/>
          <w:color w:val="000080"/>
        </w:rPr>
        <w:t xml:space="preserve"> PAPatMas,web.PAPerson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^PAPER</w:t>
      </w:r>
    </w:p>
    <w:p/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4"/>
        <w:gridCol w:w="2981"/>
        <w:gridCol w:w="1064"/>
        <w:gridCol w:w="2068"/>
        <w:gridCol w:w="119"/>
        <w:gridCol w:w="18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PA_PatMas基本信息表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结点</w:t>
            </w: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PAPMI_Name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"ALL"</w:t>
            </w: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姓名, First name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王强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PAPMI_DOB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"ALL"</w:t>
            </w: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出生日期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53760(1988-3-10)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PAPMI_Name2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</w:rPr>
              <w:t>"ALL"</w:t>
            </w: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M</w:t>
            </w:r>
            <w:r>
              <w:rPr>
                <w:rFonts w:hint="eastAsia"/>
              </w:rPr>
              <w:t>iddle name或名字拼音的大写首字母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WQ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PAPMI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Name4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Last name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19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PAPMI_Name3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</w:rPr>
              <w:t>"ALL"</w:t>
            </w: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医保手册号、医保号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 xml:space="preserve"> </w:t>
            </w:r>
            <w:r>
              <w:rPr>
                <w:color w:val="0000FF"/>
              </w:rPr>
              <w:t>InsuranceNo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22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PAPMI_Medicare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"PAT",1</w:t>
            </w: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病历号、病案号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FF"/>
              </w:rPr>
              <w:t>DocumentID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PAPMIMedicareExpDate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"PAT",1</w:t>
            </w: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7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color w:val="000000"/>
              </w:rPr>
              <w:t>PAPMI_</w:t>
            </w:r>
            <w:r>
              <w:rPr>
                <w:rFonts w:hint="eastAsia"/>
                <w:color w:val="000000"/>
              </w:rPr>
              <w:t>CardType_Dr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"PAT",3</w:t>
            </w: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</w:rPr>
              <w:t>证件类型指针，指向</w:t>
            </w:r>
            <w:r>
              <w:rPr>
                <w:color w:val="000000"/>
              </w:rPr>
              <w:t>PA</w:t>
            </w: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_</w:t>
            </w:r>
            <w:r>
              <w:rPr>
                <w:rFonts w:hint="eastAsia"/>
                <w:color w:val="000000"/>
              </w:rPr>
              <w:t>CardType表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"_图片：证件（类型代码、类型）" </w:instrText>
            </w:r>
            <w:r>
              <w:fldChar w:fldCharType="separate"/>
            </w:r>
            <w:r>
              <w:rPr>
                <w:rStyle w:val="26"/>
                <w:rFonts w:hint="eastAsia"/>
              </w:rPr>
              <w:t>表里面有证件的类型描述，及代码。</w:t>
            </w:r>
            <w:r>
              <w:rPr>
                <w:rStyle w:val="26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6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PAPMI_MedicareCode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color w:val="000080"/>
              </w:rPr>
              <w:t>"PAT",2</w:t>
            </w: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传真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PAPMI_GovernCardNo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"PER",4</w:t>
            </w: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门诊病历号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现在基本就一个病历号，默认为</w:t>
            </w:r>
            <w:r>
              <w:rPr>
                <w:color w:val="000000"/>
              </w:rPr>
              <w:t>PAPMI_Medicare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PAPMI_DVAnumbe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身份证号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Alias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病人别名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7" w:hRule="atLeast"/>
        </w:trPr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IPNo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"PAT",1</w:t>
            </w: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登记号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  <w:color w:val="0000FF"/>
                <w:sz w:val="18"/>
              </w:rPr>
              <w:t>RegisterNo</w:t>
            </w:r>
            <w:r>
              <w:rPr>
                <w:rFonts w:hint="eastAsia"/>
                <w:b/>
                <w:bCs/>
                <w:color w:val="0000FF"/>
                <w:sz w:val="18"/>
              </w:rPr>
              <w:t>、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b/>
                <w:bCs/>
                <w:color w:val="0000FF"/>
                <w:sz w:val="18"/>
              </w:rPr>
              <w:t>RegNo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PAPMI_O</w:t>
            </w:r>
            <w:r>
              <w:rPr>
                <w:color w:val="000000"/>
              </w:rPr>
              <w:t>PNo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"PAT",1</w:t>
            </w: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登记（门诊）号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EstAgeYear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EstAgeMonth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EstAgeTmStmp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Soundex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LangPrimDR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母语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LangSecondDR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第二母语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PrefLanguageDR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首选语言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Active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激活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VIPFlag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VIP标志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PatCategoryDR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病人分类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HomeClinicNo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Remark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Deceased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死亡标志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DeceasedDate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死亡日期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DeceasedTime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死亡时间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BlackList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黑名单标志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EstimatedDeathDate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MotherDR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母亲记录指针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Mother1DR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RefDocDR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家庭医生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DentistDR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牙医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DentistClinicDR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牙医诊所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TraceStatusDR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MedicareSuffixDR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Allergy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过敏记录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EPRDescription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电子病历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ConcessionCardNo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ConcessionCardExpDate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SafetyNetCardNo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SafetyNetCardExpDate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GovernCardNo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DVAnumber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InsuranceCardHolder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CardTypeDR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CHCPatient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CTHCADR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CTHealthCareArea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HealthFundNo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HealthCardExpiryDate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健康卡号失效日期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CountryOfBirthDR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出生国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CityBirthDR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出生城市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TitleDR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头衔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CTRegionDR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所在地区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CTProvinceDR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所在省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CityAreaDR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所在区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Email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电子邮件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MobPhone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手机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SecondPhone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第二联系电话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AuxInsTypeDR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PensionTypeDR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IndigStatDR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RequireAssistanceMeal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需要辅食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</w:t>
            </w:r>
            <w:r>
              <w:rPr>
                <w:color w:val="000000"/>
              </w:rPr>
              <w:t>RequireAssistanceMenu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需要辅食菜单</w:t>
            </w:r>
          </w:p>
        </w:tc>
        <w:tc>
          <w:tcPr>
            <w:tcW w:w="1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PA_Person登记信息总表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结点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PAPMI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指向基本信息表，是计算值。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PA_PatMast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PAPER_ID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"ALL"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身份证号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3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PAPER</w:t>
            </w:r>
            <w:r>
              <w:rPr>
                <w:b/>
                <w:color w:val="0000FF"/>
              </w:rPr>
              <w:t>_</w:t>
            </w:r>
            <w:r>
              <w:rPr>
                <w:rFonts w:hint="eastAsia"/>
                <w:b/>
                <w:color w:val="0000FF"/>
              </w:rPr>
              <w:t>M</w:t>
            </w:r>
            <w:r>
              <w:rPr>
                <w:b/>
                <w:color w:val="0000FF"/>
              </w:rPr>
              <w:t>arital_</w:t>
            </w:r>
            <w:r>
              <w:rPr>
                <w:rFonts w:hint="eastAsia"/>
                <w:b/>
                <w:color w:val="0000FF"/>
              </w:rPr>
              <w:t>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color w:val="000080"/>
              </w:rPr>
              <w:t>"PER",2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婚姻状况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fldChar w:fldCharType="begin"/>
            </w:r>
            <w:r>
              <w:instrText xml:space="preserve"> HYPERLINK \l "_婚姻对照" </w:instrText>
            </w:r>
            <w:r>
              <w:fldChar w:fldCharType="separate"/>
            </w:r>
            <w:r>
              <w:rPr>
                <w:rStyle w:val="15"/>
                <w:b/>
              </w:rPr>
              <w:t>CT_marital</w:t>
            </w:r>
            <w:r>
              <w:rPr>
                <w:rStyle w:val="15"/>
                <w:b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7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PAPER_Sex_DR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color w:val="000080"/>
              </w:rPr>
              <w:t>"ALL"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指向性别表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fldChar w:fldCharType="begin"/>
            </w:r>
            <w:r>
              <w:instrText xml:space="preserve"> HYPERLINK \l "_性别表" </w:instrText>
            </w:r>
            <w:r>
              <w:fldChar w:fldCharType="separate"/>
            </w:r>
            <w:r>
              <w:rPr>
                <w:rStyle w:val="15"/>
                <w:rFonts w:hint="eastAsia"/>
              </w:rPr>
              <w:t>CT_Sex</w:t>
            </w:r>
            <w:r>
              <w:rPr>
                <w:rStyle w:val="15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PAPER_Age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年龄，计算值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</w:t>
            </w: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ocial</w:t>
            </w: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tatus_</w:t>
            </w:r>
            <w:r>
              <w:rPr>
                <w:rFonts w:hint="eastAsia"/>
                <w:color w:val="000000"/>
              </w:rPr>
              <w:t>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"PER",1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病人类型，指公费自费等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"_病人类型表" </w:instrText>
            </w:r>
            <w:r>
              <w:fldChar w:fldCharType="separate"/>
            </w:r>
            <w:r>
              <w:rPr>
                <w:rStyle w:val="15"/>
              </w:rPr>
              <w:t>CT_socialstatus</w:t>
            </w:r>
            <w:r>
              <w:rPr>
                <w:rStyle w:val="15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</w:t>
            </w:r>
            <w:r>
              <w:rPr>
                <w:color w:val="000000"/>
              </w:rPr>
              <w:t>_</w:t>
            </w: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ccupation_</w:t>
            </w:r>
            <w:r>
              <w:rPr>
                <w:rFonts w:hint="eastAsia"/>
                <w:color w:val="000000"/>
              </w:rPr>
              <w:t>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"PER",2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职业表RowId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"_病人职业对照" </w:instrText>
            </w:r>
            <w:r>
              <w:fldChar w:fldCharType="separate"/>
            </w:r>
            <w:r>
              <w:rPr>
                <w:rStyle w:val="15"/>
              </w:rPr>
              <w:t>CT_Occupation</w:t>
            </w:r>
            <w:r>
              <w:rPr>
                <w:rStyle w:val="15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PAPER_Education_DR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"PER",2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学历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19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PAPER_Email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color w:val="000080"/>
              </w:rPr>
              <w:t>"PER",4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Email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8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PAPER_Country_DR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color w:val="000080"/>
              </w:rPr>
              <w:t>"PER",1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国籍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fldChar w:fldCharType="begin"/>
            </w:r>
            <w:r>
              <w:instrText xml:space="preserve"> HYPERLINK \l "_国籍表" </w:instrText>
            </w:r>
            <w:r>
              <w:fldChar w:fldCharType="separate"/>
            </w:r>
            <w:r>
              <w:rPr>
                <w:rStyle w:val="15"/>
                <w:rFonts w:hint="eastAsia"/>
                <w:b/>
              </w:rPr>
              <w:t>CT_Country</w:t>
            </w:r>
            <w:r>
              <w:rPr>
                <w:rStyle w:val="15"/>
                <w:rFonts w:hint="eastAsia"/>
                <w:b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ReligionDR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"PER",2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宗教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PAPER_Nation_DR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"PER",2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民族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"_民族表" </w:instrText>
            </w:r>
            <w:r>
              <w:fldChar w:fldCharType="separate"/>
            </w:r>
            <w:r>
              <w:rPr>
                <w:rStyle w:val="15"/>
                <w:rFonts w:hint="eastAsia"/>
              </w:rPr>
              <w:t>CT_Nation</w:t>
            </w:r>
            <w:r>
              <w:rPr>
                <w:rStyle w:val="15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PAPER_StayingPermanently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是否永久居住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18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PAPER_SecondPhone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"PER",4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FF0000"/>
              </w:rPr>
              <w:t>工作单位地址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注意，不是第二联系电话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ZipDR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"PER",1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邮编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"_邮编表" </w:instrText>
            </w:r>
            <w:r>
              <w:fldChar w:fldCharType="separate"/>
            </w:r>
            <w:r>
              <w:rPr>
                <w:rStyle w:val="15"/>
              </w:rPr>
              <w:t>CT_zip</w:t>
            </w:r>
            <w:r>
              <w:rPr>
                <w:rStyle w:val="15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PAPER_StName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color w:val="000080"/>
              </w:rPr>
              <w:t>"PER","ADD"1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街道住址、地址、户口地址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PAPER</w:t>
            </w:r>
            <w:r>
              <w:rPr>
                <w:rFonts w:hint="eastAsia"/>
                <w:b/>
                <w:color w:val="0000FF"/>
              </w:rPr>
              <w:t>_</w:t>
            </w:r>
            <w:r>
              <w:rPr>
                <w:b/>
                <w:color w:val="0000FF"/>
              </w:rPr>
              <w:t>House</w:t>
            </w:r>
            <w:r>
              <w:rPr>
                <w:rFonts w:hint="eastAsia"/>
                <w:b/>
                <w:color w:val="0000FF"/>
              </w:rPr>
              <w:t>_</w:t>
            </w:r>
            <w:r>
              <w:rPr>
                <w:b/>
                <w:color w:val="0000FF"/>
              </w:rPr>
              <w:t>Building</w:t>
            </w:r>
            <w:r>
              <w:rPr>
                <w:rFonts w:hint="eastAsia"/>
                <w:b/>
                <w:color w:val="0000FF"/>
              </w:rPr>
              <w:t>_</w:t>
            </w:r>
            <w:r>
              <w:rPr>
                <w:b/>
                <w:color w:val="0000FF"/>
              </w:rPr>
              <w:t>No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门牌号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21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PAPER_MobPhone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color w:val="000080"/>
              </w:rPr>
              <w:t>"PER",4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手机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11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PAPER_TelH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color w:val="000080"/>
              </w:rPr>
              <w:t>"PER",1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联系电话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9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PAPER_TelO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color w:val="000080"/>
              </w:rPr>
              <w:t>"PER",1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办公电话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CTRLTDR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t xml:space="preserve"> </w:t>
            </w:r>
            <w:r>
              <w:rPr>
                <w:color w:val="008000"/>
              </w:rPr>
              <w:t>"EMP"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联系人关系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"_联系人关系对照" </w:instrText>
            </w:r>
            <w:r>
              <w:fldChar w:fldCharType="separate"/>
            </w:r>
            <w:r>
              <w:rPr>
                <w:rStyle w:val="15"/>
              </w:rPr>
              <w:t>CT</w:t>
            </w:r>
            <w:r>
              <w:rPr>
                <w:rStyle w:val="15"/>
                <w:rFonts w:hint="eastAsia"/>
              </w:rPr>
              <w:t>_</w:t>
            </w:r>
            <w:r>
              <w:rPr>
                <w:rStyle w:val="15"/>
              </w:rPr>
              <w:t>Relation</w:t>
            </w:r>
            <w:r>
              <w:rPr>
                <w:rStyle w:val="15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</w:t>
            </w:r>
            <w:r>
              <w:rPr>
                <w:rFonts w:hint="eastAsia"/>
                <w:color w:val="000000"/>
              </w:rPr>
              <w:t>_Name4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老年证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沈阳用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PAPER_Name6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工作单位邮编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13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PAPER_ForeignId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"PER",2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联系人姓名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PAPER_ForeignCountry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护照国籍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PassportNumber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护照号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</w:t>
            </w:r>
            <w:r>
              <w:rPr>
                <w:color w:val="000000"/>
              </w:rPr>
              <w:t>_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oreign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ddress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"PER",1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国际地址/联系人地址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</w:t>
            </w:r>
            <w:r>
              <w:rPr>
                <w:color w:val="000000"/>
              </w:rPr>
              <w:t>_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oreign</w:t>
            </w: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hone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联系人电话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ForeignPostCode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国际邮编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肿瘤作为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病人的联系邮编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PAPER_Complement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PAPER</w:t>
            </w:r>
            <w:r>
              <w:rPr>
                <w:rFonts w:hint="eastAsia"/>
                <w:b/>
                <w:color w:val="0000FF"/>
              </w:rPr>
              <w:t>_</w:t>
            </w:r>
            <w:r>
              <w:rPr>
                <w:b/>
                <w:color w:val="0000FF"/>
              </w:rPr>
              <w:t>NokText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监护人信息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PAPER_NokName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监护人姓名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肿瘤作为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工作单位联系人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PAPER_NokPhone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监护人联系电话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肿瘤作为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工作单位联系人电话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PAPER_NokAddress1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肿瘤作为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工作单位地址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PAPER_</w:t>
            </w:r>
            <w:r>
              <w:rPr>
                <w:b/>
                <w:color w:val="0000FF"/>
              </w:rPr>
              <w:t>NokCTRLTDR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color w:val="0000FF"/>
              </w:rPr>
              <w:t>与监护人关系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CTRelation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PAPER_ExemptionNumber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住院累计次数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PAPMI_GPOrgAddress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00"/>
              </w:rPr>
              <w:t>首诊科室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APMI_GPText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首诊日期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11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PAPER_Province</w:t>
            </w:r>
            <w:r>
              <w:rPr>
                <w:color w:val="000000"/>
              </w:rPr>
              <w:t>BirthDR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"PER",2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出生省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"_省份对照" </w:instrText>
            </w:r>
            <w:r>
              <w:fldChar w:fldCharType="separate"/>
            </w:r>
            <w:r>
              <w:rPr>
                <w:rStyle w:val="15"/>
              </w:rPr>
              <w:t>CT_province</w:t>
            </w:r>
            <w:r>
              <w:rPr>
                <w:rStyle w:val="15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18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CityBirthDR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"ALL"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出生城市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"_城市对照" </w:instrText>
            </w:r>
            <w:r>
              <w:fldChar w:fldCharType="separate"/>
            </w:r>
            <w:r>
              <w:rPr>
                <w:rStyle w:val="15"/>
              </w:rPr>
              <w:t>CT_City</w:t>
            </w:r>
            <w:r>
              <w:rPr>
                <w:rStyle w:val="15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CityCodeDR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StateCodeDR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CTRegionDR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CTProvinceDR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CityAreaDR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LangPrimDR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CTHCADR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HCPDR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80"/>
              </w:rPr>
              <w:t>CTHealthCareProvider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13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PAPER_DeceasedDate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"ALL"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病人死亡日期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PAPER_DeceasedTime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"ALL"</w:t>
            </w: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病人死亡时间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GovernCardNo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MotherDR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母亲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FatherDR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父亲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FamilyGroupDR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家族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FamilyDoctorDR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家庭医生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FromThisArea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ReasonForChangeData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ForeignNotes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ExemptionNumber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 xml:space="preserve"> Complement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补助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ResponsibleForPayment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DiscretOutsTypeDR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EmplTypeDR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在职离休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指向</w:t>
            </w:r>
            <w:r>
              <w:t>PAC_EmployeeType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JobTitle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EmplRelatedTo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EmployeeNo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EmplDepDR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DiscDateFrom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DiscDateTo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DiscTypeDR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OutstandAmt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OutstandingDate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</w:p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PAPER_</w:t>
            </w:r>
            <w:r>
              <w:rPr>
                <w:color w:val="FF0000"/>
              </w:rPr>
              <w:t>EmployeeFunction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行政级别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CTEmpFunc</w:t>
            </w:r>
            <w:r>
              <w:rPr>
                <w:rFonts w:hint="eastAsia"/>
                <w:color w:val="FF0000"/>
              </w:rPr>
              <w:t>，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中山三院</w:t>
            </w:r>
          </w:p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EmployeeCompany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雇员所在公司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合同单位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EmployeeCoContract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雇员合约</w:t>
            </w: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Guardian1DR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Guardian</w:t>
            </w: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DR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ExpectedPayDate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</w:trPr>
        <w:tc>
          <w:tcPr>
            <w:tcW w:w="4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PAPER_</w:t>
            </w:r>
            <w:r>
              <w:rPr>
                <w:color w:val="000000"/>
              </w:rPr>
              <w:t>BillCode</w:t>
            </w:r>
          </w:p>
        </w:tc>
        <w:tc>
          <w:tcPr>
            <w:tcW w:w="10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8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8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>
      <w:r>
        <w:rPr>
          <w:b/>
          <w:color w:val="000000"/>
          <w:sz w:val="28"/>
          <w:szCs w:val="28"/>
        </w:rPr>
        <w:t>Nok</w:t>
      </w:r>
      <w:r>
        <w:rPr>
          <w:rFonts w:hint="eastAsia"/>
          <w:b/>
          <w:color w:val="000000"/>
          <w:sz w:val="28"/>
          <w:szCs w:val="28"/>
        </w:rPr>
        <w:t>:</w:t>
      </w:r>
      <w:r>
        <w:rPr>
          <w:rStyle w:val="14"/>
          <w:rFonts w:ascii="Arial" w:hAnsi="Arial" w:cs="Arial"/>
          <w:b/>
          <w:color w:val="FF0000"/>
          <w:shd w:val="clear" w:color="auto" w:fill="FFFF00"/>
        </w:rPr>
        <w:t>next</w:t>
      </w:r>
      <w:r>
        <w:rPr>
          <w:rStyle w:val="14"/>
          <w:rFonts w:ascii="Arial" w:hAnsi="Arial" w:cs="Arial"/>
          <w:b/>
          <w:color w:val="FF0000"/>
        </w:rPr>
        <w:t xml:space="preserve"> </w:t>
      </w:r>
      <w:r>
        <w:rPr>
          <w:rStyle w:val="14"/>
          <w:rFonts w:ascii="Arial" w:hAnsi="Arial" w:cs="Arial"/>
          <w:b/>
          <w:color w:val="FF0000"/>
          <w:shd w:val="clear" w:color="auto" w:fill="CCFFFF"/>
        </w:rPr>
        <w:t>of</w:t>
      </w:r>
      <w:r>
        <w:rPr>
          <w:rStyle w:val="14"/>
          <w:rFonts w:ascii="Arial" w:hAnsi="Arial" w:cs="Arial"/>
          <w:b/>
          <w:color w:val="FF0000"/>
        </w:rPr>
        <w:t xml:space="preserve"> </w:t>
      </w:r>
      <w:r>
        <w:rPr>
          <w:rStyle w:val="14"/>
          <w:rFonts w:ascii="Arial" w:hAnsi="Arial" w:cs="Arial"/>
          <w:b/>
          <w:color w:val="FF0000"/>
          <w:shd w:val="clear" w:color="auto" w:fill="FFEEEE"/>
        </w:rPr>
        <w:t>kin</w:t>
      </w:r>
      <w:r>
        <w:rPr>
          <w:rFonts w:ascii="Arial" w:hAnsi="Arial" w:cs="Arial"/>
          <w:b/>
          <w:color w:val="000000"/>
          <w:sz w:val="28"/>
          <w:szCs w:val="28"/>
        </w:rPr>
        <w:t xml:space="preserve">. 最近的血親;最親的親戚 </w:t>
      </w:r>
      <w:r>
        <w:rPr>
          <w:rFonts w:ascii="Arial" w:hAnsi="Arial" w:cs="Arial"/>
          <w:b/>
          <w:bCs/>
          <w:color w:val="000000"/>
          <w:sz w:val="28"/>
          <w:szCs w:val="28"/>
        </w:rPr>
        <w:t>.</w:t>
      </w:r>
      <w:r>
        <w:rPr>
          <w:rFonts w:ascii="Arial" w:hAnsi="Arial" w:cs="Arial"/>
          <w:b/>
          <w:bCs/>
          <w:color w:val="000000"/>
        </w:rPr>
        <w:t>..</w:t>
      </w:r>
    </w:p>
    <w:p/>
    <w:p>
      <w:r>
        <w:rPr>
          <w:rFonts w:hint="eastAsia"/>
        </w:rPr>
        <w:t>病人信息表扩展    注:此表和护理组的DHC_PA_PatMas存储位置冲突,只有前两位是同步的.</w:t>
      </w:r>
    </w:p>
    <w:p>
      <w:r>
        <w:rPr>
          <w:rFonts w:hint="eastAsia"/>
        </w:rPr>
        <w:t>$P（</w:t>
      </w:r>
      <w:r>
        <w:t>^</w:t>
      </w:r>
      <w:r>
        <w:rPr>
          <w:rFonts w:hint="eastAsia"/>
        </w:rPr>
        <w:t>PAPER</w:t>
      </w:r>
      <w:r>
        <w:t>({</w:t>
      </w:r>
      <w:r>
        <w:rPr>
          <w:rFonts w:hint="eastAsia"/>
        </w:rPr>
        <w:t>PAPER</w:t>
      </w:r>
      <w:r>
        <w:t>_RowId}</w:t>
      </w:r>
      <w:r>
        <w:rPr>
          <w:rFonts w:hint="eastAsia"/>
        </w:rPr>
        <w:t xml:space="preserve"> ,</w:t>
      </w:r>
      <w:r>
        <w:t>”</w:t>
      </w:r>
      <w:r>
        <w:rPr>
          <w:rFonts w:hint="eastAsia"/>
        </w:rPr>
        <w:t>DHC</w:t>
      </w:r>
      <w:r>
        <w:t>”</w:t>
      </w:r>
      <w:r>
        <w:rPr>
          <w:rFonts w:hint="eastAsia"/>
        </w:rPr>
        <w:t>)）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9"/>
        <w:gridCol w:w="2846"/>
        <w:gridCol w:w="1071"/>
        <w:gridCol w:w="2246"/>
        <w:gridCol w:w="1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PAPMI_</w:t>
            </w:r>
            <w:r>
              <w:rPr>
                <w:color w:val="000000"/>
                <w:szCs w:val="21"/>
              </w:rPr>
              <w:t>BirthTime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%T</w:t>
            </w:r>
            <w:r>
              <w:rPr>
                <w:color w:val="000080"/>
              </w:rPr>
              <w:t>i</w:t>
            </w:r>
            <w:r>
              <w:rPr>
                <w:rFonts w:hint="eastAsia"/>
                <w:color w:val="000080"/>
              </w:rPr>
              <w:t>me</w:t>
            </w: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出生时间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PAPMI_</w:t>
            </w:r>
            <w:r>
              <w:rPr>
                <w:color w:val="000000"/>
                <w:szCs w:val="21"/>
              </w:rPr>
              <w:t>BirthPlace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出生地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PAPMI_</w:t>
            </w:r>
            <w:r>
              <w:rPr>
                <w:color w:val="000000"/>
                <w:szCs w:val="21"/>
              </w:rPr>
              <w:t>CredTypeDR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其他证件类型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PAPMI_</w:t>
            </w:r>
            <w:r>
              <w:rPr>
                <w:color w:val="000000"/>
                <w:szCs w:val="21"/>
              </w:rPr>
              <w:t>CredNo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证件号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PAPMI_</w:t>
            </w:r>
            <w:r>
              <w:rPr>
                <w:color w:val="000000"/>
                <w:szCs w:val="21"/>
              </w:rPr>
              <w:t>BillTypeCodeStr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可参加费别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深圳用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PAPMI_</w:t>
            </w:r>
            <w:r>
              <w:rPr>
                <w:color w:val="000000"/>
                <w:szCs w:val="21"/>
              </w:rPr>
              <w:t>InsurAdmCategory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医保证件类型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PAC_AdmCategory</w:t>
            </w:r>
          </w:p>
          <w:p>
            <w:r>
              <w:rPr>
                <w:rFonts w:hint="eastAsia"/>
              </w:rPr>
              <w:t>复兴用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PAPMI_Second</w:t>
            </w:r>
            <w:r>
              <w:rPr>
                <w:rFonts w:hint="eastAsia"/>
                <w:color w:val="000000"/>
                <w:szCs w:val="21"/>
              </w:rPr>
              <w:t>MobPhone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第二联系电话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PAPMI_SecondRLT_DR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第二联系电话持有人关系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CTRelation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_LocalContactName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本地联系人姓名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_LocalContactRelation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与本地联系人关系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11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_LocalContactPhone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本地联系人电话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12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_Tourist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是否旅客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1：是 0：否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13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_TouristHotelName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酒店名称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14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_ArrivalDate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%Date</w:t>
            </w: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到达日期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15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</w:t>
            </w:r>
            <w:r>
              <w:rPr>
                <w:rFonts w:ascii="Arial" w:hAnsi="Arial" w:cs="Arial"/>
                <w:bCs/>
                <w:color w:val="000000"/>
                <w:sz w:val="23"/>
                <w:szCs w:val="23"/>
              </w:rPr>
              <w:t>EstDeparttureDate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%Date</w:t>
            </w: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预计离开日期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16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_Employee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17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</w:t>
            </w:r>
            <w:r>
              <w:t xml:space="preserve"> </w:t>
            </w:r>
            <w:r>
              <w:rPr>
                <w:color w:val="000000"/>
                <w:szCs w:val="21"/>
              </w:rPr>
              <w:t>ChooseIdentity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身份选择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存入代码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18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oreign</w:t>
            </w:r>
            <w:r>
              <w:rPr>
                <w:color w:val="000000"/>
                <w:szCs w:val="21"/>
              </w:rPr>
              <w:t>Mobile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国际联系手机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19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>LocalAddress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本地地址(在华地址)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20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>LocalPhone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本地电话(在华电话址)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21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PAPMI</w:t>
            </w:r>
            <w:r>
              <w:rPr>
                <w:rFonts w:hint="eastAsia"/>
                <w:color w:val="000000"/>
                <w:szCs w:val="21"/>
              </w:rPr>
              <w:t>_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>Local</w:t>
            </w:r>
            <w:r>
              <w:rPr>
                <w:color w:val="000000"/>
                <w:szCs w:val="21"/>
              </w:rPr>
              <w:t>Mobile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本地手机(在华手机)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22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</w:rPr>
              <w:t>PAPMI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Second</w:t>
            </w:r>
            <w:r>
              <w:rPr>
                <w:rFonts w:hint="eastAsia"/>
                <w:color w:val="000000"/>
              </w:rPr>
              <w:t>Email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第二电子邮件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23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</w:rPr>
              <w:t>PAPMI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Employer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雇主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24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</w:rPr>
              <w:t>PAPMI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Employer</w:t>
            </w:r>
            <w:r>
              <w:rPr>
                <w:rFonts w:hint="eastAsia"/>
                <w:color w:val="000000"/>
              </w:rPr>
              <w:t>Address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雇主地址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25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</w:rPr>
              <w:t>PAPMI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EmployerEmail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雇主Email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26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color w:val="000000"/>
              </w:rPr>
              <w:t>PAPMI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EmployerPhone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雇主电话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27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PAPMI</w:t>
            </w:r>
            <w:r>
              <w:rPr>
                <w:rFonts w:hint="eastAsia"/>
                <w:color w:val="000000"/>
              </w:rPr>
              <w:t>_</w:t>
            </w:r>
            <w:r>
              <w:t xml:space="preserve"> </w:t>
            </w:r>
            <w:r>
              <w:rPr>
                <w:color w:val="000000"/>
              </w:rPr>
              <w:t>Membership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会员选择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存入代码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28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空闲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29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空闲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30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PAPMI</w:t>
            </w:r>
            <w:r>
              <w:rPr>
                <w:rFonts w:hint="eastAsia"/>
                <w:color w:val="000000"/>
              </w:rPr>
              <w:t>_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>RegLoc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病人登记科室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用以记录是在那个科室新建病人信息</w:t>
            </w:r>
          </w:p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PACS组用</w:t>
            </w:r>
          </w:p>
        </w:tc>
      </w:tr>
    </w:tbl>
    <w:p/>
    <w:p>
      <w:r>
        <w:rPr>
          <w:rFonts w:hint="eastAsia"/>
        </w:rPr>
        <w:t>病人医保信息表扩展</w:t>
      </w:r>
    </w:p>
    <w:p>
      <w:r>
        <w:rPr>
          <w:rFonts w:hint="eastAsia"/>
        </w:rPr>
        <w:t>$P（</w:t>
      </w:r>
      <w:r>
        <w:t>^</w:t>
      </w:r>
      <w:r>
        <w:rPr>
          <w:rFonts w:hint="eastAsia"/>
        </w:rPr>
        <w:t>PAPER</w:t>
      </w:r>
      <w:r>
        <w:t>({</w:t>
      </w:r>
      <w:r>
        <w:rPr>
          <w:rFonts w:hint="eastAsia"/>
        </w:rPr>
        <w:t>PAPER</w:t>
      </w:r>
      <w:r>
        <w:t>_RowId}</w:t>
      </w:r>
      <w:r>
        <w:rPr>
          <w:rFonts w:hint="eastAsia"/>
        </w:rPr>
        <w:t xml:space="preserve"> ,</w:t>
      </w:r>
      <w:r>
        <w:t>”</w:t>
      </w:r>
      <w:r>
        <w:rPr>
          <w:rFonts w:hint="eastAsia"/>
        </w:rPr>
        <w:t>DHCINS</w:t>
      </w:r>
      <w:r>
        <w:t>”</w:t>
      </w:r>
      <w:r>
        <w:rPr>
          <w:rFonts w:hint="eastAsia"/>
        </w:rPr>
        <w:t>)）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9"/>
        <w:gridCol w:w="2846"/>
        <w:gridCol w:w="1071"/>
        <w:gridCol w:w="2246"/>
        <w:gridCol w:w="19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PAPMI_InsurSubType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%String</w:t>
            </w: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在职状态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如在职,离休,退休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医保提供,</w:t>
            </w:r>
          </w:p>
          <w:p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20100428中山三院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2.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PAPMI_InsurCardNo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%String</w:t>
            </w: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公费医疗证</w:t>
            </w:r>
            <w:r>
              <w:rPr>
                <w:rFonts w:hint="eastAsia"/>
                <w:color w:val="000000"/>
                <w:szCs w:val="21"/>
              </w:rPr>
              <w:t>编码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FF"/>
              </w:rPr>
              <w:t>20100428中山三院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PAPMI_InsurSpecType</w:t>
            </w: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%String</w:t>
            </w: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公医医疗证类别</w:t>
            </w: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医保提供</w:t>
            </w:r>
          </w:p>
          <w:p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20100428中山三院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  <w:szCs w:val="21"/>
              </w:rPr>
            </w:pPr>
          </w:p>
        </w:tc>
        <w:tc>
          <w:tcPr>
            <w:tcW w:w="10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9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FF"/>
              </w:rPr>
            </w:pPr>
          </w:p>
        </w:tc>
      </w:tr>
    </w:tbl>
    <w:p/>
    <w:p>
      <w:r>
        <w:rPr>
          <w:rFonts w:hint="eastAsia"/>
        </w:rPr>
        <w:t>病人信息扩展表(DHCPerson)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"/>
        <w:gridCol w:w="2810"/>
        <w:gridCol w:w="1122"/>
        <w:gridCol w:w="2429"/>
        <w:gridCol w:w="1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PAPMI_Birth</w:t>
            </w:r>
            <w:r>
              <w:rPr>
                <w:color w:val="000000"/>
              </w:rPr>
              <w:t>Time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%T</w:t>
            </w:r>
            <w:r>
              <w:rPr>
                <w:color w:val="000080"/>
              </w:rPr>
              <w:t>i</w:t>
            </w:r>
            <w:r>
              <w:rPr>
                <w:rFonts w:hint="eastAsia"/>
                <w:color w:val="000080"/>
              </w:rPr>
              <w:t>me</w:t>
            </w: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出生日期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PAPMI_BirthPlace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出生地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PAPER_PaPerson_dr       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00"/>
              </w:rPr>
              <w:t>指向pa_person表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PAPER_SGMedicareCode1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血透档案号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韶关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PAPER_SGMedicareCode2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家庭病床档案号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韶关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PAPER_SGMedicareCode3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宁养院档案号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韶关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PAPER_FCMedicareCode1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妇产档案号1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妇产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PAPER_FCMedicareCode2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妇产档案号2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妇产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PAPER_Comment1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备用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PAPER_Comment2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备用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PAPER_Comment3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备用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PAPER_Comment4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备用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PAPER_Comment5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备用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PAPER_CityFlag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本埠外埠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r>
        <w:rPr>
          <w:rFonts w:hint="eastAsia"/>
        </w:rPr>
        <w:t>病人医保信息表;</w:t>
      </w:r>
      <w:r>
        <w:t xml:space="preserve"> PA_PersonAdmInsurance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"/>
        <w:gridCol w:w="2810"/>
        <w:gridCol w:w="1122"/>
        <w:gridCol w:w="2429"/>
        <w:gridCol w:w="1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PAINS_ParRef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PA_Person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PAINS_InsType_DR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保险公司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PAINS_AuxInsType_DR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保险类型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PAINS_DateTypeTo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效期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PAINS_Rank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保险额度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r>
        <w:rPr>
          <w:rFonts w:hint="eastAsia"/>
        </w:rPr>
        <w:t>就诊医保信息</w:t>
      </w:r>
      <w:r>
        <w:t>PA_AdmInsurance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"/>
        <w:gridCol w:w="2810"/>
        <w:gridCol w:w="1122"/>
        <w:gridCol w:w="2429"/>
        <w:gridCol w:w="1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INS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ParRef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PA_Adm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INS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InsType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DR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保险公司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INS_AuxInsType_DR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保险类型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INS_DateTypeTo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效期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INS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Rank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保险额度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INS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CardNo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卡号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INS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CaseClaimNo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保单号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INS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CoPaymentPercentage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自付比例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</w:t>
            </w:r>
            <w:r>
              <w:rPr>
                <w:color w:val="000000"/>
              </w:rPr>
              <w:t>NS_MaxCopaymentAmt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自付额度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INSCardholderName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保险持有者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r>
        <w:rPr>
          <w:rFonts w:hint="eastAsia"/>
        </w:rPr>
        <w:t>就诊支付信息记录表</w:t>
      </w:r>
      <w:r>
        <w:t>DHC_PAAdmPayModeRecord</w:t>
      </w:r>
      <w:r>
        <w:rPr>
          <w:rFonts w:hint="eastAsia"/>
        </w:rPr>
        <w:t>（华山医院 郭荣勇）</w:t>
      </w:r>
    </w:p>
    <w:p>
      <w:r>
        <w:t>^PAADM(PA_Adm.PAAdm_RowId,"PMR",Childsub,"DHC")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0"/>
        <w:gridCol w:w="2911"/>
        <w:gridCol w:w="1101"/>
        <w:gridCol w:w="2387"/>
        <w:gridCol w:w="16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PMR_ParRef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PA_Adm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PMR_PayMode_</w:t>
            </w:r>
            <w:r>
              <w:rPr>
                <w:color w:val="000000"/>
              </w:rPr>
              <w:t>DR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支付方式关联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以!分割的多种支付方式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t xml:space="preserve"> </w:t>
            </w:r>
            <w:r>
              <w:rPr>
                <w:color w:val="000000"/>
              </w:rPr>
              <w:t>Theholder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持卡人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使用银行卡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Cardnumber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银行卡号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ValiduntiltoCard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银行卡有效期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CompanyName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公司名称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使用公司卡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CompanyPerson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公司联系人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CompanyPhone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公司电话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CompanyEmail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公司Email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ResponsiblePayment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付款人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11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ResponsibleNumber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付款人电话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12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ResponsibleMobile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付款人手机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13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ResponsibleRelationship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付费人与患者关系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14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ResponsibleEmail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付款人的Email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15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EmailInCon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Email知情同意情况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16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EmailDescription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17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AppReminder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18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CoPayment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ascii="Tahoma" w:hAnsi="Tahoma" w:cs="Tahoma"/>
                <w:sz w:val="20"/>
                <w:szCs w:val="20"/>
              </w:rPr>
              <w:t>共担额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19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Deductible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ascii="Tahoma" w:hAnsi="Tahoma" w:cs="Tahoma"/>
                <w:sz w:val="20"/>
                <w:szCs w:val="20"/>
              </w:rPr>
              <w:t>可减免的</w:t>
            </w:r>
            <w:r>
              <w:rPr>
                <w:rFonts w:hint="eastAsia" w:ascii="Tahoma" w:hAnsi="Tahoma" w:cs="Tahoma"/>
                <w:sz w:val="20"/>
                <w:szCs w:val="20"/>
              </w:rPr>
              <w:t>部分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20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PayRate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支付率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21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PMR_</w:t>
            </w:r>
            <w:r>
              <w:rPr>
                <w:color w:val="000000"/>
              </w:rPr>
              <w:t>USD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00"/>
              </w:rPr>
              <w:t>USD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22</w:t>
            </w:r>
          </w:p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PMR_</w:t>
            </w:r>
            <w:r>
              <w:rPr>
                <w:color w:val="FF0000"/>
              </w:rPr>
              <w:t>PolicyNo</w:t>
            </w: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ascii="Tahoma" w:hAnsi="Tahoma" w:cs="Tahoma"/>
                <w:color w:val="FF0000"/>
                <w:sz w:val="20"/>
                <w:szCs w:val="20"/>
              </w:rPr>
              <w:t>保险</w:t>
            </w:r>
            <w:r>
              <w:rPr>
                <w:rFonts w:hint="eastAsia" w:ascii="Tahoma" w:hAnsi="Tahoma" w:cs="Tahoma"/>
                <w:color w:val="FF0000"/>
                <w:sz w:val="20"/>
                <w:szCs w:val="20"/>
              </w:rPr>
              <w:t>号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9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1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>
      <w:r>
        <w:rPr>
          <w:rFonts w:hint="eastAsia"/>
        </w:rPr>
        <w:t>病人信息表扩展</w:t>
      </w:r>
    </w:p>
    <w:p>
      <w:r>
        <w:rPr>
          <w:rFonts w:hint="eastAsia"/>
        </w:rPr>
        <w:t>$P（</w:t>
      </w:r>
      <w:r>
        <w:t>^</w:t>
      </w:r>
      <w:r>
        <w:rPr>
          <w:rFonts w:hint="eastAsia"/>
        </w:rPr>
        <w:t>PAPER</w:t>
      </w:r>
      <w:r>
        <w:t>({</w:t>
      </w:r>
      <w:r>
        <w:rPr>
          <w:rFonts w:hint="eastAsia"/>
        </w:rPr>
        <w:t>PAPER</w:t>
      </w:r>
      <w:r>
        <w:t>_RowId}</w:t>
      </w:r>
      <w:r>
        <w:rPr>
          <w:rFonts w:hint="eastAsia"/>
        </w:rPr>
        <w:t xml:space="preserve"> ,</w:t>
      </w:r>
      <w:r>
        <w:t>”</w:t>
      </w:r>
      <w:r>
        <w:rPr>
          <w:rFonts w:hint="eastAsia"/>
        </w:rPr>
        <w:t>DHC</w:t>
      </w:r>
      <w:r>
        <w:t>”</w:t>
      </w:r>
      <w:r>
        <w:rPr>
          <w:rFonts w:hint="eastAsia"/>
        </w:rPr>
        <w:t>)）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"/>
        <w:gridCol w:w="2810"/>
        <w:gridCol w:w="1122"/>
        <w:gridCol w:w="2429"/>
        <w:gridCol w:w="1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PAPMI_Birth</w:t>
            </w:r>
            <w:r>
              <w:rPr>
                <w:color w:val="000000"/>
              </w:rPr>
              <w:t>Time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%T</w:t>
            </w:r>
            <w:r>
              <w:rPr>
                <w:color w:val="000080"/>
              </w:rPr>
              <w:t>i</w:t>
            </w:r>
            <w:r>
              <w:rPr>
                <w:rFonts w:hint="eastAsia"/>
                <w:color w:val="000080"/>
              </w:rPr>
              <w:t>me</w:t>
            </w: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出生时间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PAPMI_BirthPlace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出生地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PAPMI_CredTypeDR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其他证件类型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PAPMI_CredNo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证件号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r>
        <w:rPr>
          <w:rFonts w:hint="eastAsia"/>
        </w:rPr>
        <w:t>病人信息扩展表(DHCPerson)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"/>
        <w:gridCol w:w="2810"/>
        <w:gridCol w:w="1122"/>
        <w:gridCol w:w="2429"/>
        <w:gridCol w:w="1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PAPMI_Birth</w:t>
            </w:r>
            <w:r>
              <w:rPr>
                <w:color w:val="000000"/>
              </w:rPr>
              <w:t>Time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%T</w:t>
            </w:r>
            <w:r>
              <w:rPr>
                <w:color w:val="000080"/>
              </w:rPr>
              <w:t>i</w:t>
            </w:r>
            <w:r>
              <w:rPr>
                <w:rFonts w:hint="eastAsia"/>
                <w:color w:val="000080"/>
              </w:rPr>
              <w:t>me</w:t>
            </w: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出生日期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PAPMI_BirthPlace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出生地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r>
        <w:rPr>
          <w:rFonts w:hint="eastAsia"/>
        </w:rPr>
        <w:t>病人医保信息表;</w:t>
      </w:r>
      <w:r>
        <w:t xml:space="preserve"> PA_PersonAdmInsurance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"/>
        <w:gridCol w:w="2810"/>
        <w:gridCol w:w="1122"/>
        <w:gridCol w:w="2429"/>
        <w:gridCol w:w="1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PAINS_ParRef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PA_Person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PAINS_InsType_DR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保险公司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PAINS_AuxInsType_DR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保险类型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PAINS_DateTypeTo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效期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PAINS_Rank</w:t>
            </w:r>
          </w:p>
        </w:tc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保险额度</w:t>
            </w:r>
          </w:p>
        </w:tc>
        <w:tc>
          <w:tcPr>
            <w:tcW w:w="1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/>
    <w:p>
      <w:pPr>
        <w:pStyle w:val="4"/>
        <w:rPr>
          <w:sz w:val="30"/>
        </w:rPr>
      </w:pPr>
      <w:bookmarkStart w:id="11" w:name="_就诊表_PA_Adm"/>
      <w:r>
        <w:rPr>
          <w:rFonts w:hint="eastAsia"/>
          <w:sz w:val="30"/>
        </w:rPr>
        <w:t>就诊表</w:t>
      </w:r>
      <w:r>
        <w:rPr>
          <w:sz w:val="30"/>
        </w:rPr>
        <w:t xml:space="preserve"> </w:t>
      </w:r>
      <w:r>
        <w:rPr>
          <w:rFonts w:hint="eastAsia"/>
          <w:color w:val="000080"/>
          <w:sz w:val="30"/>
        </w:rPr>
        <w:t>PA_Adm</w:t>
      </w:r>
      <w:r>
        <w:rPr>
          <w:sz w:val="30"/>
        </w:rPr>
        <w:t xml:space="preserve"> </w:t>
      </w:r>
    </w:p>
    <w:bookmarkEnd w:id="11"/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</w:t>
      </w:r>
      <w:r>
        <w:rPr>
          <w:rFonts w:hint="eastAsia"/>
          <w:color w:val="000080"/>
        </w:rPr>
        <w:t>PAADM</w:t>
      </w:r>
    </w:p>
    <w:p>
      <w:pPr>
        <w:rPr>
          <w:color w:val="000080"/>
        </w:rPr>
      </w:pPr>
      <w:r>
        <w:rPr>
          <w:rFonts w:hint="eastAsia"/>
          <w:color w:val="000080"/>
        </w:rPr>
        <w:t>业务类</w:t>
      </w:r>
      <w:r>
        <w:rPr>
          <w:color w:val="000080"/>
        </w:rPr>
        <w:t>: Web.</w:t>
      </w:r>
      <w:r>
        <w:rPr>
          <w:rFonts w:hint="eastAsia"/>
          <w:color w:val="000080"/>
        </w:rPr>
        <w:t>PAADM</w:t>
      </w:r>
    </w:p>
    <w:p>
      <w:r>
        <w:rPr>
          <w:rFonts w:hint="eastAsia"/>
          <w:color w:val="000080"/>
        </w:rPr>
        <w:t>存储</w:t>
      </w:r>
      <w:r>
        <w:rPr>
          <w:color w:val="000080"/>
        </w:rPr>
        <w:t>globe: ^</w:t>
      </w:r>
      <w:r>
        <w:rPr>
          <w:rFonts w:hint="eastAsia"/>
          <w:color w:val="000080"/>
        </w:rPr>
        <w:t>PAADM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"/>
        <w:gridCol w:w="2891"/>
        <w:gridCol w:w="988"/>
        <w:gridCol w:w="1706"/>
        <w:gridCol w:w="24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结点</w:t>
            </w: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PAADM_PAPMI_DR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指向病人基本信息表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PA_Patmas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PAADM_Type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就诊类型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“</w:t>
            </w:r>
            <w:r>
              <w:rPr>
                <w:rFonts w:hint="eastAsia"/>
              </w:rPr>
              <w:t>O</w:t>
            </w:r>
            <w:r>
              <w:t>”</w:t>
            </w:r>
            <w:r>
              <w:rPr>
                <w:rFonts w:hint="eastAsia"/>
              </w:rPr>
              <w:t>:门诊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PAADM_DepCode_DR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就诊科室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PAADM_AdmDate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就诊日期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PAADM_Adm</w:t>
            </w:r>
            <w:r>
              <w:rPr>
                <w:rFonts w:hint="eastAsia"/>
                <w:color w:val="000000"/>
              </w:rPr>
              <w:t>Time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就诊时间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17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</w:t>
            </w:r>
            <w:r>
              <w:rPr>
                <w:rFonts w:hint="eastAsia"/>
                <w:color w:val="000000"/>
              </w:rPr>
              <w:t>Dischg</w:t>
            </w:r>
            <w:r>
              <w:rPr>
                <w:color w:val="000000"/>
              </w:rPr>
              <w:t>Date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出院日期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PAADM_AdmDocCodeDR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就诊医生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20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PAADM_VisitStatus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就诊状态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“</w:t>
            </w:r>
            <w:r>
              <w:rPr>
                <w:rFonts w:hint="eastAsia"/>
              </w:rPr>
              <w:t>A</w:t>
            </w:r>
            <w:r>
              <w:t>”</w:t>
            </w:r>
            <w:r>
              <w:rPr>
                <w:rFonts w:hint="eastAsia"/>
              </w:rPr>
              <w:t xml:space="preserve">正常  </w:t>
            </w:r>
            <w:r>
              <w:t>“</w:t>
            </w:r>
            <w:r>
              <w:rPr>
                <w:rFonts w:hint="eastAsia"/>
              </w:rPr>
              <w:t>C</w:t>
            </w:r>
            <w:r>
              <w:t>”</w:t>
            </w:r>
            <w:r>
              <w:rPr>
                <w:rFonts w:hint="eastAsia"/>
              </w:rPr>
              <w:t>退号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PAADM_FirstOrReadmis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复诊标志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F</w:t>
            </w:r>
            <w:r>
              <w:rPr>
                <w:rFonts w:hint="eastAsia"/>
              </w:rPr>
              <w:t>:初诊   R:复诊(积水潭:出院复诊)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29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PAADM_InPatNo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住院次数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30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PAADM_TriageDate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发病日期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56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PAADM_AdmReadm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复诊标志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R:复诊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PAADM_De</w:t>
            </w:r>
            <w:r>
              <w:rPr>
                <w:rFonts w:hint="eastAsia"/>
                <w:color w:val="000000"/>
              </w:rPr>
              <w:t>pCode_DR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当前科室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fldChar w:fldCharType="begin"/>
            </w:r>
            <w:r>
              <w:instrText xml:space="preserve"> HYPERLINK \l "_科室对照" </w:instrText>
            </w:r>
            <w:r>
              <w:fldChar w:fldCharType="separate"/>
            </w:r>
            <w:r>
              <w:rPr>
                <w:rStyle w:val="15"/>
                <w:rFonts w:hint="eastAsia"/>
              </w:rPr>
              <w:t>CT_loc</w:t>
            </w:r>
            <w:r>
              <w:rPr>
                <w:rStyle w:val="15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70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CurrentWardDR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当前病区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"_病区对照" </w:instrText>
            </w:r>
            <w:r>
              <w:fldChar w:fldCharType="separate"/>
            </w:r>
            <w:r>
              <w:rPr>
                <w:rStyle w:val="15"/>
              </w:rPr>
              <w:t>PAC</w:t>
            </w:r>
            <w:r>
              <w:rPr>
                <w:rStyle w:val="15"/>
                <w:rFonts w:hint="eastAsia"/>
              </w:rPr>
              <w:t>_</w:t>
            </w:r>
            <w:r>
              <w:rPr>
                <w:rStyle w:val="15"/>
              </w:rPr>
              <w:t>Ward</w:t>
            </w:r>
            <w:r>
              <w:rPr>
                <w:rStyle w:val="15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69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Current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RoomDR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当前病房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fldChar w:fldCharType="begin"/>
            </w:r>
            <w:r>
              <w:instrText xml:space="preserve"> HYPERLINK \l "_病房对照" </w:instrText>
            </w:r>
            <w:r>
              <w:fldChar w:fldCharType="separate"/>
            </w:r>
            <w:r>
              <w:rPr>
                <w:rStyle w:val="15"/>
              </w:rPr>
              <w:t>PAC</w:t>
            </w:r>
            <w:r>
              <w:rPr>
                <w:rStyle w:val="15"/>
                <w:rFonts w:hint="eastAsia"/>
              </w:rPr>
              <w:t>_</w:t>
            </w:r>
            <w:r>
              <w:rPr>
                <w:rStyle w:val="15"/>
              </w:rPr>
              <w:t>Room</w:t>
            </w:r>
            <w:r>
              <w:rPr>
                <w:rStyle w:val="15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73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CurrentBedDR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当前病床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fldChar w:fldCharType="begin"/>
            </w:r>
            <w:r>
              <w:instrText xml:space="preserve"> HYPERLINK \l "_床位对照" </w:instrText>
            </w:r>
            <w:r>
              <w:fldChar w:fldCharType="separate"/>
            </w:r>
            <w:r>
              <w:rPr>
                <w:rStyle w:val="15"/>
              </w:rPr>
              <w:t>PAC</w:t>
            </w:r>
            <w:r>
              <w:rPr>
                <w:rStyle w:val="15"/>
                <w:rFonts w:hint="eastAsia"/>
              </w:rPr>
              <w:t>_</w:t>
            </w:r>
            <w:r>
              <w:rPr>
                <w:rStyle w:val="15"/>
              </w:rPr>
              <w:t>Bed</w:t>
            </w:r>
            <w:r>
              <w:rPr>
                <w:rStyle w:val="15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PAADM_AdmReason_DR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费别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fldChar w:fldCharType="begin"/>
            </w:r>
            <w:r>
              <w:instrText xml:space="preserve"> HYPERLINK \l "_费别对照表" </w:instrText>
            </w:r>
            <w:r>
              <w:fldChar w:fldCharType="separate"/>
            </w:r>
            <w:r>
              <w:rPr>
                <w:rStyle w:val="15"/>
              </w:rPr>
              <w:t>PAC_AdmReason</w:t>
            </w:r>
            <w:r>
              <w:rPr>
                <w:rStyle w:val="15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15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Completed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Yes/No</w:t>
            </w: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结束标志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16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AdmCateg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DR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欠费管理用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PAC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_AdmCateg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17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PAADM</w:t>
            </w:r>
            <w:r>
              <w:rPr>
                <w:rFonts w:hint="eastAsia"/>
                <w:color w:val="FF0000"/>
              </w:rPr>
              <w:t>_</w:t>
            </w:r>
            <w:r>
              <w:rPr>
                <w:color w:val="FF0000"/>
              </w:rPr>
              <w:t>InPatAdmType</w:t>
            </w:r>
            <w:r>
              <w:rPr>
                <w:rFonts w:hint="eastAsia"/>
                <w:color w:val="FF0000"/>
              </w:rPr>
              <w:t>_</w:t>
            </w:r>
            <w:r>
              <w:rPr>
                <w:color w:val="FF0000"/>
              </w:rPr>
              <w:t>DR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诊别(哈尔滨用)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PAC</w:t>
            </w:r>
            <w:r>
              <w:rPr>
                <w:rFonts w:hint="eastAsia"/>
                <w:color w:val="FF0000"/>
              </w:rPr>
              <w:t>_</w:t>
            </w:r>
            <w:r>
              <w:rPr>
                <w:color w:val="FF0000"/>
              </w:rPr>
              <w:t>InPatAdmissionType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18</w:t>
            </w:r>
          </w:p>
        </w:tc>
        <w:tc>
          <w:tcPr>
            <w:tcW w:w="28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000000"/>
              </w:rPr>
              <w:t>PAADM_DischCond_DR</w:t>
            </w:r>
          </w:p>
        </w:tc>
        <w:tc>
          <w:tcPr>
            <w:tcW w:w="9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</w:p>
        </w:tc>
        <w:tc>
          <w:tcPr>
            <w:tcW w:w="17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</w:rPr>
              <w:t>出院条件</w:t>
            </w:r>
          </w:p>
        </w:tc>
        <w:tc>
          <w:tcPr>
            <w:tcW w:w="2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t>PAC_DischCondit</w:t>
            </w:r>
          </w:p>
        </w:tc>
      </w:tr>
    </w:tbl>
    <w:p/>
    <w:p>
      <w:r>
        <w:rPr>
          <w:rFonts w:hint="eastAsia"/>
        </w:rPr>
        <w:t xml:space="preserve">就诊表扩展节点 </w:t>
      </w:r>
    </w:p>
    <w:p>
      <w:pPr>
        <w:rPr>
          <w:color w:val="000000"/>
        </w:rPr>
      </w:pPr>
      <w:r>
        <w:rPr>
          <w:color w:val="000000"/>
        </w:rPr>
        <w:t xml:space="preserve"> ^</w:t>
      </w:r>
      <w:r>
        <w:rPr>
          <w:rFonts w:hint="eastAsia"/>
          <w:color w:val="000000"/>
        </w:rPr>
        <w:t>PAADM</w:t>
      </w:r>
      <w:r>
        <w:rPr>
          <w:color w:val="000000"/>
        </w:rPr>
        <w:t>({</w:t>
      </w:r>
      <w:r>
        <w:rPr>
          <w:rFonts w:hint="eastAsia"/>
          <w:color w:val="000000"/>
        </w:rPr>
        <w:t>PAADM</w:t>
      </w:r>
      <w:r>
        <w:rPr>
          <w:color w:val="000000"/>
        </w:rPr>
        <w:t>_RowID},</w:t>
      </w:r>
      <w:r>
        <w:rPr>
          <w:color w:val="008000"/>
        </w:rPr>
        <w:t>"DHC"</w:t>
      </w:r>
      <w:r>
        <w:rPr>
          <w:color w:val="000000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7"/>
        <w:gridCol w:w="2379"/>
        <w:gridCol w:w="745"/>
        <w:gridCol w:w="1037"/>
        <w:gridCol w:w="39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PAADM_</w:t>
            </w:r>
            <w:r>
              <w:rPr>
                <w:rFonts w:hint="eastAsia"/>
              </w:rPr>
              <w:t>Check</w:t>
            </w:r>
            <w:r>
              <w:t>Insu</w:t>
            </w:r>
            <w:r>
              <w:rPr>
                <w:rFonts w:hint="eastAsia"/>
              </w:rPr>
              <w:t>ed</w:t>
            </w:r>
          </w:p>
        </w:tc>
        <w:tc>
          <w:tcPr>
            <w:tcW w:w="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Y/N</w:t>
            </w:r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是否医保</w:t>
            </w:r>
          </w:p>
        </w:tc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leftChars="-216" w:hanging="453" w:hangingChars="216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</w:t>
            </w:r>
            <w:r>
              <w:rPr>
                <w:rFonts w:hint="eastAsia"/>
                <w:color w:val="000000"/>
              </w:rPr>
              <w:t>Check</w:t>
            </w:r>
            <w:r>
              <w:rPr>
                <w:rFonts w:hint="eastAsia"/>
              </w:rPr>
              <w:t>Insu</w:t>
            </w:r>
            <w:r>
              <w:rPr>
                <w:rFonts w:hint="eastAsia"/>
                <w:color w:val="000000"/>
              </w:rPr>
              <w:t>User_DR</w:t>
            </w:r>
          </w:p>
        </w:tc>
        <w:tc>
          <w:tcPr>
            <w:tcW w:w="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核对人</w:t>
            </w:r>
          </w:p>
        </w:tc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</w:t>
            </w:r>
            <w:r>
              <w:rPr>
                <w:rFonts w:hint="eastAsia"/>
                <w:color w:val="000000"/>
              </w:rPr>
              <w:t>CheckInsurDate</w:t>
            </w:r>
          </w:p>
        </w:tc>
        <w:tc>
          <w:tcPr>
            <w:tcW w:w="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核对日期</w:t>
            </w:r>
          </w:p>
        </w:tc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</w:t>
            </w:r>
            <w:r>
              <w:rPr>
                <w:rFonts w:hint="eastAsia"/>
                <w:color w:val="000000"/>
              </w:rPr>
              <w:t>CheckInsurTime</w:t>
            </w:r>
          </w:p>
        </w:tc>
        <w:tc>
          <w:tcPr>
            <w:tcW w:w="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核对时间</w:t>
            </w:r>
          </w:p>
        </w:tc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PAADM_</w:t>
            </w:r>
            <w:r>
              <w:rPr>
                <w:rFonts w:hint="eastAsia"/>
                <w:color w:val="000000"/>
              </w:rPr>
              <w:t>TransferFlag</w:t>
            </w:r>
          </w:p>
        </w:tc>
        <w:tc>
          <w:tcPr>
            <w:tcW w:w="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转诊标识</w:t>
            </w:r>
          </w:p>
        </w:tc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Y/N/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4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PAADM_CTEscortUnits</w:t>
            </w:r>
          </w:p>
        </w:tc>
        <w:tc>
          <w:tcPr>
            <w:tcW w:w="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送押单位</w:t>
            </w:r>
          </w:p>
        </w:tc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ascii="Arial" w:hAnsi="Arial" w:cs="Arial"/>
                <w:color w:val="000000"/>
                <w:sz w:val="18"/>
                <w:szCs w:val="18"/>
              </w:rPr>
              <w:t>^PAADMi("CTEscortUnits",$p(^PAADM({PAADM_RowID},"DHC"),"^",</w:t>
            </w: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6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br w:type="textWrapping"/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,{PAADM_RowID})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4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PAADM_EscortPerson</w:t>
            </w:r>
          </w:p>
        </w:tc>
        <w:tc>
          <w:tcPr>
            <w:tcW w:w="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送押民警</w:t>
            </w:r>
          </w:p>
        </w:tc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4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PAADM_</w:t>
            </w:r>
            <w:r>
              <w:rPr>
                <w:color w:val="000000"/>
              </w:rPr>
              <w:t>NotDistDrugs</w:t>
            </w:r>
          </w:p>
        </w:tc>
        <w:tc>
          <w:tcPr>
            <w:tcW w:w="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不配药</w:t>
            </w:r>
          </w:p>
        </w:tc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只有深圳中医院用(草药录入置上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”</w:t>
            </w: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不配药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”</w:t>
            </w: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\标识,药房对此就诊先不配药)</w:t>
            </w:r>
          </w:p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针对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关系病人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4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PAADM_BregType</w:t>
            </w:r>
          </w:p>
        </w:tc>
        <w:tc>
          <w:tcPr>
            <w:tcW w:w="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预约类型</w:t>
            </w:r>
          </w:p>
        </w:tc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仅VB版本用,VB版本系统没有按预约方式设置数据的功能,暂用此字段记录 诊间预约的功能,</w:t>
            </w:r>
            <w:r>
              <w:rPr>
                <w:rFonts w:hint="eastAsia" w:ascii="Arial" w:hAnsi="Arial" w:cs="Arial"/>
                <w:color w:val="FF0000"/>
                <w:sz w:val="18"/>
                <w:szCs w:val="18"/>
              </w:rPr>
              <w:t>仅友谊用</w:t>
            </w: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.复兴,安贞使用诊间预约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</w:trPr>
        <w:tc>
          <w:tcPr>
            <w:tcW w:w="4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237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PAADM_ArriveDep_DR</w:t>
            </w:r>
          </w:p>
        </w:tc>
        <w:tc>
          <w:tcPr>
            <w:tcW w:w="7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就诊到达科室</w:t>
            </w:r>
          </w:p>
        </w:tc>
        <w:tc>
          <w:tcPr>
            <w:tcW w:w="39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为CT_Loc表Rowid,现使用医院:衢州</w:t>
            </w: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就诊病历表</w:t>
      </w:r>
      <w:r>
        <w:rPr>
          <w:sz w:val="30"/>
        </w:rPr>
        <w:t xml:space="preserve"> </w:t>
      </w:r>
      <w:r>
        <w:rPr>
          <w:rFonts w:hint="eastAsia"/>
          <w:color w:val="000080"/>
          <w:sz w:val="30"/>
        </w:rPr>
        <w:t>MR_Adm</w:t>
      </w:r>
      <w:r>
        <w:rPr>
          <w:sz w:val="30"/>
        </w:rPr>
        <w:t xml:space="preserve"> 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</w:t>
      </w:r>
      <w:r>
        <w:rPr>
          <w:rFonts w:hint="eastAsia"/>
          <w:color w:val="000080"/>
        </w:rPr>
        <w:t>MRADM</w:t>
      </w:r>
    </w:p>
    <w:p>
      <w:pPr>
        <w:rPr>
          <w:color w:val="000080"/>
        </w:rPr>
      </w:pPr>
      <w:r>
        <w:rPr>
          <w:rFonts w:hint="eastAsia"/>
          <w:color w:val="000080"/>
        </w:rPr>
        <w:t>业务类</w:t>
      </w:r>
      <w:r>
        <w:rPr>
          <w:color w:val="000080"/>
        </w:rPr>
        <w:t>: Web.</w:t>
      </w:r>
      <w:r>
        <w:rPr>
          <w:rFonts w:hint="eastAsia"/>
          <w:color w:val="000080"/>
        </w:rPr>
        <w:t>MRADM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</w:t>
      </w:r>
      <w:r>
        <w:rPr>
          <w:rFonts w:hint="eastAsia"/>
          <w:color w:val="000080"/>
        </w:rPr>
        <w:t>MRADM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9"/>
        <w:gridCol w:w="2573"/>
        <w:gridCol w:w="1048"/>
        <w:gridCol w:w="1916"/>
        <w:gridCol w:w="25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MRADM_ADM_DR</w:t>
            </w:r>
          </w:p>
        </w:tc>
        <w:tc>
          <w:tcPr>
            <w:tcW w:w="10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就诊指针</w:t>
            </w:r>
          </w:p>
        </w:tc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MR_Adm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MRADM_Weight</w:t>
            </w:r>
          </w:p>
        </w:tc>
        <w:tc>
          <w:tcPr>
            <w:tcW w:w="10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体重</w:t>
            </w:r>
          </w:p>
        </w:tc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MRADM_Height</w:t>
            </w:r>
          </w:p>
        </w:tc>
        <w:tc>
          <w:tcPr>
            <w:tcW w:w="10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身高</w:t>
            </w:r>
          </w:p>
        </w:tc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MRADM_DischDestin_DR</w:t>
            </w:r>
          </w:p>
        </w:tc>
        <w:tc>
          <w:tcPr>
            <w:tcW w:w="10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病人去向</w:t>
            </w:r>
          </w:p>
        </w:tc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PAC_DischargeDestination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5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MRADM_DischType_DR</w:t>
            </w:r>
          </w:p>
        </w:tc>
        <w:tc>
          <w:tcPr>
            <w:tcW w:w="10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治疗情况</w:t>
            </w:r>
          </w:p>
        </w:tc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CT_Disposit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5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MRADM_GPConsent</w:t>
            </w:r>
          </w:p>
        </w:tc>
        <w:tc>
          <w:tcPr>
            <w:tcW w:w="10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慢病标志</w:t>
            </w:r>
          </w:p>
        </w:tc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Y：是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5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MRADM_OnsetDate</w:t>
            </w:r>
          </w:p>
        </w:tc>
        <w:tc>
          <w:tcPr>
            <w:tcW w:w="10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就诊发病日期</w:t>
            </w:r>
          </w:p>
        </w:tc>
        <w:tc>
          <w:tcPr>
            <w:tcW w:w="2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r>
        <w:rPr>
          <w:rFonts w:hint="eastAsia"/>
        </w:rPr>
        <w:t>就诊病历扩展表</w:t>
      </w:r>
      <w:r>
        <w:t xml:space="preserve"> </w:t>
      </w:r>
      <w:r>
        <w:rPr>
          <w:rFonts w:hint="eastAsia"/>
          <w:color w:val="000080"/>
        </w:rPr>
        <w:t>MR_Adm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rPr>
          <w:rFonts w:hint="eastAsia"/>
        </w:rPr>
        <w:t xml:space="preserve"> $P（</w:t>
      </w:r>
      <w:r>
        <w:t>^MR({MR_Adm.MRADM_RowId},</w:t>
      </w:r>
      <w:r>
        <w:rPr>
          <w:rFonts w:hint="eastAsia"/>
        </w:rPr>
        <w:t>DHC</w:t>
      </w:r>
      <w:r>
        <w:t>",</w:t>
      </w:r>
      <w:r>
        <w:rPr>
          <w:rFonts w:hint="eastAsia"/>
        </w:rPr>
        <w:t>)）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8"/>
        <w:gridCol w:w="2760"/>
        <w:gridCol w:w="1021"/>
        <w:gridCol w:w="1850"/>
        <w:gridCol w:w="24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7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7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MRADM_OPERInsurCode1</w:t>
            </w:r>
          </w:p>
        </w:tc>
        <w:tc>
          <w:tcPr>
            <w:tcW w:w="10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医保手术代码1</w:t>
            </w:r>
          </w:p>
        </w:tc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7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MRADM_OPERInsurCode2</w:t>
            </w:r>
          </w:p>
        </w:tc>
        <w:tc>
          <w:tcPr>
            <w:tcW w:w="10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医保手术代码2</w:t>
            </w:r>
          </w:p>
        </w:tc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7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MRADM_OPERInsurCode3</w:t>
            </w:r>
          </w:p>
        </w:tc>
        <w:tc>
          <w:tcPr>
            <w:tcW w:w="10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医保手术代码3</w:t>
            </w:r>
          </w:p>
        </w:tc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7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MRADM_PregnentInsurCode</w:t>
            </w:r>
          </w:p>
        </w:tc>
        <w:tc>
          <w:tcPr>
            <w:tcW w:w="10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生育保险代码</w:t>
            </w:r>
          </w:p>
        </w:tc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7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MRADM_TBInsurCode</w:t>
            </w:r>
          </w:p>
        </w:tc>
        <w:tc>
          <w:tcPr>
            <w:tcW w:w="10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特病代码</w:t>
            </w:r>
          </w:p>
        </w:tc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7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MRADM_DBInsurCode</w:t>
            </w:r>
          </w:p>
        </w:tc>
        <w:tc>
          <w:tcPr>
            <w:tcW w:w="10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大病代码</w:t>
            </w:r>
          </w:p>
        </w:tc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7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MRADM_BodySize</w:t>
            </w:r>
          </w:p>
        </w:tc>
        <w:tc>
          <w:tcPr>
            <w:tcW w:w="10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体表面积</w:t>
            </w:r>
          </w:p>
        </w:tc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7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MRADM_DTPhyStatus</w:t>
            </w:r>
          </w:p>
        </w:tc>
        <w:tc>
          <w:tcPr>
            <w:tcW w:w="10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大通接口生理状态</w:t>
            </w:r>
          </w:p>
        </w:tc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字符串(1_$c(1)_孕妇_</w:t>
            </w:r>
            <w:r>
              <w:t>!_2_</w:t>
            </w:r>
            <w:r>
              <w:rPr>
                <w:rFonts w:hint="eastAsia"/>
              </w:rPr>
              <w:t>$c(1)</w:t>
            </w:r>
            <w:r>
              <w:t>_</w:t>
            </w:r>
            <w:r>
              <w:rPr>
                <w:rFonts w:hint="eastAsia"/>
              </w:rPr>
              <w:t>肝功能不全)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7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MRADM_Specimen</w:t>
            </w:r>
          </w:p>
        </w:tc>
        <w:tc>
          <w:tcPr>
            <w:tcW w:w="10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是否采样</w:t>
            </w:r>
          </w:p>
        </w:tc>
        <w:tc>
          <w:tcPr>
            <w:tcW w:w="2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Y:是        衢州</w:t>
            </w:r>
          </w:p>
        </w:tc>
      </w:tr>
    </w:tbl>
    <w:p>
      <w:pPr>
        <w:rPr>
          <w:rFonts w:ascii="Arial" w:hAnsi="Arial" w:cs="Arial"/>
          <w:color w:val="000000"/>
          <w:sz w:val="18"/>
          <w:szCs w:val="18"/>
        </w:rPr>
      </w:pPr>
      <w:r>
        <w:rPr>
          <w:rFonts w:hint="eastAsia" w:ascii="Arial" w:hAnsi="Arial" w:cs="Arial"/>
          <w:color w:val="000000"/>
          <w:sz w:val="18"/>
          <w:szCs w:val="18"/>
        </w:rPr>
        <w:t>取生育保险基础数据</w:t>
      </w:r>
      <w:r>
        <w:rPr>
          <w:rFonts w:ascii="Arial" w:hAnsi="Arial" w:cs="Arial"/>
          <w:color w:val="000000"/>
          <w:sz w:val="18"/>
          <w:szCs w:val="18"/>
        </w:rPr>
        <w:t>w $$GetDicDataStr^DHCINSUDicData("BearingItem", "")</w:t>
      </w:r>
      <w:r>
        <w:rPr>
          <w:rFonts w:ascii="Arial" w:hAnsi="Arial" w:cs="Arial"/>
          <w:color w:val="000000"/>
          <w:sz w:val="18"/>
          <w:szCs w:val="18"/>
        </w:rPr>
        <w:br w:type="textWrapping"/>
      </w:r>
      <w:r>
        <w:rPr>
          <w:rFonts w:ascii="Arial" w:hAnsi="Arial" w:cs="Arial"/>
          <w:color w:val="000000"/>
          <w:sz w:val="18"/>
          <w:szCs w:val="18"/>
        </w:rPr>
        <w:t>!492^BearingItem^20^上环术^^^!489^BearingItem^21^取环术^^^!487</w:t>
      </w:r>
    </w:p>
    <w:p>
      <w:pPr>
        <w:rPr>
          <w:rFonts w:ascii="Arial" w:hAnsi="Arial" w:cs="Arial"/>
          <w:color w:val="000000"/>
          <w:sz w:val="18"/>
          <w:szCs w:val="18"/>
        </w:rPr>
      </w:pPr>
      <w:r>
        <w:rPr>
          <w:rFonts w:hint="eastAsia" w:ascii="Arial" w:hAnsi="Arial" w:cs="Arial"/>
          <w:color w:val="000000"/>
          <w:sz w:val="18"/>
          <w:szCs w:val="18"/>
        </w:rPr>
        <w:t>此M医保组提供，在app下</w:t>
      </w:r>
    </w:p>
    <w:p>
      <w:r>
        <w:rPr>
          <w:rFonts w:hint="eastAsia" w:ascii="Arial" w:hAnsi="Arial" w:cs="Arial"/>
          <w:color w:val="000000"/>
          <w:sz w:val="18"/>
          <w:szCs w:val="18"/>
        </w:rPr>
        <w:t>返回结果用先用“！”分，</w:t>
      </w:r>
      <w:r>
        <w:rPr>
          <w:rFonts w:ascii="Arial" w:hAnsi="Arial" w:cs="Arial"/>
          <w:color w:val="000000"/>
          <w:sz w:val="18"/>
          <w:szCs w:val="18"/>
        </w:rPr>
        <w:t>492^BearingItem^20^上环术^^^</w:t>
      </w:r>
      <w:r>
        <w:rPr>
          <w:rFonts w:hint="eastAsia" w:ascii="Arial" w:hAnsi="Arial" w:cs="Arial"/>
          <w:color w:val="000000"/>
          <w:sz w:val="18"/>
          <w:szCs w:val="18"/>
        </w:rPr>
        <w:t xml:space="preserve"> 用“^”  其中3，4分别是代码和名称</w:t>
      </w:r>
    </w:p>
    <w:p/>
    <w:p>
      <w:pPr>
        <w:pStyle w:val="4"/>
        <w:rPr>
          <w:sz w:val="30"/>
        </w:rPr>
      </w:pPr>
      <w:r>
        <w:rPr>
          <w:rFonts w:hint="eastAsia"/>
          <w:sz w:val="30"/>
        </w:rPr>
        <w:t>就诊诊断表MR_Diagnos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"/>
        <w:gridCol w:w="22"/>
        <w:gridCol w:w="2648"/>
        <w:gridCol w:w="916"/>
        <w:gridCol w:w="1653"/>
        <w:gridCol w:w="28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6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MRDIA_MRADM_Parref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父指针</w:t>
            </w:r>
          </w:p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MR_Adm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6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</w:rPr>
            </w:pPr>
            <w:r>
              <w:rPr>
                <w:b/>
              </w:rPr>
              <w:t>MRDIA_ICDCode_DR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诊断</w:t>
            </w:r>
          </w:p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MRC_ICDDX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6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MRDIA_DocCode_DR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下诊断医生</w:t>
            </w:r>
          </w:p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CT_CareProv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6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MRDIA_Date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D</w:t>
            </w:r>
            <w:r>
              <w:rPr>
                <w:rFonts w:hint="eastAsia"/>
                <w:color w:val="000080"/>
              </w:rPr>
              <w:t>ate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下诊断日期</w:t>
            </w:r>
          </w:p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6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MRDIA_Time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Time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下诊断时间</w:t>
            </w:r>
          </w:p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6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MRDIA_Desc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附加描述</w:t>
            </w:r>
          </w:p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6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MRDIA_SignSym_DR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症状</w:t>
            </w:r>
          </w:p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MRC_DiagnosSignSymptom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67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MRDIA_Childsub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67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MRDIA_DateDetect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Date Detected</w:t>
            </w:r>
          </w:p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67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MRDIA_ICDStatus_DR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MRCICDStat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267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MRDIA_WorkRelated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Y/N</w:t>
            </w: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Work Related</w:t>
            </w:r>
          </w:p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11</w:t>
            </w:r>
          </w:p>
        </w:tc>
        <w:tc>
          <w:tcPr>
            <w:tcW w:w="267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MRDIAICDSupDR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MRCSuppICD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12</w:t>
            </w:r>
          </w:p>
        </w:tc>
        <w:tc>
          <w:tcPr>
            <w:tcW w:w="267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MRDIA_DiagStat_DR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MRCDiagnosStatus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13</w:t>
            </w:r>
          </w:p>
        </w:tc>
        <w:tc>
          <w:tcPr>
            <w:tcW w:w="267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MRDIA_DRGOrder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14</w:t>
            </w:r>
          </w:p>
        </w:tc>
        <w:tc>
          <w:tcPr>
            <w:tcW w:w="267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MRDIA_UpdateUser_DR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SSUser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15</w:t>
            </w:r>
          </w:p>
        </w:tc>
        <w:tc>
          <w:tcPr>
            <w:tcW w:w="267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MRDIA_DiagnosisGroup1_DR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MRCDiagnosisGroup1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16</w:t>
            </w:r>
          </w:p>
        </w:tc>
        <w:tc>
          <w:tcPr>
            <w:tcW w:w="267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MRDIA_DiagnosisGroup2_DR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MRCDiagnosisGroup2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17</w:t>
            </w:r>
          </w:p>
        </w:tc>
        <w:tc>
          <w:tcPr>
            <w:tcW w:w="267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MRDIA_StageClas_DR</w:t>
            </w:r>
          </w:p>
        </w:tc>
        <w:tc>
          <w:tcPr>
            <w:tcW w:w="9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6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8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PACStageClassification</w:t>
            </w:r>
          </w:p>
        </w:tc>
      </w:tr>
    </w:tbl>
    <w:p>
      <w:r>
        <w:rPr>
          <w:rFonts w:hint="eastAsia"/>
        </w:rPr>
        <w:t>诊断表扩展</w:t>
      </w:r>
    </w:p>
    <w:p>
      <w:r>
        <w:rPr>
          <w:rFonts w:hint="eastAsia"/>
        </w:rPr>
        <w:t>$P（</w:t>
      </w:r>
      <w:r>
        <w:t>^MR({MR_Adm.MRADM_RowId},"DIA",{MRDIA_Childsub</w:t>
      </w:r>
      <w:r>
        <w:rPr>
          <w:rFonts w:hint="eastAsia"/>
        </w:rPr>
        <w:t>},</w:t>
      </w:r>
      <w:r>
        <w:t>”</w:t>
      </w:r>
      <w:r>
        <w:rPr>
          <w:rFonts w:hint="eastAsia"/>
        </w:rPr>
        <w:t>DHC</w:t>
      </w:r>
      <w:r>
        <w:t>”</w:t>
      </w:r>
      <w:r>
        <w:rPr>
          <w:rFonts w:hint="eastAsia"/>
        </w:rPr>
        <w:t>)）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TClass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T分级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0、1、2、3、4、X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NClass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N分级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0、1、2、3、4、X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MClass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M分级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0、1、2、3、4、X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InsurCode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医保诊断代码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沈阳用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SpecDiagnosFlag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医保10种慢性病诊断标识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复兴用 1:存在,其他:不存在 Add By 郭荣勇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FirstDiagnos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初步诊断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南昌用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CHDiagnos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中医诊断及症型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南昌用</w:t>
            </w: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医保诊断表</w:t>
      </w:r>
      <w:r>
        <w:rPr>
          <w:sz w:val="30"/>
        </w:rPr>
        <w:t xml:space="preserve"> </w:t>
      </w:r>
      <w:r>
        <w:rPr>
          <w:rFonts w:hint="eastAsia"/>
          <w:sz w:val="30"/>
        </w:rPr>
        <w:t>INSU_Diagnos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</w:t>
      </w:r>
      <w:r>
        <w:rPr>
          <w:rFonts w:hint="eastAsia"/>
        </w:rPr>
        <w:t xml:space="preserve"> INSU</w:t>
      </w:r>
      <w:r>
        <w:rPr>
          <w:rFonts w:hint="eastAsia"/>
          <w:color w:val="000080"/>
        </w:rPr>
        <w:t>Diagnos</w:t>
      </w:r>
    </w:p>
    <w:p>
      <w:pPr>
        <w:rPr>
          <w:color w:val="000080"/>
        </w:rPr>
      </w:pPr>
      <w:r>
        <w:rPr>
          <w:rFonts w:hint="eastAsia"/>
          <w:color w:val="000080"/>
        </w:rPr>
        <w:t>业务类</w:t>
      </w:r>
      <w:r>
        <w:rPr>
          <w:color w:val="000080"/>
        </w:rPr>
        <w:t>: Web.</w:t>
      </w:r>
      <w:r>
        <w:rPr>
          <w:rFonts w:hint="eastAsia"/>
          <w:color w:val="000080"/>
        </w:rPr>
        <w:t xml:space="preserve"> </w:t>
      </w:r>
      <w:r>
        <w:rPr>
          <w:rFonts w:hint="eastAsia"/>
        </w:rPr>
        <w:t>INSU</w:t>
      </w:r>
      <w:r>
        <w:rPr>
          <w:rFonts w:hint="eastAsia"/>
          <w:color w:val="000080"/>
        </w:rPr>
        <w:t>Diagnos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</w:t>
      </w:r>
      <w:r>
        <w:rPr>
          <w:rFonts w:hint="eastAsia"/>
        </w:rPr>
        <w:t xml:space="preserve"> INSU</w:t>
      </w:r>
      <w:r>
        <w:rPr>
          <w:rFonts w:hint="eastAsia"/>
          <w:color w:val="000080"/>
        </w:rPr>
        <w:t>Diagnos</w:t>
      </w:r>
    </w:p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RowId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Code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代码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Desc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Alias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别名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StartDate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开始日期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EndDate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截止日期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/>
    <w:p>
      <w:pPr>
        <w:pStyle w:val="4"/>
        <w:rPr>
          <w:sz w:val="30"/>
        </w:rPr>
      </w:pPr>
      <w:r>
        <w:rPr>
          <w:rFonts w:hint="eastAsia"/>
          <w:sz w:val="30"/>
        </w:rPr>
        <w:t>症状表</w:t>
      </w:r>
      <w:r>
        <w:rPr>
          <w:sz w:val="30"/>
        </w:rPr>
        <w:t xml:space="preserve"> MRC</w:t>
      </w:r>
      <w:r>
        <w:rPr>
          <w:rFonts w:hint="eastAsia"/>
          <w:sz w:val="30"/>
        </w:rPr>
        <w:t>_</w:t>
      </w:r>
      <w:r>
        <w:rPr>
          <w:sz w:val="30"/>
        </w:rPr>
        <w:t>DiagnosSignSymptom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User.MRCDiagnosSignSymptom</w:t>
      </w:r>
    </w:p>
    <w:p>
      <w:pPr>
        <w:rPr>
          <w:color w:val="000080"/>
        </w:rPr>
      </w:pPr>
      <w:r>
        <w:rPr>
          <w:rFonts w:hint="eastAsia"/>
          <w:color w:val="000080"/>
        </w:rPr>
        <w:t>业务类</w:t>
      </w:r>
      <w:r>
        <w:rPr>
          <w:color w:val="000080"/>
        </w:rPr>
        <w:t>: Web. MRCDiagnosSignSymptom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^MRC("DSYM"</w:t>
      </w:r>
      <w:r>
        <w:rPr>
          <w:rFonts w:hint="eastAsia"/>
          <w:color w:val="000080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DSYM</w:t>
            </w:r>
            <w:r>
              <w:rPr>
                <w:rFonts w:hint="eastAsia"/>
                <w:color w:val="000000"/>
              </w:rPr>
              <w:t>_RowId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DSYM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Code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代码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DSYM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Desc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名称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DSYM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CTLOC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科室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CT_Loc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DSYM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DateFrom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开始日期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DSYM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DateTo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00"/>
              </w:rPr>
              <w:t>截止日期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DSYM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ActiveInActive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Yes/No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有效标志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r>
        <w:rPr>
          <w:rFonts w:hint="eastAsia"/>
        </w:rPr>
        <w:t>症状别名表</w:t>
      </w:r>
      <w:r>
        <w:t xml:space="preserve"> </w:t>
      </w:r>
      <w:r>
        <w:rPr>
          <w:color w:val="000080"/>
        </w:rPr>
        <w:t>DHC</w:t>
      </w:r>
      <w:r>
        <w:rPr>
          <w:rFonts w:hint="eastAsia"/>
          <w:color w:val="000080"/>
        </w:rPr>
        <w:t>_</w:t>
      </w:r>
      <w:r>
        <w:rPr>
          <w:color w:val="000080"/>
        </w:rPr>
        <w:t>MRCDiagnosSignSymptomAlias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User.DHCMRCDiagnosSignSymptomAlias</w:t>
      </w:r>
    </w:p>
    <w:p>
      <w:pPr>
        <w:rPr>
          <w:color w:val="000080"/>
        </w:rPr>
      </w:pPr>
      <w:r>
        <w:rPr>
          <w:rFonts w:hint="eastAsia"/>
          <w:color w:val="000080"/>
        </w:rPr>
        <w:t>业务类</w:t>
      </w:r>
      <w:r>
        <w:rPr>
          <w:color w:val="000080"/>
        </w:rPr>
        <w:t>: Web. DHCMRCDiagnosSignSymptom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^MRC("DSYM"</w:t>
      </w:r>
      <w:r>
        <w:rPr>
          <w:rFonts w:hint="eastAsia"/>
          <w:color w:val="000080"/>
        </w:rPr>
        <w:t>,RowId,</w:t>
      </w:r>
      <w:r>
        <w:rPr>
          <w:color w:val="000080"/>
        </w:rPr>
        <w:t>”</w:t>
      </w:r>
      <w:r>
        <w:rPr>
          <w:rFonts w:hint="eastAsia"/>
          <w:color w:val="000080"/>
        </w:rPr>
        <w:t>ALIAS</w:t>
      </w:r>
      <w:r>
        <w:rPr>
          <w:color w:val="000080"/>
        </w:rPr>
        <w:t>”</w:t>
      </w:r>
      <w:r>
        <w:rPr>
          <w:rFonts w:hint="eastAsia"/>
          <w:color w:val="000080"/>
        </w:rPr>
        <w:t>,Child)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00"/>
              </w:rPr>
              <w:t>DSYMA</w:t>
            </w:r>
            <w:r>
              <w:rPr>
                <w:rFonts w:hint="eastAsia"/>
                <w:color w:val="000000"/>
              </w:rPr>
              <w:t>_RowId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指针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DSYMA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ParRef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代码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DSYM</w:t>
            </w:r>
            <w:r>
              <w:rPr>
                <w:rFonts w:hint="eastAsia"/>
                <w:color w:val="000000"/>
              </w:rPr>
              <w:t>A_Child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DSYMA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Alias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别名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CT_Loc</w:t>
            </w: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队列表</w:t>
      </w:r>
      <w:r>
        <w:rPr>
          <w:sz w:val="30"/>
        </w:rPr>
        <w:t xml:space="preserve"> </w:t>
      </w:r>
      <w:r>
        <w:rPr>
          <w:rFonts w:hint="eastAsia"/>
          <w:sz w:val="30"/>
        </w:rPr>
        <w:t>DHCQueue</w:t>
      </w:r>
      <w:r>
        <w:rPr>
          <w:sz w:val="30"/>
        </w:rPr>
        <w:t xml:space="preserve"> 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</w:t>
      </w:r>
      <w:r>
        <w:rPr>
          <w:rFonts w:hint="eastAsia"/>
          <w:color w:val="000080"/>
        </w:rPr>
        <w:t>DHCQueue</w:t>
      </w:r>
    </w:p>
    <w:p>
      <w:pPr>
        <w:rPr>
          <w:color w:val="000080"/>
        </w:rPr>
      </w:pPr>
      <w:r>
        <w:rPr>
          <w:rFonts w:hint="eastAsia"/>
          <w:color w:val="000080"/>
        </w:rPr>
        <w:t>业务类</w:t>
      </w:r>
      <w:r>
        <w:rPr>
          <w:color w:val="000080"/>
        </w:rPr>
        <w:t>: Web.</w:t>
      </w:r>
      <w:r>
        <w:rPr>
          <w:rFonts w:hint="eastAsia"/>
          <w:color w:val="000080"/>
        </w:rPr>
        <w:t>DHCQueue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 User.</w:t>
      </w:r>
      <w:r>
        <w:rPr>
          <w:rFonts w:hint="eastAsia"/>
          <w:color w:val="000080"/>
        </w:rPr>
        <w:t>DHCQueue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病人指针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PA_Patmas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QueDate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Date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就诊日期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QuePersonId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病人指针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QuePaadmDr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Date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就诊指针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QueStateDr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排队状态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QueDocDr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呼叫医生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QueMarkDr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号别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QueNo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排队号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FF"/>
              </w:rPr>
              <w:t>QueCompDr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叫号状态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1:呼叫,2:候诊</w:t>
            </w:r>
          </w:p>
        </w:tc>
      </w:tr>
    </w:tbl>
    <w:p/>
    <w:p>
      <w:r>
        <w:rPr>
          <w:rFonts w:hint="eastAsia"/>
        </w:rPr>
        <w:t>排队状态表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00"/>
              </w:rPr>
              <w:t>PersCode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代码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PersName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复诊</w:t>
            </w:r>
            <w:r>
              <w:rPr>
                <w:rFonts w:hint="eastAsia"/>
              </w:rPr>
              <w:cr/>
            </w:r>
            <w:r>
              <w:rPr>
                <w:rFonts w:hint="eastAsia"/>
              </w:rPr>
              <w:t>等候</w:t>
            </w:r>
            <w:r>
              <w:rPr>
                <w:rFonts w:hint="eastAsia"/>
              </w:rPr>
              <w:cr/>
            </w:r>
            <w:r>
              <w:rPr>
                <w:rFonts w:hint="eastAsia"/>
              </w:rPr>
              <w:t>过号</w:t>
            </w:r>
            <w:r>
              <w:rPr>
                <w:rFonts w:hint="eastAsia"/>
              </w:rPr>
              <w:cr/>
            </w:r>
            <w:r>
              <w:rPr>
                <w:rFonts w:hint="eastAsia"/>
              </w:rPr>
              <w:t>到达</w:t>
            </w:r>
            <w:r>
              <w:rPr>
                <w:rFonts w:hint="eastAsia"/>
              </w:rPr>
              <w:cr/>
            </w:r>
            <w:r>
              <w:rPr>
                <w:rFonts w:hint="eastAsia"/>
              </w:rPr>
              <w:t>退号</w:t>
            </w:r>
            <w:r>
              <w:rPr>
                <w:rFonts w:hint="eastAsia"/>
              </w:rPr>
              <w:cr/>
            </w:r>
            <w:r>
              <w:rPr>
                <w:rFonts w:hint="eastAsia"/>
              </w:rPr>
              <w:t xml:space="preserve">未分配 </w:t>
            </w:r>
            <w:r>
              <w:rPr>
                <w:rFonts w:hint="eastAsia"/>
                <w:color w:val="0000FF"/>
              </w:rPr>
              <w:t>挂号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PersMemo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缩写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/>
    <w:p>
      <w:pPr>
        <w:pStyle w:val="4"/>
        <w:rPr>
          <w:sz w:val="30"/>
        </w:rPr>
      </w:pPr>
      <w:r>
        <w:rPr>
          <w:rFonts w:hint="eastAsia"/>
          <w:sz w:val="30"/>
        </w:rPr>
        <w:t>科室表</w:t>
      </w:r>
      <w:r>
        <w:rPr>
          <w:sz w:val="30"/>
        </w:rPr>
        <w:t xml:space="preserve"> </w:t>
      </w:r>
      <w:r>
        <w:rPr>
          <w:rFonts w:hint="eastAsia"/>
          <w:sz w:val="30"/>
        </w:rPr>
        <w:t>CT_Loc</w:t>
      </w:r>
      <w:r>
        <w:rPr>
          <w:sz w:val="30"/>
        </w:rPr>
        <w:t xml:space="preserve"> 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</w:t>
      </w:r>
      <w:r>
        <w:rPr>
          <w:rFonts w:hint="eastAsia"/>
          <w:color w:val="000080"/>
        </w:rPr>
        <w:t>CTLOC</w:t>
      </w:r>
    </w:p>
    <w:p>
      <w:pPr>
        <w:rPr>
          <w:color w:val="000080"/>
        </w:rPr>
      </w:pPr>
      <w:r>
        <w:rPr>
          <w:rFonts w:hint="eastAsia"/>
          <w:color w:val="000080"/>
        </w:rPr>
        <w:t>业务类</w:t>
      </w:r>
      <w:r>
        <w:rPr>
          <w:color w:val="000080"/>
        </w:rPr>
        <w:t>: Web.</w:t>
      </w:r>
      <w:r>
        <w:rPr>
          <w:rFonts w:hint="eastAsia"/>
          <w:color w:val="000080"/>
        </w:rPr>
        <w:t>CTLOC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</w:t>
      </w:r>
      <w:r>
        <w:rPr>
          <w:rFonts w:hint="eastAsia"/>
          <w:color w:val="000080"/>
        </w:rPr>
        <w:t>OEORD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CTLOC_</w:t>
            </w:r>
            <w:r>
              <w:rPr>
                <w:color w:val="000000"/>
              </w:rPr>
              <w:t>RowId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00"/>
              </w:rPr>
              <w:t>CTLOC_Desc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就诊记录指针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PA_ADM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CTLOC_ExternalViewerLink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注释取结果位置和注意事项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CTLOC_ContactName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科室别名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>
      <w:r>
        <w:rPr>
          <w:rFonts w:hint="eastAsia"/>
        </w:rPr>
        <w:t xml:space="preserve">科室表扩展节点 </w:t>
      </w:r>
    </w:p>
    <w:p>
      <w:pPr>
        <w:rPr>
          <w:color w:val="000000"/>
        </w:rPr>
      </w:pPr>
      <w:r>
        <w:rPr>
          <w:color w:val="000000"/>
        </w:rPr>
        <w:t xml:space="preserve"> ^CTLOC({CTLOC_RowID}),</w:t>
      </w:r>
      <w:r>
        <w:rPr>
          <w:color w:val="008000"/>
        </w:rPr>
        <w:t>"DHC"</w:t>
      </w:r>
      <w:r>
        <w:rPr>
          <w:color w:val="000000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0"/>
        <w:gridCol w:w="2640"/>
        <w:gridCol w:w="1063"/>
        <w:gridCol w:w="1986"/>
        <w:gridCol w:w="2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CTLOC_LogonAsAdmLoc</w:t>
            </w:r>
          </w:p>
        </w:tc>
        <w:tc>
          <w:tcPr>
            <w:tcW w:w="10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登陆科室做为就诊科室</w:t>
            </w:r>
          </w:p>
        </w:tc>
        <w:tc>
          <w:tcPr>
            <w:tcW w:w="23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1:是   0:否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CTLOC_DepGroup </w:t>
            </w:r>
          </w:p>
        </w:tc>
        <w:tc>
          <w:tcPr>
            <w:tcW w:w="10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00"/>
              </w:rPr>
              <w:t>科室组</w:t>
            </w:r>
          </w:p>
        </w:tc>
        <w:tc>
          <w:tcPr>
            <w:tcW w:w="23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DHC_LocGroup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CTLOC_AllowTransfer</w:t>
            </w:r>
          </w:p>
        </w:tc>
        <w:tc>
          <w:tcPr>
            <w:tcW w:w="10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9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允许转诊</w:t>
            </w:r>
          </w:p>
        </w:tc>
        <w:tc>
          <w:tcPr>
            <w:tcW w:w="23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东方医院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6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CTLOC_NotAllowPackQty</w:t>
            </w:r>
          </w:p>
        </w:tc>
        <w:tc>
          <w:tcPr>
            <w:tcW w:w="10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不允许录整包装</w:t>
            </w:r>
          </w:p>
        </w:tc>
        <w:tc>
          <w:tcPr>
            <w:tcW w:w="23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华山医院</w:t>
            </w:r>
          </w:p>
        </w:tc>
      </w:tr>
    </w:tbl>
    <w:p>
      <w:pPr>
        <w:pStyle w:val="4"/>
        <w:rPr>
          <w:sz w:val="30"/>
        </w:rPr>
      </w:pPr>
      <w:bookmarkStart w:id="12" w:name="_医嘱表_OE_Order,OE_OrdItem"/>
      <w:r>
        <w:rPr>
          <w:rFonts w:hint="eastAsia"/>
          <w:sz w:val="30"/>
        </w:rPr>
        <w:t>医嘱表(医嘱主表,就诊一次有一张表)</w:t>
      </w:r>
      <w:r>
        <w:fldChar w:fldCharType="begin"/>
      </w:r>
      <w:r>
        <w:instrText xml:space="preserve"> HYPERLINK \l "_医嘱表(医嘱主表)" </w:instrText>
      </w:r>
      <w:r>
        <w:fldChar w:fldCharType="separate"/>
      </w:r>
      <w:r>
        <w:rPr>
          <w:rStyle w:val="15"/>
          <w:rFonts w:hint="eastAsia"/>
          <w:sz w:val="30"/>
        </w:rPr>
        <w:t>OE_Order</w:t>
      </w:r>
      <w:r>
        <w:rPr>
          <w:rStyle w:val="15"/>
          <w:rFonts w:hint="eastAsia"/>
          <w:sz w:val="30"/>
        </w:rPr>
        <w:fldChar w:fldCharType="end"/>
      </w:r>
    </w:p>
    <w:bookmarkEnd w:id="12"/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</w:t>
      </w:r>
      <w:r>
        <w:rPr>
          <w:rFonts w:hint="eastAsia"/>
          <w:color w:val="000080"/>
        </w:rPr>
        <w:t>OEOrdItem,User.OEOrder</w:t>
      </w:r>
    </w:p>
    <w:p>
      <w:pPr>
        <w:rPr>
          <w:color w:val="000080"/>
        </w:rPr>
      </w:pPr>
      <w:r>
        <w:rPr>
          <w:rFonts w:hint="eastAsia"/>
          <w:color w:val="000080"/>
        </w:rPr>
        <w:t>业务类</w:t>
      </w:r>
      <w:r>
        <w:rPr>
          <w:color w:val="000080"/>
        </w:rPr>
        <w:t>: Web.</w:t>
      </w:r>
      <w:r>
        <w:rPr>
          <w:rFonts w:hint="eastAsia"/>
          <w:color w:val="000080"/>
        </w:rPr>
        <w:t>OEOrdItem,Web.OEOrder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</w:t>
      </w:r>
      <w:r>
        <w:rPr>
          <w:rFonts w:hint="eastAsia"/>
          <w:color w:val="000080"/>
        </w:rPr>
        <w:t>OEORD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OE_Order(</w:t>
            </w:r>
            <w:r>
              <w:rPr>
                <w:b/>
                <w:bCs/>
                <w:sz w:val="28"/>
              </w:rPr>
              <w:t>^OEORD({OEORD_RowId})</w:t>
            </w:r>
            <w:r>
              <w:rPr>
                <w:rFonts w:hint="eastAsia"/>
                <w:b/>
                <w:bCs/>
                <w:sz w:val="28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结点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OEORD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RowId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00"/>
              </w:rPr>
              <w:t>OEORD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Adm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就诊记录指针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"_就诊表 PA_Adm" </w:instrText>
            </w:r>
            <w:r>
              <w:fldChar w:fldCharType="separate"/>
            </w:r>
            <w:r>
              <w:rPr>
                <w:rStyle w:val="15"/>
                <w:rFonts w:hint="eastAsia"/>
              </w:rPr>
              <w:t>PA_ADM</w:t>
            </w:r>
            <w:r>
              <w:rPr>
                <w:rStyle w:val="15"/>
                <w:rFonts w:hint="eastAsia"/>
              </w:rPr>
              <w:fldChar w:fldCharType="end"/>
            </w:r>
          </w:p>
        </w:tc>
      </w:tr>
    </w:tbl>
    <w:p>
      <w:pPr>
        <w:pStyle w:val="4"/>
      </w:pPr>
      <w:bookmarkStart w:id="13" w:name="_医嘱明细表OE_OrdItem"/>
      <w:r>
        <w:rPr>
          <w:rFonts w:hint="eastAsia"/>
        </w:rPr>
        <w:t>医嘱明细表</w:t>
      </w:r>
      <w:r>
        <w:fldChar w:fldCharType="begin"/>
      </w:r>
      <w:r>
        <w:instrText xml:space="preserve"> HYPERLINK \l "_医嘱明细表" </w:instrText>
      </w:r>
      <w:r>
        <w:fldChar w:fldCharType="separate"/>
      </w:r>
      <w:r>
        <w:rPr>
          <w:rStyle w:val="15"/>
          <w:rFonts w:hint="eastAsia"/>
          <w:sz w:val="30"/>
        </w:rPr>
        <w:t>OE_OrdItem</w:t>
      </w:r>
      <w:r>
        <w:rPr>
          <w:rStyle w:val="15"/>
          <w:sz w:val="30"/>
        </w:rPr>
        <w:t xml:space="preserve"> </w:t>
      </w:r>
      <w:r>
        <w:rPr>
          <w:rStyle w:val="15"/>
          <w:sz w:val="30"/>
        </w:rPr>
        <w:fldChar w:fldCharType="end"/>
      </w:r>
    </w:p>
    <w:bookmarkEnd w:id="13"/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"/>
        <w:gridCol w:w="2291"/>
        <w:gridCol w:w="1003"/>
        <w:gridCol w:w="1835"/>
        <w:gridCol w:w="26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pPr>
              <w:jc w:val="center"/>
            </w:pPr>
            <w:r>
              <w:rPr>
                <w:rFonts w:hint="eastAsia"/>
                <w:b/>
                <w:bCs/>
                <w:sz w:val="28"/>
              </w:rPr>
              <w:t>OE_OrdItem</w:t>
            </w:r>
            <w:r>
              <w:rPr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</w:rPr>
              <w:t>(</w:t>
            </w:r>
            <w:r>
              <w:t>^OEORD({OE_Order.OEORD_RowId},"I",{OEORI_Childsub})</w:t>
            </w:r>
            <w:r>
              <w:rPr>
                <w:rFonts w:hint="eastAsia"/>
                <w:sz w:val="28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结点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OEORI_OEORD_Parref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父表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OE_Order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OEORI_ItmMast_DR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医嘱项指针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"_医嘱项ARC_ItmMast" </w:instrText>
            </w:r>
            <w:r>
              <w:fldChar w:fldCharType="separate"/>
            </w:r>
            <w:r>
              <w:rPr>
                <w:rStyle w:val="15"/>
                <w:rFonts w:hint="eastAsia"/>
              </w:rPr>
              <w:t>ARC_ItmMast</w:t>
            </w:r>
            <w:r>
              <w:rPr>
                <w:rStyle w:val="15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OEORI_SttDat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开始日期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OEORI_SttT</w:t>
            </w:r>
            <w:r>
              <w:rPr>
                <w:rFonts w:hint="eastAsia"/>
                <w:color w:val="000000"/>
              </w:rPr>
              <w:t>im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开始时间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11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OEORI_Doctor_DR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开医嘱医生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CT_CareProv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OEORI_Priority_DR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医嘱类型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"_医嘱类型" </w:instrText>
            </w:r>
            <w:r>
              <w:fldChar w:fldCharType="separate"/>
            </w:r>
            <w:r>
              <w:rPr>
                <w:rStyle w:val="15"/>
                <w:rFonts w:hint="eastAsia"/>
              </w:rPr>
              <w:t>OEC_Priority</w:t>
            </w:r>
            <w:r>
              <w:rPr>
                <w:rStyle w:val="15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13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OEORI_ItemStat_DR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医嘱状态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OEC_ItemStatus</w:t>
            </w:r>
          </w:p>
          <w:p>
            <w:r>
              <w:t>U</w:t>
            </w:r>
            <w:r>
              <w:rPr>
                <w:rFonts w:hint="eastAsia"/>
              </w:rPr>
              <w:t>：未审核，删除医嘱用</w:t>
            </w:r>
          </w:p>
          <w:p>
            <w:r>
              <w:rPr>
                <w:rFonts w:hint="eastAsia"/>
              </w:rPr>
              <w:t>I:未激活,实习医生开医嘱用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15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OEORI_PrescNo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处方号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OEORI_DoseQty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剂量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OEORI_Unit_DR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剂量单位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CT_Unit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OEORI_PHFreq_DR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频率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"_药品服用频率" </w:instrText>
            </w:r>
            <w:r>
              <w:fldChar w:fldCharType="separate"/>
            </w:r>
            <w:r>
              <w:rPr>
                <w:rStyle w:val="15"/>
                <w:rFonts w:hint="eastAsia"/>
              </w:rPr>
              <w:t>PHC_Freq</w:t>
            </w:r>
            <w:r>
              <w:rPr>
                <w:rStyle w:val="15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OEORI_Durat_DR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疗程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"_疗程" </w:instrText>
            </w:r>
            <w:r>
              <w:fldChar w:fldCharType="separate"/>
            </w:r>
            <w:r>
              <w:rPr>
                <w:rStyle w:val="15"/>
                <w:rFonts w:hint="eastAsia"/>
              </w:rPr>
              <w:t>PHC_Duration</w:t>
            </w:r>
            <w:r>
              <w:rPr>
                <w:rStyle w:val="15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OEORI_Instr_DR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用法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PHC_Instruction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OEORI_PhSpecInstr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草药用法描述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OEORI_SeqNo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关联号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OEORI_RecDep_DR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接受科室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CT_LOC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OEORI_Date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开医嘱日期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15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</w:t>
            </w:r>
            <w:r>
              <w:rPr>
                <w:rFonts w:hint="eastAsia"/>
                <w:color w:val="000000"/>
              </w:rPr>
              <w:t>Time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开医嘱时间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20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OEORI_LabEpisodeNo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检验条码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25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OEORI_Price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自定义价格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29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EORI_XCTCP_DR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停止医生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CT_CareProv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34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OEORI_XDate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停止日期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15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OEORI_X</w:t>
            </w:r>
            <w:r>
              <w:rPr>
                <w:rFonts w:hint="eastAsia"/>
                <w:color w:val="000000"/>
              </w:rPr>
              <w:t>Time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停止时间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nd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ate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9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预停日期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nd</w:t>
            </w:r>
            <w:r>
              <w:rPr>
                <w:rFonts w:hint="eastAsia"/>
                <w:color w:val="000000"/>
              </w:rPr>
              <w:t>Time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9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预停时间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OEORI_UserAdd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7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医嘱录入人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SS_User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OEORI_UserDepartme</w:t>
            </w:r>
            <w:r>
              <w:rPr>
                <w:rFonts w:hint="eastAsia"/>
                <w:color w:val="000000"/>
              </w:rPr>
              <w:t>nt_DR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7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医嘱录入科室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CT_LOC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18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OEORI_BBExtCode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费别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"_费别对照表" </w:instrText>
            </w:r>
            <w:r>
              <w:fldChar w:fldCharType="separate"/>
            </w:r>
            <w:r>
              <w:rPr>
                <w:rStyle w:val="15"/>
                <w:rFonts w:hint="eastAsia"/>
              </w:rPr>
              <w:t>PAC_AdmReason</w:t>
            </w:r>
            <w:r>
              <w:rPr>
                <w:rStyle w:val="15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39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OEORI_OEORI_DR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关联医嘱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OE_Orditem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OEORI_DepProcNotes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</w:rPr>
              <w:t>"DEP"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OEORI_DRGOrder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6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诊断分类指针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DHC_DiagnosCat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18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OEORI_</w:t>
            </w:r>
            <w:r>
              <w:rPr>
                <w:rFonts w:hint="eastAsia"/>
                <w:color w:val="FF0000"/>
              </w:rPr>
              <w:t>Qty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长嘱首次数量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12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OEORI_</w:t>
            </w:r>
            <w:r>
              <w:rPr>
                <w:rFonts w:hint="eastAsia"/>
                <w:color w:val="FF0000"/>
              </w:rPr>
              <w:t>FillerNo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9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滚医嘱来源信息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首医嘱!! 上一条医嘱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OrderNotifyClinician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紧急标志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21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OEORI_Action_DR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皮试备注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OEORI_</w:t>
            </w:r>
            <w:r>
              <w:rPr>
                <w:color w:val="000000"/>
              </w:rPr>
              <w:t>AdministerSkinTest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5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皮试标志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OEORI_AdmLoc_DR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9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就诊科室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OEORI_Billed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3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结算状态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12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OEORI_PhQtyOrd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基本单位数量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OEORI_PhSpecInstr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草药用法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OEORI_QtyPackUOM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9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整包装数量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OEORI_Remarks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"REM"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23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OEORI_Re</w:t>
            </w:r>
            <w:r>
              <w:rPr>
                <w:rFonts w:hint="eastAsia"/>
                <w:color w:val="FF0000"/>
              </w:rPr>
              <w:t>fundQty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退费次数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停止医嘱时计算的应退执行次数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OEORI</w:t>
            </w:r>
            <w:r>
              <w:rPr>
                <w:rFonts w:hint="eastAsia"/>
                <w:color w:val="FF0000"/>
              </w:rPr>
              <w:t>_</w:t>
            </w:r>
            <w:r>
              <w:rPr>
                <w:color w:val="FF0000"/>
              </w:rPr>
              <w:t>ItemGroup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6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组号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将某类医嘱归为一组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16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color w:val="FF0000"/>
              </w:rPr>
              <w:t>OEORI</w:t>
            </w:r>
            <w:r>
              <w:rPr>
                <w:rFonts w:hint="eastAsia"/>
                <w:color w:val="FF0000"/>
              </w:rPr>
              <w:t>_Lab1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病理记录指针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ascii="Verdana" w:hAnsi="Verdana"/>
                <w:b/>
                <w:bCs/>
                <w:sz w:val="19"/>
                <w:szCs w:val="19"/>
              </w:rPr>
              <w:t>OEORI_OrdDept_DR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下医嘱科室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Verdana" w:hAnsi="Verdana"/>
                <w:b/>
                <w:bCs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sz w:val="19"/>
                <w:szCs w:val="19"/>
              </w:rPr>
              <w:t>OEORI_Abnormal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11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皮试结果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Y:阳性,N:阴性,空:没有结果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9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Verdana" w:hAnsi="Verdana"/>
                <w:b/>
                <w:bCs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sz w:val="19"/>
                <w:szCs w:val="19"/>
              </w:rPr>
              <w:t>OEORI_Anaest_DR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手术ID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关联表</w:t>
            </w:r>
            <w:r>
              <w:t xml:space="preserve"> </w:t>
            </w:r>
            <w:r>
              <w:rPr>
                <w:color w:val="FF0000"/>
              </w:rPr>
              <w:t>OR_Anaesthesia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Verdana" w:hAnsi="Verdana"/>
                <w:b/>
                <w:bCs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sz w:val="19"/>
                <w:szCs w:val="19"/>
              </w:rPr>
              <w:t>OEORI_CoverMainIns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医保标识(住院)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Y:医保,N:非医保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16</w:t>
            </w:r>
          </w:p>
        </w:tc>
        <w:tc>
          <w:tcPr>
            <w:tcW w:w="22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Verdana" w:hAnsi="Verdana"/>
                <w:b/>
                <w:bCs/>
                <w:sz w:val="19"/>
                <w:szCs w:val="19"/>
              </w:rPr>
            </w:pPr>
            <w:r>
              <w:rPr>
                <w:rFonts w:hint="eastAsia" w:ascii="Verdana" w:hAnsi="Verdana"/>
                <w:b/>
                <w:bCs/>
                <w:sz w:val="19"/>
                <w:szCs w:val="19"/>
              </w:rPr>
              <w:t>OEORI_Lab1</w:t>
            </w:r>
          </w:p>
        </w:tc>
        <w:tc>
          <w:tcPr>
            <w:tcW w:w="10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</w:t>
            </w:r>
          </w:p>
        </w:tc>
        <w:tc>
          <w:tcPr>
            <w:tcW w:w="1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微生物标本来源关联</w:t>
            </w:r>
          </w:p>
        </w:tc>
        <w:tc>
          <w:tcPr>
            <w:tcW w:w="26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首家为复兴使用</w:t>
            </w:r>
          </w:p>
        </w:tc>
      </w:tr>
    </w:tbl>
    <w:p>
      <w:r>
        <w:rPr>
          <w:rFonts w:hint="eastAsia"/>
        </w:rPr>
        <w:t>新增索引-停止日期</w:t>
      </w:r>
    </w:p>
    <w:p>
      <w:pPr>
        <w:ind w:left="-4" w:leftChars="-42" w:right="-334" w:rightChars="-159" w:hanging="84" w:hangingChars="40"/>
        <w:rPr>
          <w:color w:val="008000"/>
        </w:rPr>
      </w:pPr>
      <w:r>
        <w:rPr>
          <w:color w:val="0000FF"/>
        </w:rPr>
        <w:t>S</w:t>
      </w:r>
      <w:r>
        <w:rPr>
          <w:color w:val="000000"/>
        </w:rPr>
        <w:t>^OEORDi(0,</w:t>
      </w:r>
      <w:r>
        <w:rPr>
          <w:color w:val="008000"/>
        </w:rPr>
        <w:t>"DHCXDate"</w:t>
      </w:r>
      <w:r>
        <w:rPr>
          <w:color w:val="000000"/>
        </w:rPr>
        <w:t>,</w:t>
      </w:r>
      <w:r>
        <w:rPr>
          <w:rFonts w:hint="eastAsia"/>
          <w:color w:val="000000"/>
        </w:rPr>
        <w:t>{</w:t>
      </w:r>
      <w:r>
        <w:rPr>
          <w:color w:val="000000"/>
        </w:rPr>
        <w:t>OEORI_</w:t>
      </w:r>
      <w:r>
        <w:rPr>
          <w:rFonts w:hint="eastAsia"/>
          <w:color w:val="000000"/>
        </w:rPr>
        <w:t>X</w:t>
      </w:r>
      <w:r>
        <w:rPr>
          <w:color w:val="000000"/>
        </w:rPr>
        <w:t>Dat</w:t>
      </w:r>
      <w:r>
        <w:rPr>
          <w:rFonts w:hint="eastAsia"/>
          <w:color w:val="000000"/>
        </w:rPr>
        <w:t>e}</w:t>
      </w:r>
      <w:r>
        <w:rPr>
          <w:color w:val="000000"/>
        </w:rPr>
        <w:t>,</w:t>
      </w:r>
      <w:r>
        <w:t xml:space="preserve"> </w:t>
      </w:r>
      <w:r>
        <w:rPr>
          <w:color w:val="000000"/>
        </w:rPr>
        <w:t>{OE_Order.OEORD_RowId},</w:t>
      </w:r>
      <w:r>
        <w:rPr>
          <w:color w:val="0000FF"/>
        </w:rPr>
        <w:t>{OEORI_Childsub}</w:t>
      </w:r>
      <w:r>
        <w:rPr>
          <w:color w:val="000000"/>
        </w:rPr>
        <w:t>)=</w:t>
      </w:r>
      <w:r>
        <w:rPr>
          <w:color w:val="008000"/>
        </w:rPr>
        <w:t>""</w:t>
      </w:r>
    </w:p>
    <w:p>
      <w:pPr>
        <w:ind w:left="-4" w:leftChars="-42" w:right="-334" w:rightChars="-159" w:hanging="84" w:hangingChars="40"/>
      </w:pPr>
    </w:p>
    <w:p>
      <w:r>
        <w:rPr>
          <w:rFonts w:hint="eastAsia"/>
        </w:rPr>
        <w:t xml:space="preserve">医嘱表扩展节点 </w:t>
      </w:r>
    </w:p>
    <w:p>
      <w:pPr>
        <w:rPr>
          <w:color w:val="000000"/>
        </w:rPr>
      </w:pPr>
      <w:r>
        <w:rPr>
          <w:color w:val="000000"/>
        </w:rPr>
        <w:t xml:space="preserve"> ^OEORD(+OrderItemRowId,</w:t>
      </w:r>
      <w:r>
        <w:rPr>
          <w:color w:val="008000"/>
        </w:rPr>
        <w:t>"I"</w:t>
      </w:r>
      <w:r>
        <w:rPr>
          <w:color w:val="000000"/>
        </w:rPr>
        <w:t>,</w:t>
      </w:r>
      <w:r>
        <w:rPr>
          <w:color w:val="0000FF"/>
        </w:rPr>
        <w:t>$P</w:t>
      </w:r>
      <w:r>
        <w:rPr>
          <w:color w:val="000000"/>
        </w:rPr>
        <w:t>(OrderItemRowId,</w:t>
      </w:r>
      <w:r>
        <w:rPr>
          <w:color w:val="008000"/>
        </w:rPr>
        <w:t>"||"</w:t>
      </w:r>
      <w:r>
        <w:rPr>
          <w:color w:val="000000"/>
        </w:rPr>
        <w:t>,2),</w:t>
      </w:r>
      <w:r>
        <w:rPr>
          <w:color w:val="008000"/>
        </w:rPr>
        <w:t>"DHC"</w:t>
      </w:r>
      <w:r>
        <w:rPr>
          <w:color w:val="000000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"/>
        <w:gridCol w:w="2522"/>
        <w:gridCol w:w="1005"/>
        <w:gridCol w:w="1773"/>
        <w:gridCol w:w="27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列名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类型</w:t>
            </w: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ExecuteDateStr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医嘱日期串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ASRowId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资源排班记录指针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AS_ApptSchedule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InsurCatRowId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医保类别指针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StopDripFlag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停止输液标志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1:停止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StopDripDate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停止输液日期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StopDripTime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Time</w:t>
            </w: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停止输液时间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StopUserRowId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停止输液人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SS_User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Order_Stage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00"/>
              </w:rPr>
              <w:t>医嘱阶段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SQ:术前</w:t>
            </w:r>
          </w:p>
          <w:p>
            <w:r>
              <w:rPr>
                <w:rFonts w:hint="eastAsia"/>
              </w:rPr>
              <w:t>SZ:术中</w:t>
            </w:r>
          </w:p>
          <w:p>
            <w:r>
              <w:rPr>
                <w:rFonts w:hint="eastAsia"/>
              </w:rPr>
              <w:t>SH:术后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Order_OMProcNoteRowId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嘱托备注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描述来源于配置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Order_Project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科研项目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药理项目的rowid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11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Order_</w:t>
            </w:r>
            <w:r>
              <w:rPr>
                <w:color w:val="000000"/>
              </w:rPr>
              <w:t>NutritionDrugFl</w:t>
            </w:r>
            <w:r>
              <w:rPr>
                <w:rFonts w:hint="eastAsia"/>
                <w:color w:val="000000"/>
              </w:rPr>
              <w:t>ag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营养药标志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 xml:space="preserve">1:是  0:否  </w:t>
            </w:r>
          </w:p>
          <w:p>
            <w:r>
              <w:rPr>
                <w:rFonts w:hint="eastAsia"/>
              </w:rPr>
              <w:t>友谊用,南通为12需改正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12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OEORI_</w:t>
            </w:r>
            <w:r>
              <w:rPr>
                <w:color w:val="000000"/>
              </w:rPr>
              <w:t>Disp</w:t>
            </w:r>
            <w:r>
              <w:rPr>
                <w:rFonts w:hint="eastAsia"/>
                <w:color w:val="000000"/>
              </w:rPr>
              <w:t>Week</w:t>
            </w:r>
            <w:r>
              <w:rPr>
                <w:color w:val="000000"/>
              </w:rPr>
              <w:t>Time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星期频次的分发点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记录</w:t>
            </w:r>
            <w:r>
              <w:rPr>
                <w:b/>
                <w:color w:val="FF0000"/>
              </w:rPr>
              <w:t>CT_DayOfWeek</w:t>
            </w:r>
            <w:r>
              <w:rPr>
                <w:rFonts w:hint="eastAsia"/>
                <w:b/>
                <w:color w:val="FF0000"/>
              </w:rPr>
              <w:t>.</w:t>
            </w:r>
            <w:r>
              <w:rPr>
                <w:b/>
                <w:color w:val="FF0000"/>
              </w:rPr>
              <w:t xml:space="preserve"> DOW_Day</w:t>
            </w:r>
            <w:r>
              <w:rPr>
                <w:rFonts w:hint="eastAsia"/>
              </w:rPr>
              <w:t>以</w:t>
            </w:r>
            <w:r>
              <w:t>”</w:t>
            </w:r>
            <w:r>
              <w:rPr>
                <w:rFonts w:hint="eastAsia"/>
              </w:rPr>
              <w:t>^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13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OEORI_OldPrice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老系统价格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 xml:space="preserve">Add For 廊坊 </w:t>
            </w:r>
            <w:r>
              <w:t>2010-06-02</w:t>
            </w:r>
          </w:p>
          <w:p>
            <w:r>
              <w:rPr>
                <w:rFonts w:hint="eastAsia"/>
              </w:rPr>
              <w:t>周志强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14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OEORI_MaterialNo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高值材料条码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Add For 肿瘤 2010.07.08</w:t>
            </w:r>
          </w:p>
          <w:p>
            <w:r>
              <w:rPr>
                <w:rFonts w:hint="eastAsia"/>
              </w:rPr>
              <w:t>周志强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15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OEORI_MedUnit_DR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医疗单元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Add For 徐州2010.08.02</w:t>
            </w:r>
          </w:p>
          <w:p>
            <w:r>
              <w:rPr>
                <w:rFonts w:hint="eastAsia"/>
              </w:rPr>
              <w:t>周志强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16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OEORI_NeedPIVAFlag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需要配液标志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Add For 沈阳 2010.10.25</w:t>
            </w:r>
          </w:p>
          <w:p>
            <w:r>
              <w:rPr>
                <w:rFonts w:hint="eastAsia"/>
              </w:rPr>
              <w:t>郭荣勇  1:是  非1:否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17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OEORI_StayStatusFlag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留观状态标识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Add For 北京医保急诊留观</w:t>
            </w:r>
          </w:p>
          <w:p>
            <w:r>
              <w:rPr>
                <w:rFonts w:hint="eastAsia"/>
              </w:rPr>
              <w:t>郭荣勇  1:是  非1:否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18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OEORI_Use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Objective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医嘱是</w:t>
            </w:r>
            <w:r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治疗/预防</w:t>
            </w:r>
            <w:r>
              <w:rPr>
                <w:color w:val="000000"/>
              </w:rPr>
              <w:t>”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Add For 山东省立医院</w:t>
            </w:r>
          </w:p>
          <w:p>
            <w:r>
              <w:rPr>
                <w:rFonts w:hint="eastAsia"/>
              </w:rPr>
              <w:t>郭荣勇  1:治疗  2:预防</w:t>
            </w:r>
          </w:p>
          <w:p>
            <w:r>
              <w:rPr>
                <w:rFonts w:hint="eastAsia"/>
              </w:rPr>
              <w:t>其它医院为:文本描述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19</w:t>
            </w:r>
          </w:p>
        </w:tc>
        <w:tc>
          <w:tcPr>
            <w:tcW w:w="2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OEORI_PayorAduitFlag</w:t>
            </w:r>
          </w:p>
        </w:tc>
        <w:tc>
          <w:tcPr>
            <w:tcW w:w="1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记账审核标识</w:t>
            </w:r>
          </w:p>
        </w:tc>
        <w:tc>
          <w:tcPr>
            <w:tcW w:w="27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Add For 协和医院</w:t>
            </w:r>
          </w:p>
          <w:p>
            <w:r>
              <w:rPr>
                <w:rFonts w:hint="eastAsia"/>
              </w:rPr>
              <w:t>郭荣勇  Y:通过  N/</w:t>
            </w:r>
            <w:r>
              <w:t>’’</w:t>
            </w:r>
            <w:r>
              <w:rPr>
                <w:rFonts w:hint="eastAsia"/>
              </w:rPr>
              <w:t>:未通过</w:t>
            </w:r>
          </w:p>
        </w:tc>
      </w:tr>
    </w:tbl>
    <w:p>
      <w:pPr>
        <w:rPr>
          <w:color w:val="000000"/>
        </w:rPr>
      </w:pPr>
      <w:r>
        <w:rPr>
          <w:rFonts w:hint="eastAsia"/>
        </w:rPr>
        <w:t>医嘱表扩展节点(此节点结合</w:t>
      </w:r>
      <w:r>
        <w:rPr>
          <w:color w:val="000000"/>
        </w:rPr>
        <w:t>OrderNutritionDrugFl</w:t>
      </w:r>
      <w:r>
        <w:rPr>
          <w:rFonts w:hint="eastAsia"/>
          <w:color w:val="000000"/>
        </w:rPr>
        <w:t>ag使用</w:t>
      </w:r>
      <w:r>
        <w:rPr>
          <w:rFonts w:hint="eastAsia"/>
        </w:rPr>
        <w:t xml:space="preserve">) </w:t>
      </w:r>
      <w:r>
        <w:rPr>
          <w:color w:val="000000"/>
        </w:rPr>
        <w:t>^OEORD(+OrderItemRowId,</w:t>
      </w:r>
      <w:r>
        <w:rPr>
          <w:color w:val="008000"/>
        </w:rPr>
        <w:t>"I"</w:t>
      </w:r>
      <w:r>
        <w:rPr>
          <w:color w:val="000000"/>
        </w:rPr>
        <w:t>,</w:t>
      </w:r>
      <w:r>
        <w:rPr>
          <w:color w:val="0000FF"/>
        </w:rPr>
        <w:t>$P</w:t>
      </w:r>
      <w:r>
        <w:rPr>
          <w:color w:val="000000"/>
        </w:rPr>
        <w:t>(OrderItemRowId,</w:t>
      </w:r>
      <w:r>
        <w:rPr>
          <w:color w:val="008000"/>
        </w:rPr>
        <w:t>"||"</w:t>
      </w:r>
      <w:r>
        <w:rPr>
          <w:color w:val="000000"/>
        </w:rPr>
        <w:t>,2),</w:t>
      </w:r>
      <w:r>
        <w:rPr>
          <w:color w:val="008000"/>
        </w:rPr>
        <w:t>"</w:t>
      </w:r>
      <w:r>
        <w:rPr>
          <w:color w:val="000000"/>
        </w:rPr>
        <w:t>ND</w:t>
      </w:r>
      <w:r>
        <w:rPr>
          <w:rFonts w:hint="eastAsia"/>
          <w:color w:val="000000"/>
        </w:rPr>
        <w:t>RUG</w:t>
      </w:r>
      <w:r>
        <w:rPr>
          <w:color w:val="008000"/>
        </w:rPr>
        <w:t>"</w:t>
      </w:r>
      <w:r>
        <w:rPr>
          <w:rFonts w:hint="eastAsia"/>
          <w:color w:val="008000"/>
        </w:rPr>
        <w:t>,1</w:t>
      </w:r>
      <w:r>
        <w:rPr>
          <w:color w:val="000000"/>
        </w:rPr>
        <w:t>)</w:t>
      </w:r>
      <w:r>
        <w:rPr>
          <w:rFonts w:hint="eastAsia"/>
          <w:color w:val="000000"/>
        </w:rPr>
        <w:t>=配药日期^配药时间^配药人</w:t>
      </w:r>
    </w:p>
    <w:p/>
    <w:p>
      <w:pPr>
        <w:pStyle w:val="4"/>
        <w:rPr>
          <w:rFonts w:ascii="Arial" w:hAnsi="Arial" w:cs="Arial"/>
          <w:color w:val="000000"/>
          <w:sz w:val="30"/>
        </w:rPr>
      </w:pPr>
      <w:r>
        <w:rPr>
          <w:rFonts w:hint="eastAsia"/>
          <w:color w:val="000080"/>
          <w:sz w:val="30"/>
        </w:rPr>
        <w:t xml:space="preserve">医嘱扩展表 </w:t>
      </w:r>
      <w:r>
        <w:rPr>
          <w:sz w:val="30"/>
        </w:rPr>
        <w:t>DHC_OE_OrdItem</w:t>
      </w:r>
      <w:r>
        <w:rPr>
          <w:rFonts w:hint="eastAsia"/>
          <w:sz w:val="30"/>
        </w:rPr>
        <w:t xml:space="preserve"> </w:t>
      </w:r>
    </w:p>
    <w:tbl>
      <w:tblPr>
        <w:tblStyle w:val="12"/>
        <w:tblpPr w:leftFromText="180" w:rightFromText="180" w:vertAnchor="text" w:horzAnchor="page" w:tblpX="1790" w:tblpY="29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"/>
        <w:gridCol w:w="3328"/>
        <w:gridCol w:w="624"/>
        <w:gridCol w:w="1654"/>
        <w:gridCol w:w="24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结点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位置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DHCORI_RowId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DHCORI_OEORI_Dr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"_医嘱明细表OE_OrdItem" </w:instrText>
            </w:r>
            <w:r>
              <w:fldChar w:fldCharType="separate"/>
            </w:r>
            <w:r>
              <w:rPr>
                <w:rStyle w:val="15"/>
                <w:rFonts w:hint="eastAsia"/>
              </w:rPr>
              <w:t>OE_Orditem</w:t>
            </w:r>
            <w:r>
              <w:rPr>
                <w:rStyle w:val="15"/>
                <w:rFonts w:hint="eastAsia"/>
              </w:rPr>
              <w:fldChar w:fldCharType="end"/>
            </w:r>
            <w:r>
              <w:rPr>
                <w:rFonts w:hint="eastAsia"/>
              </w:rPr>
              <w:t>的指针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DHCORI_SkinTestCtcp_Dr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置皮试结果人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fldChar w:fldCharType="begin"/>
            </w:r>
            <w:r>
              <w:instrText xml:space="preserve"> HYPERLINK \l "_置皮试结果人" </w:instrText>
            </w:r>
            <w:r>
              <w:fldChar w:fldCharType="separate"/>
            </w:r>
            <w:r>
              <w:rPr>
                <w:rStyle w:val="15"/>
              </w:rPr>
              <w:t>CT_CareProv</w:t>
            </w:r>
            <w:r>
              <w:rPr>
                <w:rStyle w:val="15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00"/>
              </w:rPr>
              <w:t>DHCORI_</w:t>
            </w:r>
            <w:r>
              <w:t>SkinTestDate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置皮试结果日期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</w:pPr>
            <w:r>
              <w:t>DHCORI_SkinTestTime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4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置皮试结果时间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</w:pPr>
            <w:r>
              <w:t>DHCORI_PAALG_Dr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5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过敏表指针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firstLine="420" w:firstLineChars="200"/>
            </w:pPr>
            <w:r>
              <w:t>PA</w:t>
            </w:r>
            <w:r>
              <w:rPr>
                <w:rFonts w:hint="eastAsia"/>
              </w:rPr>
              <w:t>_</w:t>
            </w:r>
            <w:r>
              <w:t>Allergy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</w:pPr>
            <w:r>
              <w:t>DHCORI_DisconUser_Dr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6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停止医嘱处理人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</w:t>
            </w:r>
            <w:r>
              <w:t>70206</w:t>
            </w:r>
            <w:r>
              <w:tab/>
            </w:r>
            <w:r>
              <w:t>HeFei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</w:pPr>
            <w:r>
              <w:t>DHCORI_DisconDate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7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停止医嘱处理日期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</w:t>
            </w:r>
            <w:r>
              <w:t>70206</w:t>
            </w:r>
            <w:r>
              <w:tab/>
            </w:r>
            <w:r>
              <w:t>HeFei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</w:pPr>
            <w:r>
              <w:t>DHCORI_DisconTime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8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停止医嘱处理时间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</w:t>
            </w:r>
            <w:r>
              <w:t>70206</w:t>
            </w:r>
            <w:r>
              <w:tab/>
            </w:r>
            <w:r>
              <w:t>HeFei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</w:pPr>
            <w:r>
              <w:t>DHCORI_MedAuditUser_Dr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9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领药审核人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</w:t>
            </w:r>
            <w:r>
              <w:t>70206</w:t>
            </w:r>
            <w:r>
              <w:tab/>
            </w:r>
            <w:r>
              <w:t>HeFei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DHCORI_SkinTestAuditDate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10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领药审核日期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070206</w:t>
            </w:r>
            <w:r>
              <w:tab/>
            </w:r>
            <w:r>
              <w:t>HeFei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DHCORI_MedAuditTime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11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领药审核时间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070206</w:t>
            </w:r>
            <w:r>
              <w:tab/>
            </w:r>
            <w:r>
              <w:t>HeFei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DHCORI_DispTimeList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12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发药时间列表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070425  ShangHai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DHCORI_SkinTestAuditCtcp_Dr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13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皮试结果审核人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080710</w:t>
            </w:r>
            <w:r>
              <w:tab/>
            </w:r>
            <w:r>
              <w:t>ShenYang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DHCORI_SkinTestAuditDate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14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皮试结果审核日期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080710</w:t>
            </w:r>
            <w:r>
              <w:tab/>
            </w:r>
            <w:r>
              <w:t>ShenYang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DHCORI_SkinTestAuditTime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15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皮试结果审核时间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080710</w:t>
            </w:r>
            <w:r>
              <w:tab/>
            </w:r>
            <w:r>
              <w:t>ShenYang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DHCORI_RefundAuditStatus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退费审核状态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DHCORI_RefundAuditUser_Dr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退费审核用户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DHCORI_RefundAuditDate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退费审核日期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DHCORI_RefundAuditTime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4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退费审核时间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DHCORI_RefundReason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5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退费审核原因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DHCORI_RefAuditLoc_DR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6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退费审核科室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DHCORI_Approved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记账/医保审核状态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071119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ShenYang/吉大, Yes/No  Yes:通过,No:不通过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DHCORI_ApprovedUser_dr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记账/医保审核人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071119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ShenYang/吉大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DHCORI_ApprovedDate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记账/医保审核日期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071119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ShenYang/吉大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DHCORI_ApprovedTime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4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记账/医保审核时间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071119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ShenYang/吉大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DHCORI_ApprovedPercent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5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记账审核比例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100426  中山三院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DHCORI_ApprovedLimit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6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记账审核限额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100426  中山三院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DHCORI_ApprovedFlag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7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记账审核类型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100518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中山三院, 1:修改比例了，2:国产限价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DHCORI_ApproveType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8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医保需审类型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010609  吉大三院, 1:医保特病 2:医保处方超限 3:特殊药品 4:特殊材料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DHCORI_LISReport_DR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16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接收第三方报告状态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2008-11-26 ZhaoCZ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DHCORI_ConfirmFlag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财务审核标志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090506  肿瘤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DHCORI_ConfirmDate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财务审核日期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090506  肿瘤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DHCORI_ConfirmTime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财务审核时间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090506  肿瘤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DHCORI_ConfirmUser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4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财务审核人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090506  肿瘤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DHCORI_WardID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5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(对比广州中山医院的库和肿瘤的库，广州有，肿瘤没有该字段)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DHCORI_Paadm_Dr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6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就诊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090506  肿瘤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DHCORI_DoctorConfirmFlag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科室审核标志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090717  深圳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DHCORI_DoctorConfirmDate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科室审核日期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090717  深圳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DHCORI_DoctorConfirmTime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科室审核时间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090717  深圳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33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ind w:right="420"/>
              <w:jc w:val="center"/>
            </w:pPr>
            <w:r>
              <w:t>DHCORI_DoctorConfirmUser_Dr</w:t>
            </w:r>
          </w:p>
        </w:tc>
        <w:tc>
          <w:tcPr>
            <w:tcW w:w="6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4</w:t>
            </w:r>
          </w:p>
        </w:tc>
        <w:tc>
          <w:tcPr>
            <w:tcW w:w="16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科室审核人</w:t>
            </w:r>
          </w:p>
        </w:tc>
        <w:tc>
          <w:tcPr>
            <w:tcW w:w="24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090717  深圳</w:t>
            </w:r>
          </w:p>
        </w:tc>
      </w:tr>
    </w:tbl>
    <w:p>
      <w:pPr>
        <w:rPr>
          <w:color w:val="000000"/>
        </w:rPr>
      </w:pPr>
      <w:r>
        <w:rPr>
          <w:color w:val="000000"/>
        </w:rPr>
        <w:t>^DHCORDItem</w:t>
      </w:r>
      <w:r>
        <w:rPr>
          <w:rFonts w:hint="eastAsia"/>
          <w:color w:val="000000"/>
        </w:rPr>
        <w:t xml:space="preserve">  用于后期医嘱处理，包括护士执行和财务审核</w:t>
      </w:r>
    </w:p>
    <w:p>
      <w:pPr>
        <w:pStyle w:val="4"/>
        <w:rPr>
          <w:sz w:val="30"/>
        </w:rPr>
      </w:pPr>
      <w:r>
        <w:rPr>
          <w:rFonts w:hint="eastAsia"/>
          <w:sz w:val="30"/>
        </w:rPr>
        <w:t xml:space="preserve">医嘱别名表 </w:t>
      </w:r>
      <w:r>
        <w:rPr>
          <w:sz w:val="30"/>
        </w:rPr>
        <w:t>ARC_Alias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</w:t>
      </w:r>
      <w:r>
        <w:rPr>
          <w:rFonts w:hint="eastAsia"/>
          <w:color w:val="000080"/>
        </w:rPr>
        <w:t>ARCAlias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^ARC("ALIAS",{ALIAS_RowId})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"/>
        <w:gridCol w:w="2611"/>
        <w:gridCol w:w="809"/>
        <w:gridCol w:w="1690"/>
        <w:gridCol w:w="472"/>
        <w:gridCol w:w="2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6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6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pPr>
              <w:rPr>
                <w:color w:val="FFFFFF"/>
              </w:rPr>
            </w:pPr>
          </w:p>
        </w:tc>
        <w:tc>
          <w:tcPr>
            <w:tcW w:w="26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pPr>
              <w:rPr>
                <w:color w:val="FFFFFF"/>
              </w:rPr>
            </w:pPr>
          </w:p>
        </w:tc>
        <w:tc>
          <w:tcPr>
            <w:tcW w:w="8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pPr>
              <w:rPr>
                <w:color w:val="FFFFFF"/>
              </w:rPr>
            </w:pPr>
          </w:p>
        </w:tc>
        <w:tc>
          <w:tcPr>
            <w:tcW w:w="16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pPr>
              <w:rPr>
                <w:color w:val="FFFFFF"/>
              </w:rPr>
            </w:pPr>
          </w:p>
        </w:tc>
        <w:tc>
          <w:tcPr>
            <w:tcW w:w="4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pPr>
              <w:rPr>
                <w:color w:val="FFFFFF"/>
              </w:rPr>
            </w:pPr>
          </w:p>
        </w:tc>
        <w:tc>
          <w:tcPr>
            <w:tcW w:w="2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/>
        </w:tc>
      </w:tr>
    </w:tbl>
    <w:p/>
    <w:p>
      <w:pPr>
        <w:pStyle w:val="4"/>
        <w:rPr>
          <w:sz w:val="30"/>
        </w:rPr>
      </w:pPr>
      <w:r>
        <w:rPr>
          <w:rFonts w:hint="eastAsia"/>
          <w:color w:val="000080"/>
          <w:sz w:val="30"/>
        </w:rPr>
        <w:t xml:space="preserve">医嘱适应症 </w:t>
      </w:r>
      <w:r>
        <w:rPr>
          <w:sz w:val="30"/>
        </w:rPr>
        <w:t>DHC_OE_OrdItemDSYM</w:t>
      </w:r>
      <w:r>
        <w:rPr>
          <w:rFonts w:hint="eastAsia"/>
          <w:sz w:val="30"/>
        </w:rPr>
        <w:t xml:space="preserve">  2009.02.27</w:t>
      </w:r>
    </w:p>
    <w:p>
      <w:r>
        <w:rPr>
          <w:color w:val="000000"/>
        </w:rPr>
        <w:t>^OEORD(+</w:t>
      </w:r>
      <w:r>
        <w:rPr>
          <w:rFonts w:hint="eastAsia"/>
        </w:rPr>
        <w:t>OEORDS_OEORI_PARREF</w:t>
      </w:r>
      <w:r>
        <w:rPr>
          <w:color w:val="000000"/>
        </w:rPr>
        <w:t>,</w:t>
      </w:r>
      <w:r>
        <w:rPr>
          <w:color w:val="008000"/>
        </w:rPr>
        <w:t>"I"</w:t>
      </w:r>
      <w:r>
        <w:rPr>
          <w:color w:val="000000"/>
        </w:rPr>
        <w:t>,</w:t>
      </w:r>
      <w:r>
        <w:rPr>
          <w:rFonts w:hint="eastAsia"/>
        </w:rPr>
        <w:t xml:space="preserve"> OEORDS_OEORI_Childsub</w:t>
      </w:r>
      <w:r>
        <w:rPr>
          <w:color w:val="000000"/>
        </w:rPr>
        <w:t>,</w:t>
      </w:r>
      <w:r>
        <w:rPr>
          <w:color w:val="008000"/>
        </w:rPr>
        <w:t>"D</w:t>
      </w:r>
      <w:r>
        <w:rPr>
          <w:rFonts w:hint="eastAsia"/>
          <w:color w:val="008000"/>
        </w:rPr>
        <w:t>SYM</w:t>
      </w:r>
      <w:r>
        <w:rPr>
          <w:color w:val="008000"/>
        </w:rPr>
        <w:t>"</w:t>
      </w:r>
      <w:r>
        <w:rPr>
          <w:color w:val="000000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"/>
        <w:gridCol w:w="2683"/>
        <w:gridCol w:w="831"/>
        <w:gridCol w:w="1557"/>
        <w:gridCol w:w="429"/>
        <w:gridCol w:w="25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OEORDS_OEORI_PARREF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OEOrdItem.parref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OEORDS_OEORI_Childsub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OEOrdItem.child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OEORDS_Childsub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OEORDS_DSYM_DR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MRCDiagnosSignSymptom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OEORDS_DSYMCode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MRCDiagnosSignSymptom</w:t>
            </w:r>
          </w:p>
        </w:tc>
      </w:tr>
    </w:tbl>
    <w:p>
      <w:pPr>
        <w:pStyle w:val="4"/>
        <w:rPr>
          <w:color w:val="3366FF"/>
          <w:sz w:val="30"/>
        </w:rPr>
      </w:pPr>
      <w:r>
        <w:rPr>
          <w:rFonts w:hint="eastAsia" w:cs="宋体"/>
          <w:sz w:val="30"/>
        </w:rPr>
        <w:t xml:space="preserve">库存医嘱发放记录(发药)表 </w:t>
      </w:r>
      <w:r>
        <w:rPr>
          <w:sz w:val="30"/>
        </w:rPr>
        <w:t>DHC_</w:t>
      </w:r>
      <w:r>
        <w:rPr>
          <w:rFonts w:hint="eastAsia"/>
          <w:sz w:val="30"/>
        </w:rPr>
        <w:t>OEDispensing</w:t>
      </w:r>
    </w:p>
    <w:p>
      <w:r>
        <w:rPr>
          <w:color w:val="000000"/>
        </w:rPr>
        <w:t>^DHCOEDISQTY (</w:t>
      </w:r>
      <w:r>
        <w:rPr>
          <w:rFonts w:hint="eastAsia"/>
          <w:color w:val="000000"/>
        </w:rPr>
        <w:t>DSP_RowId</w:t>
      </w:r>
      <w:r>
        <w:rPr>
          <w:color w:val="000000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"/>
        <w:gridCol w:w="2683"/>
        <w:gridCol w:w="831"/>
        <w:gridCol w:w="1737"/>
        <w:gridCol w:w="249"/>
        <w:gridCol w:w="25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00"/>
              </w:rPr>
              <w:t>DSP_RowId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00"/>
              </w:rPr>
              <w:t>DSP_RowId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sz w:val="24"/>
              </w:rPr>
              <w:t>DSP_OEORI_DR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sz w:val="24"/>
              </w:rPr>
              <w:t>医嘱指针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sz w:val="24"/>
              </w:rPr>
              <w:t>OE_OrdItem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sz w:val="24"/>
              </w:rPr>
              <w:t>DSP_TotalQty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sz w:val="24"/>
              </w:rPr>
              <w:t>医嘱总数量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sz w:val="24"/>
              </w:rPr>
              <w:t>DSP_OEORE_DR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sz w:val="24"/>
              </w:rPr>
              <w:t>医嘱执行指针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sz w:val="24"/>
              </w:rPr>
              <w:t>OE_OrdExec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sz w:val="24"/>
              </w:rPr>
              <w:t>DSP_SeqNo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sz w:val="24"/>
              </w:rPr>
              <w:t>医嘱执行顺序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DSP_Qty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发药退药数量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DSP_QtyUom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发药退药单位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sz w:val="24"/>
              </w:rPr>
              <w:t>CT_UOM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DSP_Status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发药退药状态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sz w:val="24"/>
              </w:rPr>
              <w:t>(待发\发药\退药)（TC\C\R）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DSP_Time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发药退药时间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DSP_Date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发药退药日期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11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DSP_User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发药退药操作人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sz w:val="24"/>
              </w:rPr>
              <w:t>SS_User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12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DSP_ConfirmQty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确认发药数量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13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DSP_ConfirmUser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确认人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14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DSP_Type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操作类型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15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DSP_Pointer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操作指针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16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DSP_DateAdd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生成日期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17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DSP_TimeAdd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生成时间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18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DSP_ConfirmFlag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确认数量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FF0000"/>
                <w:sz w:val="24"/>
              </w:rPr>
              <w:t>Yes/No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19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DSP_DateConfirm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确认日期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20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DSP_TimeConfirm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确认时间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21</w:t>
            </w:r>
          </w:p>
        </w:tc>
        <w:tc>
          <w:tcPr>
            <w:tcW w:w="26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DSP_TimeDosing</w:t>
            </w:r>
          </w:p>
        </w:tc>
        <w:tc>
          <w:tcPr>
            <w:tcW w:w="8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FF0000"/>
                <w:sz w:val="24"/>
              </w:rPr>
              <w:t>配液时间</w:t>
            </w:r>
          </w:p>
        </w:tc>
        <w:tc>
          <w:tcPr>
            <w:tcW w:w="2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>
      <w:r>
        <w:rPr>
          <w:color w:val="000000"/>
        </w:rPr>
        <w:t>^DHCOEDISQTY</w:t>
      </w:r>
      <w:r>
        <w:rPr>
          <w:rFonts w:hint="eastAsia"/>
          <w:color w:val="000000"/>
        </w:rPr>
        <w:t>(</w:t>
      </w:r>
      <w:r>
        <w:rPr>
          <w:color w:val="000000"/>
        </w:rPr>
        <w:t>“”</w:t>
      </w:r>
      <w:r>
        <w:rPr>
          <w:rFonts w:hint="eastAsia"/>
          <w:color w:val="000000"/>
        </w:rPr>
        <w:t>)</w:t>
      </w:r>
    </w:p>
    <w:p>
      <w:pPr>
        <w:pStyle w:val="4"/>
        <w:rPr>
          <w:sz w:val="30"/>
        </w:rPr>
      </w:pPr>
      <w:r>
        <w:rPr>
          <w:rFonts w:hint="eastAsia" w:cs="宋体"/>
          <w:sz w:val="30"/>
        </w:rPr>
        <w:t>用药权限设置表</w:t>
      </w:r>
      <w:r>
        <w:rPr>
          <w:sz w:val="30"/>
        </w:rPr>
        <w:t>DHC_ArcItemAut</w:t>
      </w:r>
    </w:p>
    <w:p>
      <w:pPr>
        <w:widowControl/>
        <w:jc w:val="left"/>
        <w:rPr>
          <w:rFonts w:ascii="宋体" w:hAnsi="宋体" w:cs="宋体"/>
          <w:b/>
          <w:color w:val="000000"/>
          <w:kern w:val="0"/>
          <w:szCs w:val="21"/>
        </w:rPr>
      </w:pPr>
      <w:r>
        <w:rPr>
          <w:rFonts w:ascii="宋体" w:hAnsi="宋体"/>
          <w:b/>
          <w:color w:val="000000"/>
          <w:kern w:val="0"/>
          <w:szCs w:val="21"/>
        </w:rPr>
        <w:t>DataMaster</w:t>
      </w:r>
      <w:r>
        <w:rPr>
          <w:rFonts w:hint="eastAsia" w:ascii="宋体" w:hAnsi="宋体" w:cs="宋体"/>
          <w:b/>
          <w:color w:val="000000"/>
          <w:kern w:val="0"/>
          <w:szCs w:val="21"/>
        </w:rPr>
        <w:t>：</w:t>
      </w:r>
      <w:r>
        <w:rPr>
          <w:rFonts w:ascii="宋体" w:hAnsi="宋体"/>
          <w:b/>
          <w:color w:val="000000"/>
          <w:kern w:val="0"/>
          <w:szCs w:val="21"/>
        </w:rPr>
        <w:t xml:space="preserve"> ^ARCIM({AUT_ARCIM_Dr},{AUT_Childsub}</w:t>
      </w:r>
      <w:r>
        <w:rPr>
          <w:rFonts w:hint="eastAsia" w:ascii="宋体" w:hAnsi="宋体"/>
          <w:b/>
          <w:color w:val="000000"/>
          <w:kern w:val="0"/>
          <w:szCs w:val="21"/>
        </w:rPr>
        <w:t>,</w:t>
      </w:r>
      <w:r>
        <w:rPr>
          <w:rFonts w:ascii="宋体" w:hAnsi="宋体"/>
          <w:b/>
          <w:color w:val="000000"/>
          <w:kern w:val="0"/>
          <w:szCs w:val="21"/>
        </w:rPr>
        <w:t>"DHCAUT")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7"/>
        <w:gridCol w:w="2126"/>
        <w:gridCol w:w="1049"/>
        <w:gridCol w:w="1028"/>
        <w:gridCol w:w="37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序号</w:t>
            </w:r>
            <w:r>
              <w:rPr>
                <w:rFonts w:ascii="宋体" w:hAnsi="宋体" w:cs="宋体"/>
                <w:b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字段</w:t>
            </w:r>
            <w:r>
              <w:rPr>
                <w:rFonts w:ascii="宋体" w:hAnsi="宋体" w:cs="宋体"/>
                <w:b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0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描述</w:t>
            </w:r>
            <w:r>
              <w:rPr>
                <w:rFonts w:ascii="宋体" w:hAnsi="宋体" w:cs="宋体"/>
                <w:b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类型</w:t>
            </w:r>
            <w:r>
              <w:rPr>
                <w:rFonts w:ascii="宋体" w:hAnsi="宋体" w:cs="宋体"/>
                <w:b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3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备注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1 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AUT_RowID </w:t>
            </w:r>
          </w:p>
        </w:tc>
        <w:tc>
          <w:tcPr>
            <w:tcW w:w="10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 </w:t>
            </w:r>
          </w:p>
        </w:tc>
        <w:tc>
          <w:tcPr>
            <w:tcW w:w="1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RowID </w:t>
            </w:r>
          </w:p>
        </w:tc>
        <w:tc>
          <w:tcPr>
            <w:tcW w:w="3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2 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AUT_ARCIM_Dr </w:t>
            </w:r>
          </w:p>
        </w:tc>
        <w:tc>
          <w:tcPr>
            <w:tcW w:w="10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医嘱项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Dr </w:t>
            </w:r>
          </w:p>
        </w:tc>
        <w:tc>
          <w:tcPr>
            <w:tcW w:w="3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 ARC_ItmMast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3 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AUT_Childsub </w:t>
            </w:r>
          </w:p>
        </w:tc>
        <w:tc>
          <w:tcPr>
            <w:tcW w:w="10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 </w:t>
            </w:r>
          </w:p>
        </w:tc>
        <w:tc>
          <w:tcPr>
            <w:tcW w:w="1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Number </w:t>
            </w:r>
          </w:p>
        </w:tc>
        <w:tc>
          <w:tcPr>
            <w:tcW w:w="3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4 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AUT_Relation </w:t>
            </w:r>
          </w:p>
        </w:tc>
        <w:tc>
          <w:tcPr>
            <w:tcW w:w="10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关系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Text </w:t>
            </w:r>
          </w:p>
        </w:tc>
        <w:tc>
          <w:tcPr>
            <w:tcW w:w="3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值为“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OR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”，“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AND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5 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AUT_Type </w:t>
            </w:r>
          </w:p>
        </w:tc>
        <w:tc>
          <w:tcPr>
            <w:tcW w:w="10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1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 xml:space="preserve">Multiple Choice </w:t>
            </w:r>
          </w:p>
        </w:tc>
        <w:tc>
          <w:tcPr>
            <w:tcW w:w="3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CTLOC||KS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代表科室</w:t>
            </w:r>
          </w:p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CTCPT||ZC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代表职称</w:t>
            </w:r>
          </w:p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SSUSR||YS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代表医生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6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AUT_Operate</w:t>
            </w:r>
          </w:p>
        </w:tc>
        <w:tc>
          <w:tcPr>
            <w:tcW w:w="10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操作</w:t>
            </w:r>
          </w:p>
        </w:tc>
        <w:tc>
          <w:tcPr>
            <w:tcW w:w="1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3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值为“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=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”，“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&lt;&gt;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”，“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&gt;=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7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AUT_Pointer</w:t>
            </w:r>
          </w:p>
        </w:tc>
        <w:tc>
          <w:tcPr>
            <w:tcW w:w="10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指向</w:t>
            </w:r>
          </w:p>
        </w:tc>
        <w:tc>
          <w:tcPr>
            <w:tcW w:w="10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37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Type=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KS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”，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CT_Loc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的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ID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；</w:t>
            </w:r>
          </w:p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Type=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ZC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”，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CT_CarPrvTp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的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ID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；</w:t>
            </w:r>
          </w:p>
          <w:p>
            <w:pPr>
              <w:widowControl/>
              <w:spacing w:before="100" w:beforeAutospacing="1" w:after="100" w:afterAutospacing="1"/>
              <w:jc w:val="left"/>
              <w:rPr>
                <w:rFonts w:ascii="宋体" w:hAnsi="宋体" w:cs="Arial"/>
                <w:color w:val="000000"/>
                <w:kern w:val="0"/>
                <w:szCs w:val="21"/>
              </w:rPr>
            </w:pPr>
            <w:r>
              <w:rPr>
                <w:rFonts w:ascii="宋体" w:hAnsi="宋体"/>
                <w:color w:val="000000"/>
                <w:kern w:val="0"/>
                <w:szCs w:val="21"/>
              </w:rPr>
              <w:t>Type=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YS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”，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SS_User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的</w:t>
            </w:r>
            <w:r>
              <w:rPr>
                <w:rFonts w:ascii="宋体" w:hAnsi="宋体"/>
                <w:color w:val="000000"/>
                <w:kern w:val="0"/>
                <w:szCs w:val="21"/>
              </w:rPr>
              <w:t>ID </w:t>
            </w:r>
          </w:p>
        </w:tc>
      </w:tr>
    </w:tbl>
    <w:p>
      <w:pPr>
        <w:pStyle w:val="4"/>
        <w:rPr>
          <w:sz w:val="30"/>
        </w:rPr>
      </w:pPr>
      <w:r>
        <w:rPr>
          <w:rFonts w:hint="eastAsia"/>
          <w:sz w:val="30"/>
        </w:rPr>
        <w:t xml:space="preserve">医嘱套权限控制表 </w:t>
      </w:r>
      <w:r>
        <w:rPr>
          <w:sz w:val="30"/>
        </w:rPr>
        <w:t>DHC</w:t>
      </w:r>
      <w:r>
        <w:rPr>
          <w:rFonts w:hint="eastAsia"/>
          <w:sz w:val="30"/>
        </w:rPr>
        <w:t>_</w:t>
      </w:r>
      <w:r>
        <w:rPr>
          <w:sz w:val="30"/>
        </w:rPr>
        <w:t>UserFavItems</w:t>
      </w:r>
    </w:p>
    <w:p>
      <w:r>
        <w:rPr>
          <w:rFonts w:hint="eastAsia"/>
        </w:rPr>
        <w:t>实体类:User.</w:t>
      </w:r>
      <w:r>
        <w:rPr>
          <w:color w:val="008000"/>
        </w:rPr>
        <w:t xml:space="preserve"> DHCUserFavItems</w:t>
      </w:r>
    </w:p>
    <w:p>
      <w:r>
        <w:rPr>
          <w:rFonts w:hint="eastAsia"/>
        </w:rPr>
        <w:t>业务类:</w:t>
      </w:r>
      <w:r>
        <w:rPr>
          <w:color w:val="000080"/>
        </w:rPr>
        <w:t xml:space="preserve"> web.DHCUserFavItems</w:t>
      </w:r>
    </w:p>
    <w:p>
      <w:r>
        <w:rPr>
          <w:rFonts w:hint="eastAsia"/>
        </w:rPr>
        <w:t>存储:</w:t>
      </w:r>
      <w:r>
        <w:t xml:space="preserve"> ^DHCFavItems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00"/>
              </w:rPr>
              <w:t>Fav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Type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项目类型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ascii="Verdana" w:hAnsi="Verdana"/>
                <w:sz w:val="19"/>
                <w:szCs w:val="19"/>
              </w:rPr>
              <w:t>ARCOS</w:t>
            </w:r>
            <w:r>
              <w:rPr>
                <w:rFonts w:hint="eastAsia" w:ascii="Verdana" w:hAnsi="Verdana"/>
                <w:sz w:val="19"/>
                <w:szCs w:val="19"/>
              </w:rPr>
              <w:t>/Item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Fav_User_Dr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ds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用户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Fav_ItemRowid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项目Rowid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Fav_Dep_Dr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ds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使用科室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Fav_Other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其他使用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Fav_ContralType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使用类型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处方表 PA_QUE1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QUE1_RowId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t>QUE1_PAADM_DR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就诊记录指针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QUE1_PrescNo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处方号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>
      <w:r>
        <w:t xml:space="preserve">^OEORD(0,"PrescNo",{OEORI_PrescNo},{OE_Order.OEORD_RowId},       {OEORI_Childsub})    </w:t>
      </w:r>
    </w:p>
    <w:p/>
    <w:p>
      <w:pPr>
        <w:pStyle w:val="4"/>
        <w:rPr>
          <w:sz w:val="30"/>
        </w:rPr>
      </w:pPr>
      <w:r>
        <w:rPr>
          <w:rFonts w:hint="eastAsia"/>
          <w:sz w:val="30"/>
        </w:rPr>
        <w:t>处方表扩展定义</w:t>
      </w:r>
    </w:p>
    <w:p>
      <w:r>
        <w:rPr>
          <w:rFonts w:hint="eastAsia"/>
        </w:rPr>
        <w:t>^PAQUE1(QUE1_RowID,"DHC")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PQPT_BillType_DR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费别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PQPT_PrescriptType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处方类别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</w:rPr>
              <w:t>PQPT_UserAdd_DR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用户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PQPT_Date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日期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PQPT_Time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时间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PQPT_StartDate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开始日期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PQPT_StartTime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开始时间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PQPT_ItemStat_DR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状态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PQPT_Frequence_DR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频次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PQPT_Duration_DR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副数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PQPT_Instruction_DR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用法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PQPT_RecLoc_DR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接收科室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PQPT_OrderQty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用量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14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PQPT_OrderUOM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用量单位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15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PQPT_PhCookMode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煎药方式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16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PQPT_PackMode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包装方式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17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PQPT_PackQty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副数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18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PQPT_XDate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停止日期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19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PQPT_XTime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停止时间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20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PQPT_XUser_DR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停止用户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PQPT_Notes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备注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PQPT_Emergency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加急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PQPT_MRDIARowids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处方诊断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24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POPT_ARCOS_DR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医嘱套关联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25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POPT_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MedicationWay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服药方式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首家烟台中医院</w:t>
            </w: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医嘱分类</w:t>
      </w:r>
      <w:r>
        <w:fldChar w:fldCharType="begin"/>
      </w:r>
      <w:r>
        <w:instrText xml:space="preserve"> HYPERLINK \l "_医嘱分类" </w:instrText>
      </w:r>
      <w:r>
        <w:fldChar w:fldCharType="separate"/>
      </w:r>
      <w:r>
        <w:rPr>
          <w:rStyle w:val="15"/>
          <w:rFonts w:hint="eastAsia"/>
          <w:sz w:val="30"/>
        </w:rPr>
        <w:t>OEC_OrderCategory</w:t>
      </w:r>
      <w:r>
        <w:rPr>
          <w:rStyle w:val="15"/>
          <w:rFonts w:hint="eastAsia"/>
          <w:sz w:val="30"/>
        </w:rPr>
        <w:fldChar w:fldCharType="end"/>
      </w:r>
    </w:p>
    <w:p>
      <w:pPr>
        <w:pStyle w:val="4"/>
        <w:rPr>
          <w:sz w:val="30"/>
        </w:rPr>
      </w:pPr>
      <w:r>
        <w:rPr>
          <w:rFonts w:hint="eastAsia"/>
          <w:sz w:val="30"/>
        </w:rPr>
        <w:t>医嘱子分类</w:t>
      </w:r>
      <w:r>
        <w:fldChar w:fldCharType="begin"/>
      </w:r>
      <w:r>
        <w:instrText xml:space="preserve"> HYPERLINK \l "_医嘱子分类" </w:instrText>
      </w:r>
      <w:r>
        <w:fldChar w:fldCharType="separate"/>
      </w:r>
      <w:r>
        <w:rPr>
          <w:rStyle w:val="26"/>
          <w:sz w:val="30"/>
        </w:rPr>
        <w:t xml:space="preserve">ARC_ItemCat </w:t>
      </w:r>
      <w:r>
        <w:rPr>
          <w:rStyle w:val="26"/>
          <w:sz w:val="30"/>
        </w:rPr>
        <w:fldChar w:fldCharType="end"/>
      </w:r>
    </w:p>
    <w:p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ARCIC</w:t>
            </w:r>
            <w:r>
              <w:rPr>
                <w:rFonts w:hint="eastAsia"/>
              </w:rPr>
              <w:t>_RowId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ARCIC_Code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ARCIC_D</w:t>
            </w:r>
            <w:r>
              <w:rPr>
                <w:rFonts w:hint="eastAsia"/>
                <w:color w:val="000000"/>
              </w:rPr>
              <w:t>esc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ARCIC_OrderType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R</w:t>
            </w:r>
            <w:r>
              <w:rPr>
                <w:rFonts w:hint="eastAsia"/>
              </w:rPr>
              <w:t>:药品N:诊疗 L:检验P:自定价医嘱</w:t>
            </w:r>
          </w:p>
        </w:tc>
      </w:tr>
    </w:tbl>
    <w:p/>
    <w:p>
      <w:pPr>
        <w:pStyle w:val="4"/>
        <w:rPr>
          <w:sz w:val="30"/>
        </w:rPr>
      </w:pPr>
      <w:bookmarkStart w:id="14" w:name="_医嘱项ARC_ItmMast"/>
      <w:r>
        <w:rPr>
          <w:rFonts w:hint="eastAsia"/>
          <w:sz w:val="30"/>
        </w:rPr>
        <w:t>医嘱项</w:t>
      </w:r>
      <w:r>
        <w:fldChar w:fldCharType="begin"/>
      </w:r>
      <w:r>
        <w:instrText xml:space="preserve"> HYPERLINK \l "_医嘱项" </w:instrText>
      </w:r>
      <w:r>
        <w:fldChar w:fldCharType="separate"/>
      </w:r>
      <w:r>
        <w:rPr>
          <w:rStyle w:val="15"/>
          <w:rFonts w:hint="eastAsia"/>
          <w:sz w:val="30"/>
        </w:rPr>
        <w:t>ARC_ItmMast</w:t>
      </w:r>
      <w:r>
        <w:rPr>
          <w:rStyle w:val="15"/>
          <w:rFonts w:hint="eastAsia"/>
          <w:sz w:val="30"/>
        </w:rPr>
        <w:fldChar w:fldCharType="end"/>
      </w:r>
    </w:p>
    <w:bookmarkEnd w:id="14"/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00"/>
              </w:rPr>
              <w:t>ARCIM</w:t>
            </w:r>
            <w:r>
              <w:t xml:space="preserve"> _RowId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ARCIM_MaxQty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医嘱最大量，一次开医嘱过程中剂量*频次*疗程算出的基本数量，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现在暂时用于控制医嘱录入整包装量的最大限量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ARCIM_ProcessingNotes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处理注意事项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草药录入的默认用法在此维护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ARCIM_Sensitive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紧急处理标志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医嘱项目维护上ResultSensitive代表是否可以在医嘱录入界面上选择紧急标志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ARCIM_SensitiveOrder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贵重药标志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>
      <w:r>
        <w:rPr>
          <w:rFonts w:hint="eastAsia"/>
        </w:rPr>
        <w:t xml:space="preserve">医嘱项扩展节点 </w:t>
      </w:r>
    </w:p>
    <w:p>
      <w:pPr>
        <w:rPr>
          <w:b/>
          <w:color w:val="FF0000"/>
          <w:sz w:val="24"/>
        </w:rPr>
      </w:pPr>
      <w:r>
        <w:rPr>
          <w:color w:val="000000"/>
        </w:rPr>
        <w:t xml:space="preserve"> </w:t>
      </w:r>
      <w:r>
        <w:rPr>
          <w:b/>
          <w:color w:val="FF0000"/>
          <w:sz w:val="24"/>
        </w:rPr>
        <w:t>^</w:t>
      </w:r>
      <w:r>
        <w:rPr>
          <w:rFonts w:hint="eastAsia"/>
          <w:b/>
          <w:color w:val="FF0000"/>
          <w:sz w:val="24"/>
        </w:rPr>
        <w:t>ARCIM</w:t>
      </w:r>
      <w:r>
        <w:rPr>
          <w:b/>
          <w:color w:val="FF0000"/>
          <w:sz w:val="24"/>
        </w:rPr>
        <w:t>(+ARCIM _RowId,"I",$P(ARCIM _RowId,"||",2),"DHC")</w:t>
      </w:r>
    </w:p>
    <w:p>
      <w:pPr>
        <w:rPr>
          <w:b/>
          <w:color w:val="FF0000"/>
          <w:sz w:val="24"/>
        </w:rPr>
      </w:pP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"/>
        <w:gridCol w:w="22"/>
        <w:gridCol w:w="2500"/>
        <w:gridCol w:w="1139"/>
        <w:gridCol w:w="2128"/>
        <w:gridCol w:w="2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1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2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StopPreLongOrder</w:t>
            </w:r>
          </w:p>
        </w:tc>
        <w:tc>
          <w:tcPr>
            <w:tcW w:w="11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自动停止以前的长期医嘱</w:t>
            </w:r>
          </w:p>
        </w:tc>
        <w:tc>
          <w:tcPr>
            <w:tcW w:w="2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1:允许   0:不允许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52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NotAutoStop</w:t>
            </w:r>
          </w:p>
        </w:tc>
        <w:tc>
          <w:tcPr>
            <w:tcW w:w="11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不能被自动停止的长期费用医嘱</w:t>
            </w:r>
          </w:p>
        </w:tc>
        <w:tc>
          <w:tcPr>
            <w:tcW w:w="2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1:允许   0:不允许</w:t>
            </w:r>
          </w:p>
        </w:tc>
      </w:tr>
    </w:tbl>
    <w:p>
      <w:pPr>
        <w:pStyle w:val="4"/>
        <w:rPr>
          <w:sz w:val="30"/>
        </w:rPr>
      </w:pPr>
      <w:r>
        <w:rPr>
          <w:rFonts w:hint="eastAsia"/>
          <w:sz w:val="30"/>
        </w:rPr>
        <w:t>医嘱项外部代码</w:t>
      </w:r>
      <w:r>
        <w:rPr>
          <w:sz w:val="30"/>
        </w:rPr>
        <w:t>ARC_ItemExternalCodes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"/>
        <w:gridCol w:w="22"/>
        <w:gridCol w:w="2500"/>
        <w:gridCol w:w="1139"/>
        <w:gridCol w:w="2128"/>
        <w:gridCol w:w="2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1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2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EXT_DEfaultSend</w:t>
            </w:r>
          </w:p>
        </w:tc>
        <w:tc>
          <w:tcPr>
            <w:tcW w:w="11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Yes/No</w:t>
            </w:r>
          </w:p>
        </w:tc>
        <w:tc>
          <w:tcPr>
            <w:tcW w:w="2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单独生成标本号标志</w:t>
            </w:r>
          </w:p>
        </w:tc>
        <w:tc>
          <w:tcPr>
            <w:tcW w:w="2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Y:是   N:否</w:t>
            </w:r>
          </w:p>
        </w:tc>
      </w:tr>
    </w:tbl>
    <w:p>
      <w:pPr>
        <w:pStyle w:val="4"/>
        <w:rPr>
          <w:sz w:val="30"/>
        </w:rPr>
      </w:pPr>
      <w:r>
        <w:rPr>
          <w:rFonts w:hint="eastAsia"/>
          <w:sz w:val="30"/>
        </w:rPr>
        <w:t>药学项PHC_DrgForm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"/>
        <w:gridCol w:w="2566"/>
        <w:gridCol w:w="1073"/>
        <w:gridCol w:w="2031"/>
        <w:gridCol w:w="23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PHCDF_PHCD_Parref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父指针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PHC_DrgMast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PHCDF_RowId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PHCDF_Indication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适应症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PHCDF_ContraInd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禁忌症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PHCDF_Interaction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相互作用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PHCDF_Precaution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注意事项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PHCDF_Advreaction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不良反应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5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PHCDF_Warning</w:t>
            </w:r>
          </w:p>
        </w:tc>
        <w:tc>
          <w:tcPr>
            <w:tcW w:w="10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0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警告</w:t>
            </w:r>
          </w:p>
        </w:tc>
        <w:tc>
          <w:tcPr>
            <w:tcW w:w="23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r>
        <w:rPr>
          <w:rFonts w:hint="eastAsia"/>
        </w:rPr>
        <w:t>已经有的接口方法:</w:t>
      </w:r>
    </w:p>
    <w:p>
      <w:pPr>
        <w:numPr>
          <w:ilvl w:val="0"/>
          <w:numId w:val="20"/>
        </w:numPr>
      </w:pPr>
      <w:r>
        <w:rPr>
          <w:rFonts w:hint="eastAsia"/>
        </w:rPr>
        <w:t>是否毒麻药:</w:t>
      </w:r>
    </w:p>
    <w:p>
      <w:pPr>
        <w:rPr>
          <w:color w:val="000000"/>
        </w:rPr>
      </w:pPr>
      <w:r>
        <w:rPr>
          <w:rFonts w:hint="eastAsia"/>
        </w:rPr>
        <w:t>s ret=##class(web.DHCDocOrderCommon).</w:t>
      </w:r>
      <w:r>
        <w:rPr>
          <w:color w:val="000000"/>
        </w:rPr>
        <w:t xml:space="preserve"> GetDrgFormPoison</w:t>
      </w:r>
      <w:r>
        <w:rPr>
          <w:rFonts w:hint="eastAsia"/>
          <w:color w:val="000000"/>
        </w:rPr>
        <w:t>(</w:t>
      </w:r>
      <w:r>
        <w:rPr>
          <w:color w:val="000000"/>
        </w:rPr>
        <w:t>ARCIMRowid</w:t>
      </w:r>
      <w:r>
        <w:rPr>
          <w:rFonts w:hint="eastAsia"/>
          <w:color w:val="000000"/>
        </w:rPr>
        <w:t>)</w:t>
      </w:r>
    </w:p>
    <w:p>
      <w:pPr>
        <w:rPr>
          <w:color w:val="000000"/>
        </w:rPr>
      </w:pPr>
      <w:r>
        <w:rPr>
          <w:rFonts w:hint="eastAsia"/>
          <w:color w:val="000000"/>
        </w:rPr>
        <w:t>ret&lt;&gt;</w:t>
      </w:r>
      <w:r>
        <w:rPr>
          <w:color w:val="000000"/>
        </w:rPr>
        <w:t>””</w:t>
      </w:r>
      <w:r>
        <w:rPr>
          <w:rFonts w:hint="eastAsia"/>
          <w:color w:val="000000"/>
        </w:rPr>
        <w:t xml:space="preserve"> 代表毒麻药</w:t>
      </w:r>
    </w:p>
    <w:p>
      <w:pPr>
        <w:rPr>
          <w:color w:val="000000"/>
        </w:rPr>
      </w:pPr>
    </w:p>
    <w:p>
      <w:r>
        <w:rPr>
          <w:rFonts w:hint="eastAsia"/>
        </w:rPr>
        <w:t xml:space="preserve">药学项扩展节点 </w:t>
      </w:r>
    </w:p>
    <w:p>
      <w:pPr>
        <w:rPr>
          <w:b/>
          <w:color w:val="FF0000"/>
          <w:sz w:val="24"/>
        </w:rPr>
      </w:pPr>
      <w:r>
        <w:rPr>
          <w:b/>
          <w:color w:val="000000"/>
        </w:rPr>
        <w:t xml:space="preserve"> </w:t>
      </w:r>
      <w:r>
        <w:rPr>
          <w:b/>
          <w:color w:val="FF0000"/>
          <w:sz w:val="24"/>
        </w:rPr>
        <w:t>^PHCD(+</w:t>
      </w:r>
      <w:r>
        <w:rPr>
          <w:b/>
          <w:color w:val="FF0000"/>
        </w:rPr>
        <w:t>PHCDF_RowId</w:t>
      </w:r>
      <w:r>
        <w:rPr>
          <w:b/>
          <w:color w:val="FF0000"/>
          <w:sz w:val="24"/>
        </w:rPr>
        <w:t>,"DF",$P(</w:t>
      </w:r>
      <w:r>
        <w:rPr>
          <w:b/>
          <w:color w:val="FF0000"/>
        </w:rPr>
        <w:t>PHCDF_RowId</w:t>
      </w:r>
      <w:r>
        <w:rPr>
          <w:b/>
          <w:color w:val="FF0000"/>
          <w:sz w:val="24"/>
        </w:rPr>
        <w:t>,"||",2),"DHC")</w:t>
      </w:r>
    </w:p>
    <w:p>
      <w:pPr>
        <w:rPr>
          <w:b/>
          <w:color w:val="FF0000"/>
          <w:sz w:val="24"/>
        </w:rPr>
      </w:pP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"/>
        <w:gridCol w:w="22"/>
        <w:gridCol w:w="2500"/>
        <w:gridCol w:w="1139"/>
        <w:gridCol w:w="2128"/>
        <w:gridCol w:w="22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1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2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CalcuDose</w:t>
            </w:r>
          </w:p>
        </w:tc>
        <w:tc>
          <w:tcPr>
            <w:tcW w:w="11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按总剂量计算整包装</w:t>
            </w:r>
          </w:p>
        </w:tc>
        <w:tc>
          <w:tcPr>
            <w:tcW w:w="2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1:允许   0:不允许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52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OPSkinTestYY</w:t>
            </w:r>
          </w:p>
        </w:tc>
        <w:tc>
          <w:tcPr>
            <w:tcW w:w="11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门诊皮试用原液</w:t>
            </w:r>
          </w:p>
        </w:tc>
        <w:tc>
          <w:tcPr>
            <w:tcW w:w="2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1:允许   0:不允许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2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</w:t>
            </w:r>
            <w:r>
              <w:rPr>
                <w:color w:val="000000"/>
              </w:rPr>
              <w:t>PSkinTestYY</w:t>
            </w:r>
          </w:p>
        </w:tc>
        <w:tc>
          <w:tcPr>
            <w:tcW w:w="11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00"/>
              </w:rPr>
              <w:t>住院皮试用原液</w:t>
            </w:r>
          </w:p>
        </w:tc>
        <w:tc>
          <w:tcPr>
            <w:tcW w:w="2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1:允许   0:不允许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7" w:hRule="atLeast"/>
        </w:trPr>
        <w:tc>
          <w:tcPr>
            <w:tcW w:w="4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2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AgeLimit</w:t>
            </w:r>
          </w:p>
        </w:tc>
        <w:tc>
          <w:tcPr>
            <w:tcW w:w="11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年龄限制</w:t>
            </w:r>
          </w:p>
        </w:tc>
        <w:tc>
          <w:tcPr>
            <w:tcW w:w="22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>
      <w:pPr>
        <w:rPr>
          <w:color w:val="000000"/>
        </w:rPr>
      </w:pPr>
    </w:p>
    <w:p>
      <w:pPr>
        <w:pStyle w:val="4"/>
        <w:rPr>
          <w:sz w:val="30"/>
        </w:rPr>
      </w:pPr>
      <w:r>
        <w:rPr>
          <w:rFonts w:hint="eastAsia"/>
          <w:sz w:val="30"/>
        </w:rPr>
        <w:t>医护人员级别药品管制分类对照</w:t>
      </w:r>
      <w:r>
        <w:rPr>
          <w:sz w:val="30"/>
        </w:rPr>
        <w:t>DHC_CarPrvTpPHPoison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User.DHCCarPrvTpPHPoison</w:t>
      </w:r>
    </w:p>
    <w:p>
      <w:pPr>
        <w:rPr>
          <w:color w:val="000080"/>
        </w:rPr>
      </w:pPr>
      <w:r>
        <w:rPr>
          <w:rFonts w:hint="eastAsia"/>
          <w:color w:val="000080"/>
        </w:rPr>
        <w:t>业务类</w:t>
      </w:r>
      <w:r>
        <w:rPr>
          <w:color w:val="000080"/>
        </w:rPr>
        <w:t>: Web. DHCCarPrvTpPHPoison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</w:t>
      </w:r>
      <w:r>
        <w:rPr>
          <w:rFonts w:hint="eastAsia"/>
          <w:color w:val="000080"/>
        </w:rPr>
        <w:t>CT</w:t>
      </w:r>
      <w:r>
        <w:rPr>
          <w:color w:val="000080"/>
        </w:rPr>
        <w:t>("CPT"</w:t>
      </w:r>
      <w:r>
        <w:rPr>
          <w:rFonts w:hint="eastAsia"/>
          <w:color w:val="000080"/>
        </w:rPr>
        <w:t>,RowId,</w:t>
      </w:r>
      <w:r>
        <w:rPr>
          <w:color w:val="000080"/>
        </w:rPr>
        <w:t>”</w:t>
      </w:r>
      <w:r>
        <w:rPr>
          <w:rFonts w:hint="eastAsia"/>
          <w:color w:val="000080"/>
        </w:rPr>
        <w:t>PHPO</w:t>
      </w:r>
      <w:r>
        <w:rPr>
          <w:color w:val="000080"/>
        </w:rPr>
        <w:t>”</w:t>
      </w:r>
      <w:r>
        <w:rPr>
          <w:rFonts w:hint="eastAsia"/>
          <w:color w:val="000080"/>
        </w:rPr>
        <w:t>,Child)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7"/>
        <w:gridCol w:w="2182"/>
        <w:gridCol w:w="927"/>
        <w:gridCol w:w="2312"/>
        <w:gridCol w:w="532"/>
        <w:gridCol w:w="2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5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00"/>
              </w:rPr>
              <w:t>TPP_RowId</w:t>
            </w:r>
          </w:p>
        </w:tc>
        <w:tc>
          <w:tcPr>
            <w:tcW w:w="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指针</w:t>
            </w:r>
          </w:p>
        </w:tc>
        <w:tc>
          <w:tcPr>
            <w:tcW w:w="5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TPP_</w:t>
            </w:r>
            <w:r>
              <w:rPr>
                <w:color w:val="000000"/>
              </w:rPr>
              <w:t>ParRef</w:t>
            </w:r>
          </w:p>
        </w:tc>
        <w:tc>
          <w:tcPr>
            <w:tcW w:w="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父指针</w:t>
            </w:r>
          </w:p>
        </w:tc>
        <w:tc>
          <w:tcPr>
            <w:tcW w:w="5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User.CTCarPrvTp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TPP_Child</w:t>
            </w:r>
          </w:p>
        </w:tc>
        <w:tc>
          <w:tcPr>
            <w:tcW w:w="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TPP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Poison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DR</w:t>
            </w:r>
          </w:p>
        </w:tc>
        <w:tc>
          <w:tcPr>
            <w:tcW w:w="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管制分类</w:t>
            </w:r>
          </w:p>
        </w:tc>
        <w:tc>
          <w:tcPr>
            <w:tcW w:w="5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2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User.PHCPoison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TPP_ControlType</w:t>
            </w:r>
          </w:p>
        </w:tc>
        <w:tc>
          <w:tcPr>
            <w:tcW w:w="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允许类型</w:t>
            </w:r>
          </w:p>
        </w:tc>
        <w:tc>
          <w:tcPr>
            <w:tcW w:w="5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2</w:t>
            </w:r>
          </w:p>
        </w:tc>
        <w:tc>
          <w:tcPr>
            <w:tcW w:w="21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800080"/>
              </w:rPr>
            </w:pPr>
            <w:r>
              <w:rPr>
                <w:color w:val="800080"/>
              </w:rPr>
              <w:t>AlERT</w:t>
            </w:r>
            <w:r>
              <w:rPr>
                <w:rFonts w:hint="eastAsia"/>
                <w:color w:val="800080"/>
              </w:rPr>
              <w:t>： 提示</w:t>
            </w:r>
          </w:p>
          <w:p>
            <w:pPr>
              <w:rPr>
                <w:color w:val="000080"/>
              </w:rPr>
            </w:pPr>
            <w:r>
              <w:rPr>
                <w:color w:val="800080"/>
              </w:rPr>
              <w:t>FORBID</w:t>
            </w:r>
            <w:r>
              <w:rPr>
                <w:rFonts w:hint="eastAsia"/>
                <w:color w:val="800080"/>
              </w:rPr>
              <w:t>：禁止</w:t>
            </w:r>
            <w:r>
              <w:rPr>
                <w:rFonts w:hint="eastAsia"/>
                <w:color w:val="000080"/>
              </w:rPr>
              <w:t xml:space="preserve">   </w:t>
            </w:r>
          </w:p>
        </w:tc>
      </w:tr>
    </w:tbl>
    <w:p/>
    <w:p/>
    <w:p/>
    <w:p>
      <w:pPr>
        <w:pStyle w:val="4"/>
        <w:rPr>
          <w:sz w:val="30"/>
        </w:rPr>
      </w:pPr>
      <w:r>
        <w:rPr>
          <w:rFonts w:hint="eastAsia"/>
          <w:sz w:val="30"/>
        </w:rPr>
        <w:t>费别医保医疗类别对照</w:t>
      </w:r>
      <w:r>
        <w:rPr>
          <w:sz w:val="30"/>
        </w:rPr>
        <w:t>DHC_</w:t>
      </w:r>
      <w:r>
        <w:rPr>
          <w:rFonts w:hint="eastAsia"/>
          <w:sz w:val="30"/>
        </w:rPr>
        <w:t>BillTypeEPType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User.DHCBillTypeInsurEPType</w:t>
      </w:r>
    </w:p>
    <w:p>
      <w:pPr>
        <w:rPr>
          <w:color w:val="000080"/>
        </w:rPr>
      </w:pPr>
      <w:r>
        <w:rPr>
          <w:rFonts w:hint="eastAsia"/>
          <w:color w:val="000080"/>
        </w:rPr>
        <w:t>业务类</w:t>
      </w:r>
      <w:r>
        <w:rPr>
          <w:color w:val="000080"/>
        </w:rPr>
        <w:t>: Web. DHCBillTypeInsurEPType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^PAC("ADMREA",{REA_RowId}</w:t>
      </w:r>
      <w:r>
        <w:rPr>
          <w:rFonts w:hint="eastAsia"/>
          <w:color w:val="000080"/>
        </w:rPr>
        <w:t>,</w:t>
      </w:r>
      <w:r>
        <w:rPr>
          <w:color w:val="000080"/>
        </w:rPr>
        <w:t>”</w:t>
      </w:r>
      <w:r>
        <w:rPr>
          <w:rFonts w:hint="eastAsia"/>
          <w:color w:val="000080"/>
        </w:rPr>
        <w:t>INSUR</w:t>
      </w:r>
      <w:r>
        <w:rPr>
          <w:color w:val="000080"/>
        </w:rPr>
        <w:t>”</w:t>
      </w:r>
      <w:r>
        <w:rPr>
          <w:rFonts w:hint="eastAsia"/>
          <w:color w:val="000080"/>
        </w:rPr>
        <w:t>,ChildSub</w:t>
      </w:r>
      <w:r>
        <w:rPr>
          <w:color w:val="000080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067"/>
        <w:gridCol w:w="870"/>
        <w:gridCol w:w="1943"/>
        <w:gridCol w:w="501"/>
        <w:gridCol w:w="2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5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</w:rPr>
            </w:pPr>
            <w:r>
              <w:rPr>
                <w:rFonts w:hint="eastAsia"/>
                <w:b/>
                <w:color w:val="000000"/>
              </w:rPr>
              <w:t>BI _RowId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指针</w:t>
            </w:r>
          </w:p>
        </w:tc>
        <w:tc>
          <w:tcPr>
            <w:tcW w:w="5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BI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BillType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ParRef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父指针</w:t>
            </w:r>
          </w:p>
        </w:tc>
        <w:tc>
          <w:tcPr>
            <w:tcW w:w="5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PAC_AdmReason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BI_Child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5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BI_EpisodeType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就诊类别</w:t>
            </w:r>
          </w:p>
        </w:tc>
        <w:tc>
          <w:tcPr>
            <w:tcW w:w="5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2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I:住院,O:门诊,E:急诊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BI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InsurEPType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DR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医保医疗类别指针</w:t>
            </w:r>
          </w:p>
        </w:tc>
        <w:tc>
          <w:tcPr>
            <w:tcW w:w="5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2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 xml:space="preserve"> INSU_DicData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0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BI</w:t>
            </w:r>
            <w:r>
              <w:rPr>
                <w:rFonts w:hint="eastAsia"/>
                <w:b/>
                <w:color w:val="000000"/>
              </w:rPr>
              <w:t>_Default</w:t>
            </w:r>
          </w:p>
        </w:tc>
        <w:tc>
          <w:tcPr>
            <w:tcW w:w="8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默认</w:t>
            </w:r>
          </w:p>
        </w:tc>
        <w:tc>
          <w:tcPr>
            <w:tcW w:w="5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7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hint="eastAsia" w:ascii="Arial" w:hAnsi="Arial" w:cs="Arial"/>
                <w:color w:val="000000"/>
                <w:sz w:val="18"/>
                <w:szCs w:val="18"/>
              </w:rPr>
              <w:t>Y:默认,N:不默认</w:t>
            </w:r>
          </w:p>
        </w:tc>
      </w:tr>
    </w:tbl>
    <w:p>
      <w:pPr>
        <w:rPr>
          <w:b/>
          <w:color w:val="000080"/>
        </w:rPr>
      </w:pPr>
      <w:r>
        <w:rPr>
          <w:rFonts w:hint="eastAsia" w:ascii="Arial" w:hAnsi="Arial" w:cs="Arial"/>
          <w:bCs/>
          <w:color w:val="000000"/>
          <w:sz w:val="18"/>
          <w:szCs w:val="18"/>
        </w:rPr>
        <w:t>INSU_DicData医保的基础对照表，采用链式方式记录了</w:t>
      </w:r>
      <w:r>
        <w:rPr>
          <w:rFonts w:hint="eastAsia" w:ascii="Arial"/>
          <w:bCs/>
          <w:color w:val="000000"/>
          <w:sz w:val="18"/>
        </w:rPr>
        <w:t>医保医疗类别和医保医疗子类别代码和其他信息，</w:t>
      </w:r>
      <w:r>
        <w:rPr>
          <w:rFonts w:hint="eastAsia" w:ascii="Arial" w:hAnsi="Arial" w:cs="Arial"/>
          <w:color w:val="000000"/>
          <w:sz w:val="18"/>
          <w:szCs w:val="18"/>
        </w:rPr>
        <w:t>NSU_DicData.INDID</w:t>
      </w:r>
      <w:r>
        <w:rPr>
          <w:rFonts w:ascii="Arial" w:hAnsi="Arial" w:cs="Arial"/>
          <w:color w:val="000000"/>
          <w:sz w:val="18"/>
          <w:szCs w:val="18"/>
        </w:rPr>
        <w:t>_</w:t>
      </w:r>
      <w:r>
        <w:rPr>
          <w:rFonts w:hint="eastAsia" w:ascii="Arial" w:hAnsi="Arial" w:cs="Arial"/>
          <w:color w:val="000000"/>
          <w:sz w:val="18"/>
          <w:szCs w:val="18"/>
        </w:rPr>
        <w:t>DicType</w:t>
      </w:r>
      <w:r>
        <w:t xml:space="preserve"> </w:t>
      </w:r>
      <w:r>
        <w:rPr>
          <w:rFonts w:hint="eastAsia"/>
        </w:rPr>
        <w:t>=</w:t>
      </w:r>
      <w:r>
        <w:t>“</w:t>
      </w:r>
      <w:r>
        <w:rPr>
          <w:rFonts w:hint="eastAsia"/>
        </w:rPr>
        <w:t>SYS</w:t>
      </w:r>
      <w:r>
        <w:t>”</w:t>
      </w:r>
      <w:r>
        <w:rPr>
          <w:rFonts w:hint="eastAsia"/>
        </w:rPr>
        <w:t>，</w:t>
      </w:r>
      <w:r>
        <w:rPr>
          <w:rFonts w:hint="eastAsia" w:ascii="Arial" w:hAnsi="Arial" w:cs="Arial"/>
          <w:color w:val="000000"/>
          <w:sz w:val="18"/>
          <w:szCs w:val="18"/>
        </w:rPr>
        <w:t xml:space="preserve"> INSU_DicData.INDID</w:t>
      </w:r>
      <w:r>
        <w:rPr>
          <w:rFonts w:ascii="Arial" w:hAnsi="Arial" w:cs="Arial"/>
          <w:color w:val="000000"/>
          <w:sz w:val="18"/>
          <w:szCs w:val="18"/>
        </w:rPr>
        <w:t>_</w:t>
      </w:r>
      <w:r>
        <w:rPr>
          <w:rFonts w:hint="eastAsia" w:ascii="Arial" w:hAnsi="Arial" w:cs="Arial"/>
          <w:color w:val="000000"/>
          <w:sz w:val="18"/>
          <w:szCs w:val="18"/>
        </w:rPr>
        <w:t>DicType=</w:t>
      </w:r>
      <w:r>
        <w:rPr>
          <w:rFonts w:hint="eastAsia"/>
          <w:color w:val="000000"/>
        </w:rPr>
        <w:t xml:space="preserve"> </w:t>
      </w:r>
      <w:r>
        <w:rPr>
          <w:rFonts w:hint="eastAsia"/>
          <w:b/>
          <w:color w:val="000080"/>
        </w:rPr>
        <w:t>BI_InsurType</w:t>
      </w:r>
    </w:p>
    <w:p>
      <w:pPr>
        <w:pStyle w:val="4"/>
        <w:rPr>
          <w:sz w:val="30"/>
        </w:rPr>
      </w:pPr>
      <w:r>
        <w:rPr>
          <w:rFonts w:hint="eastAsia"/>
          <w:sz w:val="30"/>
        </w:rPr>
        <w:t>人员类别费别对照表</w:t>
      </w:r>
      <w:r>
        <w:rPr>
          <w:sz w:val="30"/>
        </w:rPr>
        <w:t>DHC_PACADM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 DHCPACADM</w:t>
      </w:r>
    </w:p>
    <w:p>
      <w:pPr>
        <w:rPr>
          <w:color w:val="000080"/>
        </w:rPr>
      </w:pPr>
      <w:r>
        <w:rPr>
          <w:rFonts w:hint="eastAsia"/>
          <w:color w:val="000080"/>
        </w:rPr>
        <w:t>业务类</w:t>
      </w:r>
      <w:r>
        <w:rPr>
          <w:color w:val="000080"/>
        </w:rPr>
        <w:t>: Web. DHCPACADM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</w:t>
      </w:r>
      <w:r>
        <w:rPr>
          <w:color w:val="000080"/>
        </w:rPr>
        <w:t>^DHCPACADM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127"/>
        <w:gridCol w:w="866"/>
        <w:gridCol w:w="1910"/>
        <w:gridCol w:w="499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PAC_RowId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指针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PAC_SocialStatus_Dr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病人类别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PAC_SocialStatus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PAC_AdmReason_Dr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PAC_AdmReason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PAC_StartDate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开始日期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PAC_</w:t>
            </w:r>
            <w:r>
              <w:rPr>
                <w:rFonts w:hint="eastAsia"/>
                <w:b/>
                <w:color w:val="000000"/>
              </w:rPr>
              <w:t>End</w:t>
            </w:r>
            <w:r>
              <w:rPr>
                <w:b/>
                <w:color w:val="000000"/>
              </w:rPr>
              <w:t>Date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截止日期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4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>
      <w:pPr>
        <w:rPr>
          <w:rFonts w:ascii="Arial" w:hAnsi="Arial"/>
          <w:bCs/>
          <w:color w:val="000000"/>
          <w:sz w:val="18"/>
        </w:rPr>
      </w:pPr>
    </w:p>
    <w:p>
      <w:pPr>
        <w:pStyle w:val="4"/>
        <w:rPr>
          <w:color w:val="333399"/>
          <w:sz w:val="30"/>
        </w:rPr>
      </w:pPr>
      <w:r>
        <w:rPr>
          <w:rFonts w:hint="eastAsia"/>
          <w:color w:val="333399"/>
          <w:sz w:val="30"/>
        </w:rPr>
        <w:t xml:space="preserve">出诊科室设置 </w:t>
      </w:r>
      <w:r>
        <w:rPr>
          <w:sz w:val="30"/>
        </w:rPr>
        <w:t>PAC</w:t>
      </w:r>
      <w:r>
        <w:rPr>
          <w:rFonts w:hint="eastAsia"/>
          <w:sz w:val="30"/>
        </w:rPr>
        <w:t>_</w:t>
      </w:r>
      <w:r>
        <w:rPr>
          <w:sz w:val="30"/>
        </w:rPr>
        <w:t>AdmTypeLocation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User.PACAdmTypeLocation</w:t>
      </w:r>
    </w:p>
    <w:p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^CTPCP({CTPCP_RowId})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0"/>
        <w:gridCol w:w="2445"/>
        <w:gridCol w:w="843"/>
        <w:gridCol w:w="1737"/>
        <w:gridCol w:w="487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ADMLOC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 xml:space="preserve"> _</w:t>
            </w:r>
            <w:r>
              <w:rPr>
                <w:rFonts w:hint="eastAsia"/>
                <w:b/>
                <w:color w:val="000000"/>
              </w:rPr>
              <w:t>RowId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指针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ADMLOC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AdmType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就诊类型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“</w:t>
            </w:r>
            <w:r>
              <w:rPr>
                <w:rFonts w:hint="eastAsia"/>
              </w:rPr>
              <w:t>O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I</w:t>
            </w:r>
            <w:r>
              <w:t>”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E</w:t>
            </w:r>
            <w: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ADMLOC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CTLOC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DR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科室类型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ADMLOC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LocDesc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Compu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>
      <w:pPr>
        <w:rPr>
          <w:rFonts w:ascii="Arial" w:hAnsi="Arial"/>
          <w:bCs/>
          <w:color w:val="000000"/>
          <w:sz w:val="18"/>
        </w:rPr>
      </w:pPr>
    </w:p>
    <w:p>
      <w:pPr>
        <w:pStyle w:val="4"/>
        <w:rPr>
          <w:sz w:val="30"/>
        </w:rPr>
      </w:pPr>
      <w:r>
        <w:rPr>
          <w:rFonts w:hint="eastAsia"/>
          <w:sz w:val="30"/>
        </w:rPr>
        <w:t>医护人员 CT_CareProv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 </w:t>
      </w:r>
      <w:r>
        <w:rPr>
          <w:rFonts w:hint="eastAsia"/>
          <w:color w:val="000080"/>
        </w:rPr>
        <w:t>CTCareProv</w:t>
      </w:r>
    </w:p>
    <w:p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^CTPCP({CTPCP_RowId})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0"/>
        <w:gridCol w:w="2445"/>
        <w:gridCol w:w="843"/>
        <w:gridCol w:w="1737"/>
        <w:gridCol w:w="487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 _</w:t>
            </w:r>
            <w:r>
              <w:rPr>
                <w:rFonts w:hint="eastAsia"/>
                <w:b/>
                <w:color w:val="000000"/>
              </w:rPr>
              <w:t>RowId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指针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CTPCP_Code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代码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CTPCP_Desc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CTPCP_ActiveFlag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Y/N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有效标志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CTPCP_Anaesthetist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Y/N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麻醉师标志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20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CTPCP_Radiologist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Y/N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放射师标志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22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CTPCP_Surgeon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Y/N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外科医生标志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TPCP_AuthorID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CTPCP_CPGroup_DR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医生组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CT_CareProvGroup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CTPCP_DateActiveFrom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开始日期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9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CTPCP_DateActiveTo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截止日期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10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CTPCP_DOB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生日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11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CTPCP_Email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E</w:t>
            </w:r>
            <w:r>
              <w:t>m</w:t>
            </w:r>
            <w:r>
              <w:rPr>
                <w:rFonts w:hint="eastAsia"/>
              </w:rPr>
              <w:t>ail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12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CTPCP_Fax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传真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13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CTPCP_TelH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家庭电话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14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CTPCP_Tel</w:t>
            </w:r>
            <w:r>
              <w:rPr>
                <w:rFonts w:hint="eastAsia"/>
                <w:b/>
                <w:color w:val="000000"/>
              </w:rPr>
              <w:t>O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办公室电话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16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CTPCP_MobilePhone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移动电话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15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CTPCP_Hosp_DR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所属医院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CT_Hospital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17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CTPCP_SpecialistYN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Y/N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专家标志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18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CTPCP_Spec_DR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专业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CT_Spec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19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CTPCP_SubSpec_DR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子专业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CT_Spec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21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CTPCP_RespUnit_DR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CT_ResponsibleUnit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23</w:t>
            </w:r>
          </w:p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CTPCP_Title</w:t>
            </w: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String</w:t>
            </w: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头衔</w:t>
            </w:r>
          </w:p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4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</w:p>
        </w:tc>
        <w:tc>
          <w:tcPr>
            <w:tcW w:w="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>
      <w:pPr>
        <w:pStyle w:val="4"/>
        <w:rPr>
          <w:sz w:val="30"/>
        </w:rPr>
      </w:pPr>
      <w:r>
        <w:rPr>
          <w:rFonts w:hint="eastAsia"/>
          <w:sz w:val="30"/>
        </w:rPr>
        <w:t>科室 CT_Loc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 </w:t>
      </w:r>
      <w:r>
        <w:rPr>
          <w:rFonts w:hint="eastAsia"/>
          <w:color w:val="000080"/>
        </w:rPr>
        <w:t>CTLoc</w:t>
      </w:r>
    </w:p>
    <w:p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</w:t>
      </w:r>
      <w:r>
        <w:rPr>
          <w:color w:val="000080"/>
        </w:rPr>
        <w:t>^</w:t>
      </w:r>
      <w:r>
        <w:rPr>
          <w:rFonts w:hint="eastAsia"/>
          <w:color w:val="000080"/>
        </w:rPr>
        <w:t>CTLOC(</w:t>
      </w:r>
      <w:r>
        <w:rPr>
          <w:b/>
          <w:color w:val="000000"/>
        </w:rPr>
        <w:t>CTPCP _</w:t>
      </w:r>
      <w:r>
        <w:rPr>
          <w:rFonts w:hint="eastAsia"/>
          <w:b/>
          <w:color w:val="000000"/>
        </w:rPr>
        <w:t>RowId</w:t>
      </w:r>
      <w:r>
        <w:rPr>
          <w:rFonts w:hint="eastAsia"/>
          <w:color w:val="000080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"/>
        <w:gridCol w:w="2177"/>
        <w:gridCol w:w="863"/>
        <w:gridCol w:w="1885"/>
        <w:gridCol w:w="498"/>
        <w:gridCol w:w="2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CTLOC_</w:t>
            </w:r>
            <w:r>
              <w:rPr>
                <w:rFonts w:hint="eastAsia"/>
                <w:b/>
                <w:color w:val="000000"/>
              </w:rPr>
              <w:t>RowId</w:t>
            </w:r>
          </w:p>
        </w:tc>
        <w:tc>
          <w:tcPr>
            <w:tcW w:w="8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科室指针</w:t>
            </w:r>
          </w:p>
        </w:tc>
        <w:tc>
          <w:tcPr>
            <w:tcW w:w="4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CTLOC_</w:t>
            </w:r>
            <w:r>
              <w:rPr>
                <w:rFonts w:hint="eastAsia"/>
                <w:b/>
                <w:color w:val="000000"/>
              </w:rPr>
              <w:t>Code</w:t>
            </w:r>
          </w:p>
        </w:tc>
        <w:tc>
          <w:tcPr>
            <w:tcW w:w="8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代码</w:t>
            </w:r>
          </w:p>
        </w:tc>
        <w:tc>
          <w:tcPr>
            <w:tcW w:w="4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CTLOC_Desc</w:t>
            </w:r>
          </w:p>
        </w:tc>
        <w:tc>
          <w:tcPr>
            <w:tcW w:w="8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CTLOC_Hospital_DR</w:t>
            </w:r>
          </w:p>
        </w:tc>
        <w:tc>
          <w:tcPr>
            <w:tcW w:w="8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医院</w:t>
            </w:r>
          </w:p>
        </w:tc>
        <w:tc>
          <w:tcPr>
            <w:tcW w:w="4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CTLOC_</w:t>
            </w:r>
            <w:r>
              <w:rPr>
                <w:rFonts w:hint="eastAsia"/>
                <w:b/>
                <w:color w:val="000000"/>
              </w:rPr>
              <w:t>Type</w:t>
            </w:r>
          </w:p>
        </w:tc>
        <w:tc>
          <w:tcPr>
            <w:tcW w:w="8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开始日期</w:t>
            </w:r>
          </w:p>
        </w:tc>
        <w:tc>
          <w:tcPr>
            <w:tcW w:w="4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Ward||W</w:t>
            </w:r>
          </w:p>
          <w:p>
            <w:r>
              <w:t>Execute||E</w:t>
            </w:r>
          </w:p>
          <w:p>
            <w:r>
              <w:t>Drug Injection||DI</w:t>
            </w:r>
          </w:p>
          <w:p>
            <w:r>
              <w:t>Dispensing||D</w:t>
            </w:r>
          </w:p>
          <w:p>
            <w:r>
              <w:t>Cashier||C</w:t>
            </w:r>
          </w:p>
          <w:p>
            <w:r>
              <w:t>Other||O</w:t>
            </w:r>
          </w:p>
          <w:p>
            <w:r>
              <w:t>Operating Theatre||OP</w:t>
            </w:r>
          </w:p>
          <w:p>
            <w:r>
              <w:t>Emergency||EM</w:t>
            </w:r>
          </w:p>
          <w:p>
            <w:r>
              <w:t>Day Surgery||DS</w:t>
            </w:r>
          </w:p>
          <w:p>
            <w:r>
              <w:t>Medical Records||MR</w:t>
            </w:r>
          </w:p>
          <w:p>
            <w:r>
              <w:t>OutPatient Consulting Room||OR</w:t>
            </w:r>
          </w:p>
          <w:p>
            <w:r>
              <w:t>Clinic||CL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CTMU_Date</w:t>
            </w:r>
            <w:r>
              <w:rPr>
                <w:rFonts w:hint="eastAsia"/>
                <w:b/>
                <w:color w:val="000000"/>
              </w:rPr>
              <w:t>To</w:t>
            </w:r>
          </w:p>
        </w:tc>
        <w:tc>
          <w:tcPr>
            <w:tcW w:w="8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截止日期</w:t>
            </w:r>
          </w:p>
        </w:tc>
        <w:tc>
          <w:tcPr>
            <w:tcW w:w="4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/>
    <w:p>
      <w:pPr>
        <w:pStyle w:val="4"/>
        <w:rPr>
          <w:sz w:val="30"/>
        </w:rPr>
      </w:pPr>
      <w:r>
        <w:rPr>
          <w:rFonts w:hint="eastAsia"/>
          <w:sz w:val="30"/>
        </w:rPr>
        <w:t>科室医护人员归属</w:t>
      </w:r>
      <w:r>
        <w:rPr>
          <w:sz w:val="30"/>
        </w:rPr>
        <w:t>RB_Resource</w:t>
      </w:r>
    </w:p>
    <w:p>
      <w:pPr>
        <w:rPr>
          <w:color w:val="000000"/>
        </w:rPr>
      </w:pPr>
      <w:r>
        <w:rPr>
          <w:rFonts w:hint="eastAsia" w:cs="宋体"/>
          <w:color w:val="000000"/>
        </w:rPr>
        <w:t>实体类</w:t>
      </w:r>
      <w:r>
        <w:rPr>
          <w:color w:val="000000"/>
        </w:rPr>
        <w:t>: User. RBResource</w:t>
      </w:r>
    </w:p>
    <w:p>
      <w:pPr>
        <w:rPr>
          <w:color w:val="000000"/>
        </w:rPr>
      </w:pPr>
      <w:r>
        <w:rPr>
          <w:rFonts w:hint="eastAsia" w:cs="宋体"/>
          <w:color w:val="000000"/>
        </w:rPr>
        <w:t>存储</w:t>
      </w:r>
      <w:r>
        <w:rPr>
          <w:color w:val="000000"/>
        </w:rPr>
        <w:t>globe: ^RB("RES",{RES_RowId})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0"/>
        <w:gridCol w:w="2264"/>
        <w:gridCol w:w="1134"/>
        <w:gridCol w:w="2183"/>
        <w:gridCol w:w="2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0" w:type="dxa"/>
            <w:shd w:val="clear" w:color="auto" w:fill="C0C0C0"/>
          </w:tcPr>
          <w:p>
            <w:r>
              <w:rPr>
                <w:rFonts w:hint="eastAsia" w:cs="宋体"/>
              </w:rPr>
              <w:t>序号</w:t>
            </w:r>
          </w:p>
        </w:tc>
        <w:tc>
          <w:tcPr>
            <w:tcW w:w="2264" w:type="dxa"/>
            <w:shd w:val="clear" w:color="auto" w:fill="C0C0C0"/>
          </w:tcPr>
          <w:p>
            <w:r>
              <w:rPr>
                <w:rFonts w:hint="eastAsia" w:cs="宋体"/>
              </w:rPr>
              <w:t>列名</w:t>
            </w:r>
          </w:p>
        </w:tc>
        <w:tc>
          <w:tcPr>
            <w:tcW w:w="1134" w:type="dxa"/>
            <w:shd w:val="clear" w:color="auto" w:fill="C0C0C0"/>
          </w:tcPr>
          <w:p>
            <w:r>
              <w:rPr>
                <w:rFonts w:hint="eastAsia" w:cs="宋体"/>
              </w:rPr>
              <w:t>类型</w:t>
            </w:r>
          </w:p>
        </w:tc>
        <w:tc>
          <w:tcPr>
            <w:tcW w:w="2183" w:type="dxa"/>
            <w:shd w:val="clear" w:color="auto" w:fill="C0C0C0"/>
          </w:tcPr>
          <w:p>
            <w:r>
              <w:rPr>
                <w:rFonts w:hint="eastAsia" w:cs="宋体"/>
              </w:rPr>
              <w:t>描述</w:t>
            </w:r>
          </w:p>
        </w:tc>
        <w:tc>
          <w:tcPr>
            <w:tcW w:w="2371" w:type="dxa"/>
            <w:shd w:val="clear" w:color="auto" w:fill="C0C0C0"/>
          </w:tcPr>
          <w:p>
            <w:r>
              <w:rPr>
                <w:rFonts w:hint="eastAsia" w:cs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0" w:type="dxa"/>
          </w:tcPr>
          <w:p>
            <w:pPr>
              <w:rPr>
                <w:color w:val="000000"/>
              </w:rPr>
            </w:pPr>
          </w:p>
        </w:tc>
        <w:tc>
          <w:tcPr>
            <w:tcW w:w="2264" w:type="dxa"/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RES_Rowid</w:t>
            </w:r>
          </w:p>
        </w:tc>
        <w:tc>
          <w:tcPr>
            <w:tcW w:w="1134" w:type="dxa"/>
          </w:tcPr>
          <w:p>
            <w:pPr>
              <w:rPr>
                <w:color w:val="000000"/>
              </w:rPr>
            </w:pPr>
          </w:p>
        </w:tc>
        <w:tc>
          <w:tcPr>
            <w:tcW w:w="2183" w:type="dxa"/>
          </w:tcPr>
          <w:p>
            <w:pPr>
              <w:rPr>
                <w:color w:val="000000"/>
              </w:rPr>
            </w:pPr>
          </w:p>
        </w:tc>
        <w:tc>
          <w:tcPr>
            <w:tcW w:w="2371" w:type="dxa"/>
          </w:tcPr>
          <w:p>
            <w:pPr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0" w:type="dxa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264" w:type="dxa"/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RES_ScheduleRequir</w:t>
            </w:r>
          </w:p>
        </w:tc>
        <w:tc>
          <w:tcPr>
            <w:tcW w:w="1134" w:type="dxa"/>
          </w:tcPr>
          <w:p>
            <w:pPr>
              <w:rPr>
                <w:color w:val="000000"/>
              </w:rPr>
            </w:pPr>
          </w:p>
        </w:tc>
        <w:tc>
          <w:tcPr>
            <w:tcW w:w="2183" w:type="dxa"/>
          </w:tcPr>
          <w:p>
            <w:pPr>
              <w:rPr>
                <w:color w:val="000000"/>
              </w:rPr>
            </w:pPr>
            <w:r>
              <w:rPr>
                <w:rFonts w:hint="eastAsia" w:cs="宋体"/>
                <w:color w:val="000000"/>
              </w:rPr>
              <w:t>需要排班</w:t>
            </w:r>
          </w:p>
        </w:tc>
        <w:tc>
          <w:tcPr>
            <w:tcW w:w="2371" w:type="dxa"/>
          </w:tcPr>
          <w:p>
            <w:pPr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70" w:type="dxa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264" w:type="dxa"/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RES_CTLOC_DR</w:t>
            </w:r>
          </w:p>
        </w:tc>
        <w:tc>
          <w:tcPr>
            <w:tcW w:w="1134" w:type="dxa"/>
          </w:tcPr>
          <w:p>
            <w:pPr>
              <w:rPr>
                <w:color w:val="000000"/>
              </w:rPr>
            </w:pPr>
          </w:p>
        </w:tc>
        <w:tc>
          <w:tcPr>
            <w:tcW w:w="2183" w:type="dxa"/>
          </w:tcPr>
          <w:p>
            <w:pPr>
              <w:rPr>
                <w:color w:val="000000"/>
              </w:rPr>
            </w:pPr>
            <w:r>
              <w:rPr>
                <w:rFonts w:hint="eastAsia" w:cs="宋体"/>
                <w:color w:val="000000"/>
              </w:rPr>
              <w:t>资源对应科室</w:t>
            </w:r>
          </w:p>
        </w:tc>
        <w:tc>
          <w:tcPr>
            <w:tcW w:w="2371" w:type="dxa"/>
          </w:tcPr>
          <w:p>
            <w:pPr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0" w:type="dxa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264" w:type="dxa"/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RES_CTPCP_DR</w:t>
            </w:r>
          </w:p>
        </w:tc>
        <w:tc>
          <w:tcPr>
            <w:tcW w:w="1134" w:type="dxa"/>
          </w:tcPr>
          <w:p>
            <w:pPr>
              <w:rPr>
                <w:color w:val="000000"/>
              </w:rPr>
            </w:pPr>
          </w:p>
        </w:tc>
        <w:tc>
          <w:tcPr>
            <w:tcW w:w="2183" w:type="dxa"/>
          </w:tcPr>
          <w:p>
            <w:pPr>
              <w:rPr>
                <w:color w:val="000000"/>
              </w:rPr>
            </w:pPr>
            <w:r>
              <w:rPr>
                <w:rFonts w:hint="eastAsia" w:cs="宋体"/>
                <w:color w:val="000000"/>
              </w:rPr>
              <w:t>资源对应医生</w:t>
            </w:r>
          </w:p>
        </w:tc>
        <w:tc>
          <w:tcPr>
            <w:tcW w:w="2371" w:type="dxa"/>
          </w:tcPr>
          <w:p>
            <w:pPr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0" w:type="dxa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2264" w:type="dxa"/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RES_EQ_DR</w:t>
            </w:r>
          </w:p>
        </w:tc>
        <w:tc>
          <w:tcPr>
            <w:tcW w:w="1134" w:type="dxa"/>
          </w:tcPr>
          <w:p>
            <w:pPr>
              <w:rPr>
                <w:color w:val="000000"/>
              </w:rPr>
            </w:pPr>
          </w:p>
        </w:tc>
        <w:tc>
          <w:tcPr>
            <w:tcW w:w="2183" w:type="dxa"/>
          </w:tcPr>
          <w:p>
            <w:pPr>
              <w:rPr>
                <w:color w:val="000000"/>
              </w:rPr>
            </w:pPr>
            <w:r>
              <w:rPr>
                <w:rFonts w:hint="eastAsia" w:cs="宋体"/>
                <w:color w:val="000000"/>
              </w:rPr>
              <w:t>资源对应设备</w:t>
            </w:r>
          </w:p>
        </w:tc>
        <w:tc>
          <w:tcPr>
            <w:tcW w:w="2371" w:type="dxa"/>
          </w:tcPr>
          <w:p>
            <w:pPr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0" w:type="dxa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2264" w:type="dxa"/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RES_Code</w:t>
            </w:r>
          </w:p>
        </w:tc>
        <w:tc>
          <w:tcPr>
            <w:tcW w:w="1134" w:type="dxa"/>
          </w:tcPr>
          <w:p>
            <w:pPr>
              <w:rPr>
                <w:color w:val="000000"/>
              </w:rPr>
            </w:pPr>
          </w:p>
        </w:tc>
        <w:tc>
          <w:tcPr>
            <w:tcW w:w="2183" w:type="dxa"/>
          </w:tcPr>
          <w:p>
            <w:pPr>
              <w:rPr>
                <w:color w:val="000000"/>
              </w:rPr>
            </w:pPr>
            <w:r>
              <w:rPr>
                <w:rFonts w:hint="eastAsia" w:cs="宋体"/>
                <w:color w:val="000000"/>
              </w:rPr>
              <w:t>资源代码</w:t>
            </w:r>
          </w:p>
        </w:tc>
        <w:tc>
          <w:tcPr>
            <w:tcW w:w="2371" w:type="dxa"/>
          </w:tcPr>
          <w:p>
            <w:pPr>
              <w:rPr>
                <w:color w:val="000000"/>
              </w:rPr>
            </w:pP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医疗单元</w:t>
      </w:r>
      <w:r>
        <w:rPr>
          <w:sz w:val="30"/>
        </w:rPr>
        <w:t>DHC_CTLoc_MedUnit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 </w:t>
      </w:r>
      <w:r>
        <w:rPr>
          <w:rFonts w:hint="eastAsia"/>
          <w:color w:val="000080"/>
        </w:rPr>
        <w:t>CTLocMedUnit</w:t>
      </w:r>
    </w:p>
    <w:p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</w:t>
      </w:r>
      <w:r>
        <w:rPr>
          <w:color w:val="000080"/>
        </w:rPr>
        <w:t>^</w:t>
      </w:r>
      <w:r>
        <w:rPr>
          <w:rFonts w:hint="eastAsia"/>
          <w:color w:val="000080"/>
        </w:rPr>
        <w:t>CTLOC(</w:t>
      </w:r>
      <w:r>
        <w:rPr>
          <w:b/>
          <w:color w:val="000000"/>
        </w:rPr>
        <w:t>CTPCP _</w:t>
      </w:r>
      <w:r>
        <w:rPr>
          <w:rFonts w:hint="eastAsia"/>
          <w:b/>
          <w:color w:val="000000"/>
        </w:rPr>
        <w:t>RowId,</w:t>
      </w:r>
      <w:r>
        <w:rPr>
          <w:b/>
          <w:color w:val="000000"/>
        </w:rPr>
        <w:t>”</w:t>
      </w:r>
      <w:r>
        <w:rPr>
          <w:rFonts w:hint="eastAsia"/>
          <w:b/>
          <w:color w:val="000000"/>
        </w:rPr>
        <w:t>MU</w:t>
      </w:r>
      <w:r>
        <w:rPr>
          <w:b/>
          <w:color w:val="000000"/>
        </w:rPr>
        <w:t>”</w:t>
      </w:r>
      <w:r>
        <w:rPr>
          <w:rFonts w:hint="eastAsia"/>
          <w:b/>
          <w:color w:val="000000"/>
        </w:rPr>
        <w:t>,</w:t>
      </w:r>
      <w:r>
        <w:rPr>
          <w:b/>
          <w:color w:val="000000"/>
        </w:rPr>
        <w:t xml:space="preserve"> CTMU_</w:t>
      </w:r>
      <w:r>
        <w:rPr>
          <w:rFonts w:hint="eastAsia"/>
          <w:b/>
          <w:color w:val="000000"/>
        </w:rPr>
        <w:t>Childsub</w:t>
      </w:r>
      <w:r>
        <w:rPr>
          <w:rFonts w:hint="eastAsia"/>
          <w:color w:val="000080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2392"/>
        <w:gridCol w:w="854"/>
        <w:gridCol w:w="1799"/>
        <w:gridCol w:w="493"/>
        <w:gridCol w:w="2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CTMU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CTLOC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ParRef</w:t>
            </w:r>
          </w:p>
        </w:tc>
        <w:tc>
          <w:tcPr>
            <w:tcW w:w="8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科室指针</w:t>
            </w:r>
          </w:p>
        </w:tc>
        <w:tc>
          <w:tcPr>
            <w:tcW w:w="4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CT_Loc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CTMU_</w:t>
            </w:r>
            <w:r>
              <w:rPr>
                <w:rFonts w:hint="eastAsia"/>
                <w:b/>
                <w:color w:val="000000"/>
              </w:rPr>
              <w:t>Childsub</w:t>
            </w:r>
          </w:p>
        </w:tc>
        <w:tc>
          <w:tcPr>
            <w:tcW w:w="8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CTMU_Code</w:t>
            </w:r>
          </w:p>
        </w:tc>
        <w:tc>
          <w:tcPr>
            <w:tcW w:w="8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代码</w:t>
            </w:r>
          </w:p>
        </w:tc>
        <w:tc>
          <w:tcPr>
            <w:tcW w:w="4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1</w:t>
            </w:r>
          </w:p>
        </w:tc>
        <w:tc>
          <w:tcPr>
            <w:tcW w:w="2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CTMU_</w:t>
            </w:r>
            <w:r>
              <w:rPr>
                <w:rFonts w:hint="eastAsia"/>
                <w:b/>
                <w:color w:val="000000"/>
              </w:rPr>
              <w:t>Desc</w:t>
            </w:r>
          </w:p>
        </w:tc>
        <w:tc>
          <w:tcPr>
            <w:tcW w:w="8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CTMU_ActiveFlag</w:t>
            </w:r>
          </w:p>
        </w:tc>
        <w:tc>
          <w:tcPr>
            <w:tcW w:w="8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激活标志</w:t>
            </w:r>
          </w:p>
        </w:tc>
        <w:tc>
          <w:tcPr>
            <w:tcW w:w="4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3</w:t>
            </w:r>
          </w:p>
        </w:tc>
        <w:tc>
          <w:tcPr>
            <w:tcW w:w="2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CTMU_DateFrom</w:t>
            </w:r>
          </w:p>
        </w:tc>
        <w:tc>
          <w:tcPr>
            <w:tcW w:w="8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开始日期</w:t>
            </w:r>
          </w:p>
        </w:tc>
        <w:tc>
          <w:tcPr>
            <w:tcW w:w="4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4</w:t>
            </w:r>
          </w:p>
        </w:tc>
        <w:tc>
          <w:tcPr>
            <w:tcW w:w="2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3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CTMU_Date</w:t>
            </w:r>
            <w:r>
              <w:rPr>
                <w:rFonts w:hint="eastAsia"/>
                <w:b/>
                <w:color w:val="000000"/>
              </w:rPr>
              <w:t>To</w:t>
            </w:r>
          </w:p>
        </w:tc>
        <w:tc>
          <w:tcPr>
            <w:tcW w:w="8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7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截止日期</w:t>
            </w:r>
          </w:p>
        </w:tc>
        <w:tc>
          <w:tcPr>
            <w:tcW w:w="4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5</w:t>
            </w:r>
          </w:p>
        </w:tc>
        <w:tc>
          <w:tcPr>
            <w:tcW w:w="25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医疗单元医护人员</w:t>
      </w:r>
      <w:r>
        <w:rPr>
          <w:sz w:val="30"/>
        </w:rPr>
        <w:t>DHC_CTLoc_MedUnitCareProv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 </w:t>
      </w:r>
      <w:r>
        <w:rPr>
          <w:rFonts w:hint="eastAsia"/>
          <w:color w:val="000080"/>
        </w:rPr>
        <w:t>CTLocMedUnitCareProv</w:t>
      </w:r>
    </w:p>
    <w:p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</w:t>
      </w:r>
      <w:r>
        <w:rPr>
          <w:color w:val="000080"/>
        </w:rPr>
        <w:t>^</w:t>
      </w:r>
      <w:r>
        <w:rPr>
          <w:rFonts w:hint="eastAsia"/>
          <w:color w:val="000080"/>
        </w:rPr>
        <w:t>CTLOC(</w:t>
      </w:r>
      <w:r>
        <w:rPr>
          <w:b/>
          <w:color w:val="000000"/>
        </w:rPr>
        <w:t>CTPCP _</w:t>
      </w:r>
      <w:r>
        <w:rPr>
          <w:rFonts w:hint="eastAsia"/>
          <w:b/>
          <w:color w:val="000000"/>
        </w:rPr>
        <w:t>RowId,</w:t>
      </w:r>
      <w:r>
        <w:rPr>
          <w:b/>
          <w:color w:val="000000"/>
        </w:rPr>
        <w:t>”</w:t>
      </w:r>
      <w:r>
        <w:rPr>
          <w:rFonts w:hint="eastAsia"/>
          <w:b/>
          <w:color w:val="000000"/>
        </w:rPr>
        <w:t>MU</w:t>
      </w:r>
      <w:r>
        <w:rPr>
          <w:b/>
          <w:color w:val="000000"/>
        </w:rPr>
        <w:t>”</w:t>
      </w:r>
      <w:r>
        <w:rPr>
          <w:rFonts w:hint="eastAsia"/>
          <w:b/>
          <w:color w:val="000000"/>
        </w:rPr>
        <w:t>,</w:t>
      </w:r>
      <w:r>
        <w:rPr>
          <w:b/>
          <w:color w:val="000000"/>
        </w:rPr>
        <w:t xml:space="preserve"> CTMU_</w:t>
      </w:r>
      <w:r>
        <w:rPr>
          <w:rFonts w:hint="eastAsia"/>
          <w:b/>
          <w:color w:val="000000"/>
        </w:rPr>
        <w:t>Childsub,</w:t>
      </w:r>
      <w:r>
        <w:rPr>
          <w:b/>
          <w:color w:val="000000"/>
        </w:rPr>
        <w:t>”</w:t>
      </w:r>
      <w:r>
        <w:rPr>
          <w:rFonts w:hint="eastAsia"/>
          <w:b/>
          <w:color w:val="000000"/>
        </w:rPr>
        <w:t>CP</w:t>
      </w:r>
      <w:r>
        <w:rPr>
          <w:b/>
          <w:color w:val="000000"/>
        </w:rPr>
        <w:t>”</w:t>
      </w:r>
      <w:r>
        <w:rPr>
          <w:rFonts w:hint="eastAsia"/>
          <w:b/>
          <w:color w:val="000000"/>
        </w:rPr>
        <w:t>,</w:t>
      </w:r>
      <w:r>
        <w:rPr>
          <w:b/>
          <w:color w:val="000000"/>
        </w:rPr>
        <w:t xml:space="preserve"> MUCP</w:t>
      </w:r>
      <w:r>
        <w:rPr>
          <w:rFonts w:hint="eastAsia"/>
          <w:b/>
          <w:color w:val="000000"/>
        </w:rPr>
        <w:t>_</w:t>
      </w:r>
      <w:r>
        <w:rPr>
          <w:b/>
          <w:color w:val="000000"/>
        </w:rPr>
        <w:t>Childsub</w:t>
      </w:r>
      <w:r>
        <w:rPr>
          <w:rFonts w:hint="eastAsia"/>
          <w:color w:val="000080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127"/>
        <w:gridCol w:w="866"/>
        <w:gridCol w:w="1910"/>
        <w:gridCol w:w="499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MUCP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ParRef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医疗单元指针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DHC_CTLOC_ParRef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MUCP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Childsub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MUCP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Doctor</w:t>
            </w:r>
            <w:r>
              <w:rPr>
                <w:rFonts w:hint="eastAsia"/>
                <w:b/>
                <w:color w:val="000000"/>
              </w:rPr>
              <w:t>_</w:t>
            </w:r>
            <w:r>
              <w:rPr>
                <w:b/>
                <w:color w:val="000000"/>
              </w:rPr>
              <w:t>DR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CT_CareProv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MUCP</w:t>
            </w:r>
            <w:r>
              <w:rPr>
                <w:rFonts w:hint="eastAsia"/>
                <w:b/>
                <w:color w:val="000000"/>
              </w:rPr>
              <w:t>_LeaderFlag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Y/N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组长标志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MUCP _</w:t>
            </w:r>
            <w:r>
              <w:rPr>
                <w:rFonts w:hint="eastAsia"/>
                <w:b/>
                <w:color w:val="000000"/>
              </w:rPr>
              <w:t>OPFlag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Y/N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门诊标志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MUCP _</w:t>
            </w:r>
            <w:r>
              <w:rPr>
                <w:rFonts w:hint="eastAsia"/>
                <w:b/>
                <w:color w:val="000000"/>
              </w:rPr>
              <w:t>IPFlag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Y/N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住院标志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MUCP _DateFrom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开始日期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MUCP _Date</w:t>
            </w:r>
            <w:r>
              <w:rPr>
                <w:rFonts w:hint="eastAsia"/>
                <w:b/>
                <w:color w:val="000000"/>
              </w:rPr>
              <w:t>To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截止日期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 xml:space="preserve">公安医院送押单位 </w:t>
      </w:r>
      <w:r>
        <w:rPr>
          <w:sz w:val="30"/>
        </w:rPr>
        <w:t>DHC_CTEscortUnits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 </w:t>
      </w:r>
      <w:r>
        <w:rPr>
          <w:color w:val="333399"/>
        </w:rPr>
        <w:t>DHCCTEscortUnits</w:t>
      </w:r>
    </w:p>
    <w:p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</w:t>
      </w:r>
      <w:r>
        <w:rPr>
          <w:color w:val="000080"/>
        </w:rPr>
        <w:t>^</w:t>
      </w:r>
      <w:r>
        <w:rPr>
          <w:rFonts w:hint="eastAsia"/>
          <w:color w:val="000080"/>
        </w:rPr>
        <w:t>DHCCTEU(</w:t>
      </w:r>
      <w:r>
        <w:rPr>
          <w:b/>
          <w:color w:val="000000"/>
        </w:rPr>
        <w:t>“</w:t>
      </w:r>
      <w:r>
        <w:rPr>
          <w:rFonts w:hint="eastAsia"/>
          <w:color w:val="000000"/>
        </w:rPr>
        <w:t>EU</w:t>
      </w:r>
      <w:r>
        <w:rPr>
          <w:b/>
          <w:color w:val="000000"/>
        </w:rPr>
        <w:t>”</w:t>
      </w:r>
      <w:r>
        <w:rPr>
          <w:rFonts w:hint="eastAsia"/>
          <w:b/>
          <w:color w:val="000000"/>
        </w:rPr>
        <w:t>,</w:t>
      </w:r>
      <w:r>
        <w:rPr>
          <w:rFonts w:hint="eastAsia"/>
          <w:color w:val="000000"/>
        </w:rPr>
        <w:t>Rowid</w:t>
      </w:r>
      <w:r>
        <w:rPr>
          <w:rFonts w:hint="eastAsia"/>
          <w:color w:val="000080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127"/>
        <w:gridCol w:w="866"/>
        <w:gridCol w:w="1910"/>
        <w:gridCol w:w="499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3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EU_Rowid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EU_Code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代码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EU_Desc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EU_Alias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别名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EU_StartDate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开始日期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EU_EndDate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结束日期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 xml:space="preserve">科室外部字典对照 </w:t>
      </w:r>
      <w:r>
        <w:rPr>
          <w:sz w:val="30"/>
        </w:rPr>
        <w:t>DHC_</w:t>
      </w:r>
      <w:r>
        <w:rPr>
          <w:rFonts w:hint="eastAsia"/>
          <w:sz w:val="30"/>
        </w:rPr>
        <w:t>LocExternal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 </w:t>
      </w:r>
      <w:r>
        <w:rPr>
          <w:color w:val="333399"/>
        </w:rPr>
        <w:t>DHC</w:t>
      </w:r>
      <w:r>
        <w:rPr>
          <w:rFonts w:hint="eastAsia"/>
          <w:color w:val="333399"/>
        </w:rPr>
        <w:t>LocExternal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</w:t>
      </w:r>
      <w:r>
        <w:rPr>
          <w:color w:val="000080"/>
        </w:rPr>
        <w:t>^</w:t>
      </w:r>
      <w:r>
        <w:rPr>
          <w:rFonts w:hint="eastAsia"/>
          <w:color w:val="000080"/>
        </w:rPr>
        <w:t>DHCLE(</w:t>
      </w:r>
      <w:r>
        <w:rPr>
          <w:rFonts w:hint="eastAsia"/>
          <w:color w:val="000000"/>
        </w:rPr>
        <w:t>Rowid</w:t>
      </w:r>
      <w:r>
        <w:rPr>
          <w:rFonts w:hint="eastAsia"/>
          <w:color w:val="000080"/>
        </w:rPr>
        <w:t>)</w:t>
      </w:r>
    </w:p>
    <w:p>
      <w:r>
        <w:rPr>
          <w:rFonts w:hint="eastAsia"/>
          <w:color w:val="000080"/>
        </w:rPr>
        <w:t>说明:主要用于和外部接口的科室字典数据对照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127"/>
        <w:gridCol w:w="866"/>
        <w:gridCol w:w="1910"/>
        <w:gridCol w:w="499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LE_Rowid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F</w:t>
            </w:r>
            <w:r>
              <w:rPr>
                <w:rFonts w:hint="eastAsia"/>
                <w:color w:val="000080"/>
              </w:rPr>
              <w:t>loat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LE_Local_Loc_DR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F</w:t>
            </w:r>
            <w:r>
              <w:rPr>
                <w:rFonts w:hint="eastAsia"/>
                <w:color w:val="000080"/>
              </w:rPr>
              <w:t>loat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指向CT_LOC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需要索引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LE_Local_Desc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本地科室描述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LE_Ext_Code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外部科室代码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需要索引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LE_Ext_Desc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外部科室描述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LE_Active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Yes/No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可用标识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默认为可用</w:t>
            </w:r>
          </w:p>
        </w:tc>
      </w:tr>
    </w:tbl>
    <w:p>
      <w:pPr>
        <w:pStyle w:val="4"/>
        <w:rPr>
          <w:sz w:val="30"/>
        </w:rPr>
      </w:pPr>
      <w:r>
        <w:rPr>
          <w:rFonts w:hint="eastAsia"/>
          <w:sz w:val="30"/>
        </w:rPr>
        <w:t xml:space="preserve">频次外部字典对照 </w:t>
      </w:r>
      <w:r>
        <w:rPr>
          <w:sz w:val="30"/>
        </w:rPr>
        <w:t>DHC_ Freq</w:t>
      </w:r>
      <w:r>
        <w:rPr>
          <w:rFonts w:hint="eastAsia"/>
          <w:sz w:val="30"/>
        </w:rPr>
        <w:t>External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 </w:t>
      </w:r>
      <w:r>
        <w:rPr>
          <w:color w:val="333399"/>
        </w:rPr>
        <w:t>DHC</w:t>
      </w:r>
      <w:r>
        <w:rPr>
          <w:rFonts w:hint="eastAsia"/>
          <w:color w:val="333399"/>
        </w:rPr>
        <w:t>FreqExternal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</w:t>
      </w:r>
      <w:r>
        <w:rPr>
          <w:color w:val="000080"/>
        </w:rPr>
        <w:t>^</w:t>
      </w:r>
      <w:r>
        <w:rPr>
          <w:rFonts w:hint="eastAsia"/>
          <w:color w:val="000080"/>
        </w:rPr>
        <w:t>DHCFE(</w:t>
      </w:r>
      <w:r>
        <w:rPr>
          <w:rFonts w:hint="eastAsia"/>
          <w:color w:val="000000"/>
        </w:rPr>
        <w:t>Rowid</w:t>
      </w:r>
      <w:r>
        <w:rPr>
          <w:rFonts w:hint="eastAsia"/>
          <w:color w:val="000080"/>
        </w:rPr>
        <w:t>)</w:t>
      </w:r>
    </w:p>
    <w:p>
      <w:r>
        <w:rPr>
          <w:rFonts w:hint="eastAsia"/>
          <w:color w:val="000080"/>
        </w:rPr>
        <w:t>说明:主要用于和外部接口的频次字典数据对照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127"/>
        <w:gridCol w:w="866"/>
        <w:gridCol w:w="1910"/>
        <w:gridCol w:w="499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FE_Rowid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F</w:t>
            </w:r>
            <w:r>
              <w:rPr>
                <w:rFonts w:hint="eastAsia"/>
                <w:color w:val="000080"/>
              </w:rPr>
              <w:t>loat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FE_Local_Freq_DR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F</w:t>
            </w:r>
            <w:r>
              <w:rPr>
                <w:rFonts w:hint="eastAsia"/>
                <w:color w:val="000080"/>
              </w:rPr>
              <w:t>loat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指向</w:t>
            </w:r>
            <w:r>
              <w:t>PHC_Freq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需要索引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FE_Local_Desc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本地科室描述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FE_Ext_Code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外部科室代码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需要索引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FE_Ext_Desc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外部科室描述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FE_Active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Yes/No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可用标识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默认为可用</w:t>
            </w: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用法外部字典对照</w:t>
      </w:r>
      <w:r>
        <w:rPr>
          <w:sz w:val="30"/>
        </w:rPr>
        <w:t>DHC_ Instruc</w:t>
      </w:r>
      <w:r>
        <w:rPr>
          <w:rFonts w:hint="eastAsia"/>
          <w:sz w:val="30"/>
        </w:rPr>
        <w:t>External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 </w:t>
      </w:r>
      <w:r>
        <w:rPr>
          <w:color w:val="333399"/>
        </w:rPr>
        <w:t>DHC</w:t>
      </w:r>
      <w:r>
        <w:rPr>
          <w:rFonts w:hint="eastAsia"/>
          <w:color w:val="333399"/>
        </w:rPr>
        <w:t>InstrucExternal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</w:t>
      </w:r>
      <w:r>
        <w:rPr>
          <w:color w:val="000080"/>
        </w:rPr>
        <w:t>^</w:t>
      </w:r>
      <w:r>
        <w:rPr>
          <w:rFonts w:hint="eastAsia"/>
          <w:color w:val="000080"/>
        </w:rPr>
        <w:t>DHCIE(</w:t>
      </w:r>
      <w:r>
        <w:rPr>
          <w:rFonts w:hint="eastAsia"/>
          <w:color w:val="000000"/>
        </w:rPr>
        <w:t>Rowid</w:t>
      </w:r>
      <w:r>
        <w:rPr>
          <w:rFonts w:hint="eastAsia"/>
          <w:color w:val="000080"/>
        </w:rPr>
        <w:t>)</w:t>
      </w:r>
    </w:p>
    <w:p>
      <w:r>
        <w:rPr>
          <w:rFonts w:hint="eastAsia"/>
          <w:color w:val="000080"/>
        </w:rPr>
        <w:t>说明:主要用于和外部接口的用法字典数据对照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127"/>
        <w:gridCol w:w="866"/>
        <w:gridCol w:w="1910"/>
        <w:gridCol w:w="499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IE_Rowid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F</w:t>
            </w:r>
            <w:r>
              <w:rPr>
                <w:rFonts w:hint="eastAsia"/>
                <w:color w:val="000080"/>
              </w:rPr>
              <w:t>loat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IE_Local_Instruc_DR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F</w:t>
            </w:r>
            <w:r>
              <w:rPr>
                <w:rFonts w:hint="eastAsia"/>
                <w:color w:val="000080"/>
              </w:rPr>
              <w:t>loat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指向</w:t>
            </w:r>
            <w:r>
              <w:t>PHC_Instruc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需要索引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IE_Local_Desc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本地科室描述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IE_Ext_Code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外部科室代码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需要索引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IE_Ext_Desc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外部科室描述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IE_Active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Yes/No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可用标识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默认为可用</w:t>
            </w: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 xml:space="preserve">疗程外部字典对照 </w:t>
      </w:r>
      <w:r>
        <w:rPr>
          <w:sz w:val="30"/>
        </w:rPr>
        <w:t>DHC_ Duration</w:t>
      </w:r>
      <w:r>
        <w:rPr>
          <w:rFonts w:hint="eastAsia"/>
          <w:sz w:val="30"/>
        </w:rPr>
        <w:t>External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 </w:t>
      </w:r>
      <w:r>
        <w:rPr>
          <w:color w:val="333399"/>
        </w:rPr>
        <w:t>DHC</w:t>
      </w:r>
      <w:r>
        <w:rPr>
          <w:rFonts w:hint="eastAsia"/>
          <w:color w:val="333399"/>
        </w:rPr>
        <w:t>DurationExternal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</w:t>
      </w:r>
      <w:r>
        <w:rPr>
          <w:color w:val="000080"/>
        </w:rPr>
        <w:t>^</w:t>
      </w:r>
      <w:r>
        <w:rPr>
          <w:rFonts w:hint="eastAsia"/>
          <w:color w:val="000080"/>
        </w:rPr>
        <w:t>DHCDE(</w:t>
      </w:r>
      <w:r>
        <w:rPr>
          <w:rFonts w:hint="eastAsia"/>
          <w:color w:val="000000"/>
        </w:rPr>
        <w:t>Rowid</w:t>
      </w:r>
      <w:r>
        <w:rPr>
          <w:rFonts w:hint="eastAsia"/>
          <w:color w:val="000080"/>
        </w:rPr>
        <w:t>)</w:t>
      </w:r>
    </w:p>
    <w:p>
      <w:r>
        <w:rPr>
          <w:rFonts w:hint="eastAsia"/>
          <w:color w:val="000080"/>
        </w:rPr>
        <w:t>说明:主要用于和外部接口的疗程字典数据对照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"/>
        <w:gridCol w:w="2127"/>
        <w:gridCol w:w="866"/>
        <w:gridCol w:w="1910"/>
        <w:gridCol w:w="499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LE_Rowid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F</w:t>
            </w:r>
            <w:r>
              <w:rPr>
                <w:rFonts w:hint="eastAsia"/>
                <w:color w:val="000080"/>
              </w:rPr>
              <w:t>loat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LE_Local_</w:t>
            </w:r>
            <w:r>
              <w:rPr>
                <w:rFonts w:hint="eastAsia"/>
                <w:b/>
              </w:rPr>
              <w:t>Duration</w:t>
            </w:r>
            <w:r>
              <w:rPr>
                <w:rFonts w:hint="eastAsia"/>
                <w:b/>
                <w:color w:val="000000"/>
              </w:rPr>
              <w:t>_DR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F</w:t>
            </w:r>
            <w:r>
              <w:rPr>
                <w:rFonts w:hint="eastAsia"/>
                <w:color w:val="000080"/>
              </w:rPr>
              <w:t>loat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指向CT_LOC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需要索引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LE_Local_Desc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本地科室描述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LE_Ext_Code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外部科室代码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需要索引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LE_Ext_Desc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外部科室描述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1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LE_Active</w:t>
            </w:r>
          </w:p>
        </w:tc>
        <w:tc>
          <w:tcPr>
            <w:tcW w:w="86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Yes/No</w:t>
            </w:r>
          </w:p>
        </w:tc>
        <w:tc>
          <w:tcPr>
            <w:tcW w:w="19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可用标识</w:t>
            </w:r>
          </w:p>
        </w:tc>
        <w:tc>
          <w:tcPr>
            <w:tcW w:w="4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6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默认为可用</w:t>
            </w: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color w:val="333399"/>
          <w:sz w:val="30"/>
        </w:rPr>
        <w:t xml:space="preserve">出院带药其他控制表 </w:t>
      </w:r>
      <w:r>
        <w:rPr>
          <w:color w:val="333399"/>
          <w:sz w:val="30"/>
        </w:rPr>
        <w:t>DHC_</w:t>
      </w:r>
      <w:r>
        <w:rPr>
          <w:sz w:val="30"/>
        </w:rPr>
        <w:t>OutOrderOtherContral</w:t>
      </w:r>
    </w:p>
    <w:p/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 </w:t>
      </w:r>
      <w:r>
        <w:rPr>
          <w:b/>
          <w:color w:val="333399"/>
        </w:rPr>
        <w:t>DHC</w:t>
      </w:r>
      <w:r>
        <w:t>OutOrderOtherContral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</w:t>
      </w:r>
      <w:r>
        <w:rPr>
          <w:color w:val="000080"/>
        </w:rPr>
        <w:t>^</w:t>
      </w:r>
      <w:r>
        <w:rPr>
          <w:rFonts w:hint="eastAsia"/>
          <w:color w:val="000080"/>
        </w:rPr>
        <w:t>DHCOOOC(</w:t>
      </w:r>
      <w:r>
        <w:rPr>
          <w:rFonts w:hint="eastAsia"/>
          <w:color w:val="000000"/>
        </w:rPr>
        <w:t>Rowid</w:t>
      </w:r>
      <w:r>
        <w:rPr>
          <w:rFonts w:hint="eastAsia"/>
          <w:color w:val="000080"/>
        </w:rPr>
        <w:t>)</w:t>
      </w:r>
    </w:p>
    <w:p>
      <w:r>
        <w:rPr>
          <w:rFonts w:hint="eastAsia"/>
          <w:color w:val="000080"/>
        </w:rPr>
        <w:t>说明:主要控制出院带药指定的费别和子类的种类数，疗程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2245"/>
        <w:gridCol w:w="864"/>
        <w:gridCol w:w="1890"/>
        <w:gridCol w:w="496"/>
        <w:gridCol w:w="2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OOC_Rowid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F</w:t>
            </w:r>
            <w:r>
              <w:rPr>
                <w:rFonts w:hint="eastAsia"/>
                <w:color w:val="000080"/>
              </w:rPr>
              <w:t>loat</w:t>
            </w: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OOC_ItemCat_DR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指向ARC_ItemCat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OOC_AdmReason_DR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关联费别PAC_AdmReason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OOC_</w:t>
            </w:r>
            <w:r>
              <w:t xml:space="preserve"> </w:t>
            </w:r>
            <w:r>
              <w:rPr>
                <w:b/>
                <w:color w:val="000000"/>
              </w:rPr>
              <w:t>Dur</w:t>
            </w:r>
            <w:r>
              <w:rPr>
                <w:rFonts w:hint="eastAsia"/>
                <w:b/>
                <w:color w:val="000000"/>
              </w:rPr>
              <w:t>_DR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关联疗程</w:t>
            </w:r>
            <w:r>
              <w:t>PHC_Duration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OOC_</w:t>
            </w:r>
            <w:r>
              <w:t xml:space="preserve"> </w:t>
            </w:r>
            <w:r>
              <w:rPr>
                <w:b/>
                <w:color w:val="000000"/>
              </w:rPr>
              <w:t>Drugspecies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品种数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 xml:space="preserve">CA认证(数字证书认证)  </w:t>
      </w:r>
      <w:r>
        <w:rPr>
          <w:sz w:val="30"/>
        </w:rPr>
        <w:t>DHC</w:t>
      </w:r>
      <w:r>
        <w:rPr>
          <w:rFonts w:hint="eastAsia"/>
          <w:sz w:val="30"/>
        </w:rPr>
        <w:t>_</w:t>
      </w:r>
      <w:r>
        <w:rPr>
          <w:sz w:val="30"/>
        </w:rPr>
        <w:t>DocSignVeify</w:t>
      </w:r>
    </w:p>
    <w:p>
      <w:pPr>
        <w:rPr>
          <w:b/>
          <w:color w:val="333399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User. </w:t>
      </w:r>
      <w:r>
        <w:rPr>
          <w:b/>
          <w:color w:val="333399"/>
        </w:rPr>
        <w:t>DHCDocSignVeify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</w:t>
      </w:r>
      <w:r>
        <w:rPr>
          <w:color w:val="000080"/>
        </w:rPr>
        <w:t>^</w:t>
      </w:r>
      <w:r>
        <w:rPr>
          <w:rFonts w:hint="eastAsia"/>
          <w:color w:val="000080"/>
        </w:rPr>
        <w:t>DHCDSV(</w:t>
      </w:r>
      <w:r>
        <w:rPr>
          <w:rFonts w:hint="eastAsia"/>
          <w:color w:val="000000"/>
        </w:rPr>
        <w:t>Rowid</w:t>
      </w:r>
      <w:r>
        <w:rPr>
          <w:rFonts w:hint="eastAsia"/>
          <w:color w:val="000080"/>
        </w:rPr>
        <w:t>)</w:t>
      </w:r>
    </w:p>
    <w:p>
      <w:r>
        <w:rPr>
          <w:rFonts w:hint="eastAsia"/>
          <w:color w:val="000080"/>
        </w:rPr>
        <w:t>说明:</w:t>
      </w:r>
      <w:r>
        <w:rPr>
          <w:rFonts w:hint="eastAsia"/>
          <w:bCs/>
          <w:color w:val="333399"/>
        </w:rPr>
        <w:t xml:space="preserve"> CA认证(数字证书认证)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2245"/>
        <w:gridCol w:w="864"/>
        <w:gridCol w:w="1890"/>
        <w:gridCol w:w="496"/>
        <w:gridCol w:w="2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OOC_Rowid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F</w:t>
            </w:r>
            <w:r>
              <w:rPr>
                <w:rFonts w:hint="eastAsia"/>
                <w:color w:val="000080"/>
              </w:rPr>
              <w:t>loat</w:t>
            </w: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OOC_ItemCat_DR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指向ARC_ItemCat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OOC_AdmReason_DR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关联费别PAC_AdmReason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OOC_</w:t>
            </w:r>
            <w:r>
              <w:t xml:space="preserve"> </w:t>
            </w:r>
            <w:r>
              <w:rPr>
                <w:b/>
                <w:color w:val="000000"/>
              </w:rPr>
              <w:t>Dur</w:t>
            </w:r>
            <w:r>
              <w:rPr>
                <w:rFonts w:hint="eastAsia"/>
                <w:b/>
                <w:color w:val="000000"/>
              </w:rPr>
              <w:t>_DR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关联疗程</w:t>
            </w:r>
            <w:r>
              <w:t>PHC_Duration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OOC_</w:t>
            </w:r>
            <w:r>
              <w:t xml:space="preserve"> </w:t>
            </w:r>
            <w:r>
              <w:rPr>
                <w:b/>
                <w:color w:val="000000"/>
              </w:rPr>
              <w:t>Drugspecies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品种数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诊断状态</w:t>
      </w:r>
    </w:p>
    <w:p>
      <w:pPr>
        <w:rPr>
          <w:color w:val="008000"/>
        </w:rPr>
      </w:pPr>
      <w:r>
        <w:rPr>
          <w:rFonts w:hint="eastAsia"/>
        </w:rPr>
        <w:t>实体类:User.</w:t>
      </w:r>
      <w:r>
        <w:rPr>
          <w:color w:val="008000"/>
        </w:rPr>
        <w:t xml:space="preserve"> MRCDiagnosStatus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</w:t>
      </w:r>
      <w:r>
        <w:t xml:space="preserve"> </w:t>
      </w:r>
      <w:r>
        <w:rPr>
          <w:color w:val="000080"/>
        </w:rPr>
        <w:t>^MRC("DSTAT",{DSTAT_RowId})</w:t>
      </w:r>
    </w:p>
    <w:p>
      <w:r>
        <w:rPr>
          <w:rFonts w:hint="eastAsia"/>
          <w:color w:val="000080"/>
        </w:rPr>
        <w:t>说明:</w:t>
      </w:r>
      <w:r>
        <w:rPr>
          <w:rFonts w:hint="eastAsia"/>
          <w:bCs/>
          <w:color w:val="333399"/>
        </w:rPr>
        <w:t xml:space="preserve"> 诊断状态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2245"/>
        <w:gridCol w:w="864"/>
        <w:gridCol w:w="1890"/>
        <w:gridCol w:w="496"/>
        <w:gridCol w:w="2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节点</w:t>
            </w:r>
          </w:p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3" w:hRule="atLeast"/>
        </w:trPr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DSTAT_</w:t>
            </w:r>
            <w:r>
              <w:rPr>
                <w:rFonts w:hint="eastAsia"/>
                <w:b/>
                <w:color w:val="000000"/>
              </w:rPr>
              <w:t>Rowid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F</w:t>
            </w:r>
            <w:r>
              <w:rPr>
                <w:rFonts w:hint="eastAsia"/>
                <w:color w:val="000080"/>
              </w:rPr>
              <w:t>loat</w:t>
            </w: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3" w:hRule="atLeast"/>
        </w:trPr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DSTAT_Code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状态代码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DSTAT</w:t>
            </w:r>
            <w:r>
              <w:rPr>
                <w:rFonts w:hint="eastAsia"/>
                <w:b/>
                <w:color w:val="000000"/>
              </w:rPr>
              <w:t>_Desc</w:t>
            </w:r>
          </w:p>
        </w:tc>
        <w:tc>
          <w:tcPr>
            <w:tcW w:w="8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状态描述</w:t>
            </w:r>
          </w:p>
        </w:tc>
        <w:tc>
          <w:tcPr>
            <w:tcW w:w="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5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/>
    <w:p/>
    <w:p/>
    <w:p>
      <w:pPr>
        <w:pStyle w:val="4"/>
        <w:rPr>
          <w:sz w:val="30"/>
        </w:rPr>
      </w:pPr>
      <w:r>
        <w:rPr>
          <w:rFonts w:hint="eastAsia"/>
          <w:sz w:val="30"/>
        </w:rPr>
        <w:t>图标</w:t>
      </w:r>
      <w:r>
        <w:rPr>
          <w:sz w:val="30"/>
        </w:rPr>
        <w:t xml:space="preserve"> 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epr.CTIconAssociation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^epr.CTIconAssociationD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"/>
        <w:gridCol w:w="2509"/>
        <w:gridCol w:w="1026"/>
        <w:gridCol w:w="2417"/>
        <w:gridCol w:w="21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00"/>
              </w:rPr>
              <w:t>Code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代码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Icon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图标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CondDescription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条件表达式</w:t>
            </w:r>
            <w:r>
              <w:rPr>
                <w:rFonts w:hint="eastAsia"/>
              </w:rPr>
              <w:t>描述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CondExpr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Conditional</w:t>
            </w:r>
            <w:r>
              <w:rPr>
                <w:rFonts w:hint="eastAsia"/>
                <w:color w:val="000080"/>
              </w:rPr>
              <w:t xml:space="preserve"> </w:t>
            </w:r>
            <w:r>
              <w:rPr>
                <w:color w:val="000080"/>
              </w:rPr>
              <w:t>Expression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8000"/>
              </w:rPr>
            </w:pPr>
            <w:r>
              <w:rPr>
                <w:rFonts w:hint="eastAsia"/>
              </w:rPr>
              <w:t>可以通过</w:t>
            </w:r>
            <w:r>
              <w:t>s img=1</w:t>
            </w:r>
            <w:r>
              <w:rPr>
                <w:rFonts w:hint="eastAsia"/>
              </w:rPr>
              <w:t>决定是否显示图标，</w:t>
            </w:r>
            <w:r>
              <w:rPr>
                <w:rFonts w:hint="eastAsia"/>
                <w:color w:val="00800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IsDirty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Y：是</w:t>
            </w: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图标组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epr.CTIconProfile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 epr.CTIconProfileD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"/>
        <w:gridCol w:w="2509"/>
        <w:gridCol w:w="1026"/>
        <w:gridCol w:w="2417"/>
        <w:gridCol w:w="21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00"/>
              </w:rPr>
              <w:t>Code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代码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CodeTableIcons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图标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/>
    <w:p>
      <w:r>
        <w:rPr>
          <w:rFonts w:hint="eastAsia"/>
        </w:rPr>
        <w:t xml:space="preserve">将类型为IconProfile的元素或列元素在界面编辑器里在Icon Profile里选上一个定义好的IconProfile记录， </w:t>
      </w:r>
    </w:p>
    <w:p>
      <w:pPr>
        <w:rPr>
          <w:color w:val="008000"/>
        </w:rPr>
      </w:pPr>
      <w:r>
        <w:rPr>
          <w:rFonts w:hint="eastAsia"/>
        </w:rPr>
        <w:t>在组件生成中调用</w:t>
      </w:r>
      <w:r>
        <w:rPr>
          <w:color w:val="008000"/>
        </w:rPr>
        <w:t>epr.CTIconProfile</w:t>
      </w:r>
      <w:r>
        <w:rPr>
          <w:rFonts w:hint="eastAsia"/>
          <w:color w:val="008000"/>
        </w:rPr>
        <w:t>.show(cmpid，itemID，ProfileID，val)中，通过输出HTML语句例如&lt;IMG align='top' SRC='../images//webemr/regalert.gif' title='正常'&gt;&lt;/TD&gt;实现图标的展现。</w:t>
      </w:r>
    </w:p>
    <w:p>
      <w:r>
        <w:rPr>
          <w:rFonts w:hint="eastAsia"/>
        </w:rPr>
        <w:t>TrakCare约定了一个ARY数组，在Icon的表达式属性里可以使用，这种方式是否新平台继续是用</w:t>
      </w:r>
    </w:p>
    <w:p>
      <w:pPr>
        <w:pStyle w:val="4"/>
        <w:rPr>
          <w:sz w:val="30"/>
        </w:rPr>
      </w:pPr>
      <w:r>
        <w:rPr>
          <w:rFonts w:hint="eastAsia"/>
          <w:sz w:val="30"/>
        </w:rPr>
        <w:t>图标组明细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epr.CTIconProfileItem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^epr.CTIconProfileD</w:t>
      </w:r>
      <w:r>
        <w:rPr>
          <w:rFonts w:hint="eastAsia"/>
          <w:color w:val="000080"/>
        </w:rPr>
        <w:t>(</w:t>
      </w:r>
      <w:r>
        <w:rPr>
          <w:color w:val="000000"/>
        </w:rPr>
        <w:t>ParRef</w:t>
      </w:r>
      <w:r>
        <w:rPr>
          <w:rFonts w:hint="eastAsia"/>
          <w:color w:val="000000"/>
        </w:rPr>
        <w:t>,</w:t>
      </w:r>
      <w:r>
        <w:rPr>
          <w:color w:val="000000"/>
        </w:rPr>
        <w:t>”</w:t>
      </w:r>
      <w:r>
        <w:t xml:space="preserve"> </w:t>
      </w:r>
      <w:r>
        <w:rPr>
          <w:color w:val="000000"/>
        </w:rPr>
        <w:t>Items”</w:t>
      </w:r>
      <w:r>
        <w:rPr>
          <w:rFonts w:hint="eastAsia"/>
          <w:color w:val="000080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"/>
        <w:gridCol w:w="2509"/>
        <w:gridCol w:w="1026"/>
        <w:gridCol w:w="2417"/>
        <w:gridCol w:w="21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ParRef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00"/>
              </w:rPr>
              <w:t>IconDR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图标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LinkItemDR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Sequence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顺序号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LinkComponent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关联组件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LinkExpression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关联表达式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6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LinkUrl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关联链接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7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LinkNewWindow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新窗口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8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LinkChartBookDR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关联图表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00"/>
              </w:rPr>
              <w:t>LinkUrl</w:t>
            </w:r>
            <w:r>
              <w:rPr>
                <w:rFonts w:hint="eastAsia"/>
                <w:color w:val="000000"/>
              </w:rPr>
              <w:t>要定义为epr.Chart.csp</w:t>
            </w: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医嘱模板表</w:t>
      </w:r>
    </w:p>
    <w:p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</w:t>
      </w:r>
      <w:r>
        <w:t>websys.Preferences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^websys.PreferencesD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"/>
        <w:gridCol w:w="2509"/>
        <w:gridCol w:w="1026"/>
        <w:gridCol w:w="2417"/>
        <w:gridCol w:w="21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AppKey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color w:val="000080"/>
              </w:rPr>
              <w:t>E</w:t>
            </w:r>
            <w:r>
              <w:rPr>
                <w:rFonts w:hint="eastAsia"/>
                <w:color w:val="000080"/>
              </w:rPr>
              <w:t>g:</w:t>
            </w:r>
            <w:r>
              <w:rPr>
                <w:color w:val="000080"/>
              </w:rPr>
              <w:t>LAYOUT</w:t>
            </w:r>
            <w:r>
              <w:rPr>
                <w:rFonts w:hint="eastAsia"/>
                <w:color w:val="000080"/>
              </w:rPr>
              <w:t>,</w:t>
            </w:r>
            <w:r>
              <w:rPr>
                <w:color w:val="000080"/>
              </w:rPr>
              <w:t xml:space="preserve"> COLUMNS</w:t>
            </w:r>
            <w:r>
              <w:rPr>
                <w:rFonts w:hint="eastAsia"/>
                <w:color w:val="000080"/>
              </w:rPr>
              <w:t>,</w:t>
            </w:r>
            <w:r>
              <w:t xml:space="preserve"> </w:t>
            </w:r>
            <w:r>
              <w:rPr>
                <w:color w:val="000080"/>
              </w:rPr>
              <w:t>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00"/>
              </w:rPr>
              <w:t>AppSubKey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类型关联唯一标识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Data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布局数据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ObjectReference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保存类型关联唯一标识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E</w:t>
            </w:r>
            <w:r>
              <w:rPr>
                <w:rFonts w:hint="eastAsia"/>
              </w:rPr>
              <w:t>g:</w:t>
            </w:r>
            <w:r>
              <w:t xml:space="preserve"> DHCHealth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ObjectType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保存类型唯一标识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E</w:t>
            </w:r>
            <w:r>
              <w:rPr>
                <w:rFonts w:hint="eastAsia"/>
              </w:rPr>
              <w:t>g:</w:t>
            </w:r>
            <w:r>
              <w:t xml:space="preserve"> SITE</w:t>
            </w: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其他</w:t>
      </w:r>
    </w:p>
    <w:p>
      <w:r>
        <w:rPr>
          <w:rFonts w:hint="eastAsia"/>
        </w:rPr>
        <w:t>表相关: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2"/>
        <w:gridCol w:w="1556"/>
        <w:gridCol w:w="1523"/>
        <w:gridCol w:w="894"/>
        <w:gridCol w:w="2105"/>
        <w:gridCol w:w="1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15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表名</w:t>
            </w:r>
          </w:p>
        </w:tc>
        <w:tc>
          <w:tcPr>
            <w:tcW w:w="15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8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1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6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15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15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8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1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</w:tbl>
    <w:p/>
    <w:p>
      <w:r>
        <w:rPr>
          <w:rFonts w:hint="eastAsia"/>
        </w:rPr>
        <w:t>Global相关: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2"/>
        <w:gridCol w:w="4476"/>
        <w:gridCol w:w="872"/>
        <w:gridCol w:w="1449"/>
        <w:gridCol w:w="12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4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Global名</w:t>
            </w:r>
          </w:p>
        </w:tc>
        <w:tc>
          <w:tcPr>
            <w:tcW w:w="8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1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1</w:t>
            </w:r>
          </w:p>
        </w:tc>
        <w:tc>
          <w:tcPr>
            <w:tcW w:w="4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$p($g(^TEMPPAADM(PaadmRowid)),"^",1)</w:t>
            </w:r>
          </w:p>
        </w:tc>
        <w:tc>
          <w:tcPr>
            <w:tcW w:w="8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VB版首诊标识</w:t>
            </w:r>
          </w:p>
        </w:tc>
        <w:tc>
          <w:tcPr>
            <w:tcW w:w="1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 首诊 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4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$p($g(^PAADM(PaadmRowid,"DHC")),"^",5)</w:t>
            </w:r>
          </w:p>
        </w:tc>
        <w:tc>
          <w:tcPr>
            <w:tcW w:w="8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VB版社区转诊标识</w:t>
            </w:r>
          </w:p>
        </w:tc>
        <w:tc>
          <w:tcPr>
            <w:tcW w:w="1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 社区转诊 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4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$g(</w:t>
            </w:r>
            <w:r>
              <w:rPr>
                <w:color w:val="000000"/>
              </w:rPr>
              <w:t>^DHCDocInsuConfig("Emergency",AdmRowId)</w:t>
            </w:r>
            <w:r>
              <w:rPr>
                <w:rFonts w:hint="eastAsia"/>
                <w:color w:val="000000"/>
              </w:rPr>
              <w:t>)</w:t>
            </w:r>
          </w:p>
        </w:tc>
        <w:tc>
          <w:tcPr>
            <w:tcW w:w="8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1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VB 医保急诊标识</w:t>
            </w:r>
          </w:p>
        </w:tc>
        <w:tc>
          <w:tcPr>
            <w:tcW w:w="1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Y 医保急诊 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44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  <w:tc>
          <w:tcPr>
            <w:tcW w:w="14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12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</w:tbl>
    <w:p/>
    <w:p>
      <w:pPr>
        <w:pStyle w:val="4"/>
        <w:rPr>
          <w:sz w:val="30"/>
        </w:rPr>
      </w:pPr>
      <w:r>
        <w:rPr>
          <w:rFonts w:hint="eastAsia"/>
          <w:sz w:val="30"/>
        </w:rPr>
        <w:t>标本来源代码表（复兴）</w:t>
      </w:r>
    </w:p>
    <w:p>
      <w:pPr>
        <w:rPr>
          <w:color w:val="000080"/>
        </w:rPr>
      </w:pPr>
      <w:r>
        <w:rPr>
          <w:rFonts w:hint="eastAsia"/>
        </w:rPr>
        <w:t>实体类</w:t>
      </w:r>
      <w:r>
        <w:t>:</w:t>
      </w:r>
      <w:r>
        <w:rPr>
          <w:color w:val="000080"/>
        </w:rPr>
        <w:t xml:space="preserve"> </w:t>
      </w:r>
    </w:p>
    <w:p>
      <w:r>
        <w:rPr>
          <w:rFonts w:hint="eastAsia"/>
          <w:color w:val="000080"/>
        </w:rPr>
        <w:t>Terminal Table:DHC_SpecSource</w:t>
      </w:r>
    </w:p>
    <w:p>
      <w:pPr>
        <w:rPr>
          <w:color w:val="000080"/>
        </w:rPr>
      </w:pPr>
      <w:r>
        <w:rPr>
          <w:rFonts w:hint="eastAsia"/>
          <w:color w:val="000080"/>
        </w:rPr>
        <w:t>存储</w:t>
      </w:r>
      <w:r>
        <w:rPr>
          <w:color w:val="000080"/>
        </w:rPr>
        <w:t>globe: ^</w:t>
      </w:r>
      <w:r>
        <w:rPr>
          <w:rFonts w:hint="eastAsia"/>
          <w:color w:val="000080"/>
        </w:rPr>
        <w:t>DHCSpS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6"/>
        <w:gridCol w:w="2509"/>
        <w:gridCol w:w="1026"/>
        <w:gridCol w:w="2417"/>
        <w:gridCol w:w="21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序号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列名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0C0C0"/>
          </w:tcPr>
          <w:p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0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Sps_Code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代码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00"/>
              </w:rPr>
              <w:t>Sps_Desc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color w:val="000080"/>
              </w:rPr>
              <w:t>String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描述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Sps_StartDate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开始日期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Sps_EndDate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Date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结束日期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4</w:t>
            </w:r>
          </w:p>
        </w:tc>
        <w:tc>
          <w:tcPr>
            <w:tcW w:w="2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Sps_Rowid</w:t>
            </w:r>
          </w:p>
        </w:tc>
        <w:tc>
          <w:tcPr>
            <w:tcW w:w="10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0080"/>
              </w:rPr>
            </w:pPr>
            <w:r>
              <w:rPr>
                <w:rFonts w:hint="eastAsia"/>
                <w:color w:val="000080"/>
              </w:rPr>
              <w:t>Numbir</w:t>
            </w:r>
          </w:p>
        </w:tc>
        <w:tc>
          <w:tcPr>
            <w:tcW w:w="2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主键</w:t>
            </w:r>
          </w:p>
        </w:tc>
        <w:tc>
          <w:tcPr>
            <w:tcW w:w="21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</w:tr>
    </w:tbl>
    <w:p>
      <w:pPr>
        <w:pStyle w:val="4"/>
        <w:rPr>
          <w:sz w:val="30"/>
        </w:rPr>
      </w:pPr>
      <w:r>
        <w:rPr>
          <w:rFonts w:hint="eastAsia"/>
          <w:sz w:val="30"/>
        </w:rPr>
        <w:t>图片：证件（类型代码、类型）</w:t>
      </w:r>
    </w:p>
    <w:bookmarkEnd w:id="3"/>
    <w:p>
      <w:r>
        <w:drawing>
          <wp:inline distT="0" distB="0" distL="0" distR="0">
            <wp:extent cx="2566670" cy="1360170"/>
            <wp:effectExtent l="1905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36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  <w:bookmarkStart w:id="15" w:name="_性别表"/>
      <w:r>
        <w:rPr>
          <w:rFonts w:hint="eastAsia"/>
          <w:sz w:val="30"/>
        </w:rPr>
        <w:t>性别表</w:t>
      </w:r>
    </w:p>
    <w:bookmarkEnd w:id="15"/>
    <w:p>
      <w:r>
        <w:drawing>
          <wp:inline distT="0" distB="0" distL="0" distR="0">
            <wp:extent cx="5263515" cy="55308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  <w:bookmarkStart w:id="16" w:name="_国籍表"/>
      <w:r>
        <w:rPr>
          <w:rFonts w:hint="eastAsia"/>
          <w:sz w:val="30"/>
        </w:rPr>
        <w:t>国籍表</w:t>
      </w:r>
    </w:p>
    <w:bookmarkEnd w:id="16"/>
    <w:p>
      <w:r>
        <w:drawing>
          <wp:inline distT="0" distB="0" distL="0" distR="0">
            <wp:extent cx="5263515" cy="165227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  <w:bookmarkStart w:id="17" w:name="_民族表"/>
      <w:r>
        <w:rPr>
          <w:rFonts w:hint="eastAsia"/>
          <w:sz w:val="30"/>
        </w:rPr>
        <w:t>民族表</w:t>
      </w:r>
    </w:p>
    <w:bookmarkEnd w:id="17"/>
    <w:p>
      <w:r>
        <w:drawing>
          <wp:inline distT="0" distB="0" distL="0" distR="0">
            <wp:extent cx="3511550" cy="219011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  <w:bookmarkStart w:id="18" w:name="_邮编表"/>
      <w:r>
        <w:rPr>
          <w:rFonts w:hint="eastAsia"/>
          <w:sz w:val="30"/>
        </w:rPr>
        <w:t>邮编表</w:t>
      </w:r>
    </w:p>
    <w:bookmarkEnd w:id="18"/>
    <w:p>
      <w:r>
        <w:drawing>
          <wp:inline distT="0" distB="0" distL="0" distR="0">
            <wp:extent cx="5263515" cy="13906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  <w:bookmarkStart w:id="19" w:name="_病人类型表"/>
      <w:r>
        <w:rPr>
          <w:rFonts w:hint="eastAsia"/>
          <w:sz w:val="30"/>
        </w:rPr>
        <w:t>病人类型表</w:t>
      </w:r>
    </w:p>
    <w:bookmarkEnd w:id="19"/>
    <w:p>
      <w:r>
        <w:drawing>
          <wp:inline distT="0" distB="0" distL="0" distR="0">
            <wp:extent cx="3096895" cy="2996565"/>
            <wp:effectExtent l="1905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299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  <w:bookmarkStart w:id="20" w:name="_病人职业对照"/>
      <w:r>
        <w:rPr>
          <w:rFonts w:hint="eastAsia"/>
          <w:sz w:val="30"/>
        </w:rPr>
        <w:t>病人职业对照</w:t>
      </w:r>
    </w:p>
    <w:bookmarkEnd w:id="20"/>
    <w:p>
      <w:r>
        <w:drawing>
          <wp:inline distT="0" distB="0" distL="0" distR="0">
            <wp:extent cx="5271135" cy="2827655"/>
            <wp:effectExtent l="1905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  <w:bookmarkStart w:id="21" w:name="_婚姻对照"/>
      <w:r>
        <w:rPr>
          <w:rFonts w:hint="eastAsia"/>
          <w:sz w:val="30"/>
        </w:rPr>
        <w:t>婚姻对照</w:t>
      </w:r>
    </w:p>
    <w:bookmarkEnd w:id="21"/>
    <w:p>
      <w:r>
        <w:drawing>
          <wp:inline distT="0" distB="0" distL="0" distR="0">
            <wp:extent cx="5271135" cy="1275715"/>
            <wp:effectExtent l="1905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6"/>
        </w:rPr>
      </w:pPr>
      <w:bookmarkStart w:id="22" w:name="_省份对照"/>
      <w:r>
        <w:rPr>
          <w:rFonts w:hint="eastAsia"/>
          <w:sz w:val="30"/>
          <w:szCs w:val="36"/>
        </w:rPr>
        <w:t>省份对照</w:t>
      </w:r>
    </w:p>
    <w:bookmarkEnd w:id="22"/>
    <w:p>
      <w:r>
        <w:drawing>
          <wp:inline distT="0" distB="0" distL="0" distR="0">
            <wp:extent cx="5271135" cy="2874010"/>
            <wp:effectExtent l="1905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sz w:val="30"/>
          <w:szCs w:val="28"/>
        </w:rPr>
      </w:pPr>
      <w:bookmarkStart w:id="23" w:name="_城市对照"/>
      <w:r>
        <w:rPr>
          <w:rFonts w:hint="eastAsia"/>
          <w:sz w:val="30"/>
          <w:szCs w:val="28"/>
        </w:rPr>
        <w:t>城市对照</w:t>
      </w:r>
    </w:p>
    <w:bookmarkEnd w:id="23"/>
    <w:p>
      <w:r>
        <w:drawing>
          <wp:inline distT="0" distB="0" distL="0" distR="0">
            <wp:extent cx="5263515" cy="174434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4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6"/>
        </w:rPr>
      </w:pPr>
      <w:bookmarkStart w:id="24" w:name="_联系人关系对照"/>
      <w:r>
        <w:rPr>
          <w:rFonts w:hint="eastAsia"/>
          <w:sz w:val="30"/>
          <w:szCs w:val="36"/>
        </w:rPr>
        <w:t>联系人关系对照</w:t>
      </w:r>
    </w:p>
    <w:bookmarkEnd w:id="24"/>
    <w:p>
      <w:r>
        <w:drawing>
          <wp:inline distT="0" distB="0" distL="0" distR="0">
            <wp:extent cx="5271135" cy="3857625"/>
            <wp:effectExtent l="1905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  <w:bookmarkStart w:id="25" w:name="_费别对照表"/>
      <w:r>
        <w:rPr>
          <w:rFonts w:hint="eastAsia"/>
          <w:sz w:val="30"/>
        </w:rPr>
        <w:t>费别对照表</w:t>
      </w:r>
    </w:p>
    <w:bookmarkEnd w:id="25"/>
    <w:p>
      <w:r>
        <w:drawing>
          <wp:inline distT="0" distB="0" distL="0" distR="0">
            <wp:extent cx="5271135" cy="3319780"/>
            <wp:effectExtent l="1905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  <w:bookmarkStart w:id="26" w:name="_病房对照"/>
      <w:r>
        <w:rPr>
          <w:rFonts w:hint="eastAsia"/>
          <w:sz w:val="30"/>
        </w:rPr>
        <w:t>病房对照</w:t>
      </w:r>
    </w:p>
    <w:bookmarkEnd w:id="26"/>
    <w:p>
      <w:r>
        <w:drawing>
          <wp:inline distT="0" distB="0" distL="0" distR="0">
            <wp:extent cx="5271135" cy="1559560"/>
            <wp:effectExtent l="1905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  <w:bookmarkStart w:id="27" w:name="_病区对照"/>
      <w:r>
        <w:rPr>
          <w:rFonts w:hint="eastAsia"/>
          <w:sz w:val="30"/>
        </w:rPr>
        <w:t>病区对照</w:t>
      </w:r>
    </w:p>
    <w:bookmarkEnd w:id="27"/>
    <w:p>
      <w:r>
        <w:drawing>
          <wp:inline distT="0" distB="0" distL="0" distR="0">
            <wp:extent cx="5271135" cy="1828800"/>
            <wp:effectExtent l="1905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  <w:bookmarkStart w:id="28" w:name="_床位对照"/>
      <w:r>
        <w:rPr>
          <w:rFonts w:hint="eastAsia"/>
          <w:sz w:val="30"/>
        </w:rPr>
        <w:t>床位对照</w:t>
      </w:r>
    </w:p>
    <w:bookmarkEnd w:id="28"/>
    <w:p>
      <w:r>
        <w:drawing>
          <wp:inline distT="0" distB="0" distL="0" distR="0">
            <wp:extent cx="5271135" cy="1813560"/>
            <wp:effectExtent l="1905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</w:rPr>
      </w:pPr>
      <w:bookmarkStart w:id="29" w:name="_科室对照"/>
      <w:r>
        <w:rPr>
          <w:rFonts w:hint="eastAsia"/>
          <w:sz w:val="30"/>
        </w:rPr>
        <w:t>科室对照</w:t>
      </w:r>
    </w:p>
    <w:bookmarkEnd w:id="29"/>
    <w:p>
      <w:r>
        <w:drawing>
          <wp:inline distT="0" distB="0" distL="0" distR="0">
            <wp:extent cx="5271135" cy="1229360"/>
            <wp:effectExtent l="1905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0" w:name="_支付方式"/>
      <w:r>
        <w:rPr>
          <w:rFonts w:hint="eastAsia"/>
        </w:rPr>
        <w:t>支付方式</w:t>
      </w:r>
    </w:p>
    <w:bookmarkEnd w:id="30"/>
    <w:p>
      <w:r>
        <w:drawing>
          <wp:inline distT="0" distB="0" distL="0" distR="0">
            <wp:extent cx="5263515" cy="1982470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1" w:name="_银行对照"/>
      <w:r>
        <w:rPr>
          <w:rFonts w:hint="eastAsia"/>
        </w:rPr>
        <w:t>银行对照</w:t>
      </w:r>
    </w:p>
    <w:bookmarkEnd w:id="31"/>
    <w:p>
      <w:r>
        <w:drawing>
          <wp:inline distT="0" distB="0" distL="0" distR="0">
            <wp:extent cx="5271135" cy="568325"/>
            <wp:effectExtent l="1905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2" w:name="_银行卡类型对照"/>
      <w:r>
        <w:rPr>
          <w:rFonts w:hint="eastAsia"/>
        </w:rPr>
        <w:t>银行卡类型对照</w:t>
      </w:r>
    </w:p>
    <w:bookmarkEnd w:id="32"/>
    <w:p>
      <w:r>
        <w:drawing>
          <wp:inline distT="0" distB="0" distL="0" distR="0">
            <wp:extent cx="5271135" cy="798830"/>
            <wp:effectExtent l="1905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3" w:name="_收费项目分类"/>
      <w:r>
        <w:rPr>
          <w:rFonts w:hint="eastAsia"/>
        </w:rPr>
        <w:t>收费项目分类</w:t>
      </w:r>
    </w:p>
    <w:bookmarkEnd w:id="33"/>
    <w:p>
      <w:r>
        <w:drawing>
          <wp:inline distT="0" distB="0" distL="0" distR="0">
            <wp:extent cx="3035300" cy="433387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4" w:name="_收费项目子分类"/>
      <w:r>
        <w:rPr>
          <w:rFonts w:hint="eastAsia"/>
        </w:rPr>
        <w:t>收费项目子分类</w:t>
      </w:r>
    </w:p>
    <w:bookmarkEnd w:id="34"/>
    <w:p>
      <w:r>
        <w:drawing>
          <wp:inline distT="0" distB="0" distL="0" distR="0">
            <wp:extent cx="4502785" cy="5132705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513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jc w:val="left"/>
      </w:pPr>
      <w:bookmarkStart w:id="35" w:name="_住院收费项目分类"/>
      <w:r>
        <w:rPr>
          <w:rFonts w:hint="eastAsia"/>
        </w:rPr>
        <w:t>住院收费项目分类</w:t>
      </w:r>
      <w:bookmarkEnd w:id="35"/>
      <w:r>
        <w:drawing>
          <wp:inline distT="0" distB="0" distL="0" distR="0">
            <wp:extent cx="3764915" cy="4203065"/>
            <wp:effectExtent l="1905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420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6" w:name="_住院收费项目子分类"/>
      <w:r>
        <w:rPr>
          <w:rFonts w:hint="eastAsia"/>
        </w:rPr>
        <w:t>住院收费项目子分类</w:t>
      </w:r>
    </w:p>
    <w:bookmarkEnd w:id="36"/>
    <w:p>
      <w:r>
        <w:drawing>
          <wp:inline distT="0" distB="0" distL="0" distR="0">
            <wp:extent cx="4725670" cy="422592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422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7" w:name="_收费项目门诊分类"/>
      <w:r>
        <w:rPr>
          <w:rFonts w:hint="eastAsia"/>
        </w:rPr>
        <w:t>收费项目门诊分类</w:t>
      </w:r>
    </w:p>
    <w:bookmarkEnd w:id="37"/>
    <w:p>
      <w:r>
        <w:drawing>
          <wp:inline distT="0" distB="0" distL="0" distR="0">
            <wp:extent cx="3618865" cy="4141470"/>
            <wp:effectExtent l="1905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414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8" w:name="_收费项目门诊子分类"/>
      <w:r>
        <w:rPr>
          <w:rFonts w:hint="eastAsia"/>
        </w:rPr>
        <w:t>收费项目门诊子分类</w:t>
      </w:r>
    </w:p>
    <w:bookmarkEnd w:id="38"/>
    <w:p>
      <w:r>
        <w:drawing>
          <wp:inline distT="0" distB="0" distL="0" distR="0">
            <wp:extent cx="4902200" cy="436435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36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9" w:name="_收费项目核算分类"/>
      <w:r>
        <w:rPr>
          <w:rFonts w:hint="eastAsia"/>
        </w:rPr>
        <w:t>收费项目核算分类</w:t>
      </w:r>
    </w:p>
    <w:bookmarkEnd w:id="39"/>
    <w:p>
      <w:r>
        <w:drawing>
          <wp:inline distT="0" distB="0" distL="0" distR="0">
            <wp:extent cx="3580765" cy="4940935"/>
            <wp:effectExtent l="1905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494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0" w:name="_收费项目核算子分类"/>
      <w:r>
        <w:rPr>
          <w:rFonts w:hint="eastAsia"/>
        </w:rPr>
        <w:t>收费项目核算子分类</w:t>
      </w:r>
    </w:p>
    <w:bookmarkEnd w:id="40"/>
    <w:p>
      <w:r>
        <w:drawing>
          <wp:inline distT="0" distB="0" distL="0" distR="0">
            <wp:extent cx="4979035" cy="5040630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504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1" w:name="_收费项目病历首页分类"/>
      <w:r>
        <w:rPr>
          <w:rFonts w:hint="eastAsia"/>
        </w:rPr>
        <w:t>收费项目病历首页分类</w:t>
      </w:r>
    </w:p>
    <w:bookmarkEnd w:id="41"/>
    <w:p>
      <w:r>
        <w:drawing>
          <wp:inline distT="0" distB="0" distL="0" distR="0">
            <wp:extent cx="3688080" cy="4956175"/>
            <wp:effectExtent l="1905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495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2" w:name="_收费项目病历首页子分类"/>
      <w:r>
        <w:rPr>
          <w:rFonts w:hint="eastAsia"/>
        </w:rPr>
        <w:t>收费项目病历首页子分类</w:t>
      </w:r>
    </w:p>
    <w:bookmarkEnd w:id="42"/>
    <w:p>
      <w:r>
        <w:drawing>
          <wp:inline distT="0" distB="0" distL="0" distR="0">
            <wp:extent cx="5094605" cy="348869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3" w:name="_医嘱表(医嘱主表)"/>
      <w:r>
        <w:rPr>
          <w:rFonts w:hint="eastAsia"/>
        </w:rPr>
        <w:t>医嘱表(医嘱主表)</w:t>
      </w:r>
    </w:p>
    <w:bookmarkEnd w:id="43"/>
    <w:p>
      <w:r>
        <w:drawing>
          <wp:inline distT="0" distB="0" distL="0" distR="0">
            <wp:extent cx="5271135" cy="2458720"/>
            <wp:effectExtent l="1905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4" w:name="_医嘱明细表"/>
      <w:r>
        <w:rPr>
          <w:rFonts w:hint="eastAsia"/>
        </w:rPr>
        <w:t>医嘱明细表</w:t>
      </w:r>
    </w:p>
    <w:bookmarkEnd w:id="44"/>
    <w:p>
      <w:r>
        <w:drawing>
          <wp:inline distT="0" distB="0" distL="0" distR="0">
            <wp:extent cx="5271135" cy="1375410"/>
            <wp:effectExtent l="1905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5" w:name="_医嘱类型"/>
      <w:r>
        <w:rPr>
          <w:rFonts w:hint="eastAsia"/>
        </w:rPr>
        <w:t>医嘱类型</w:t>
      </w:r>
    </w:p>
    <w:bookmarkEnd w:id="45"/>
    <w:p>
      <w:r>
        <w:drawing>
          <wp:inline distT="0" distB="0" distL="0" distR="0">
            <wp:extent cx="5271135" cy="1805940"/>
            <wp:effectExtent l="1905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6" w:name="_药品服用频率"/>
      <w:r>
        <w:rPr>
          <w:rFonts w:hint="eastAsia"/>
        </w:rPr>
        <w:t>药品服用频率</w:t>
      </w:r>
    </w:p>
    <w:bookmarkEnd w:id="46"/>
    <w:p>
      <w:r>
        <w:drawing>
          <wp:inline distT="0" distB="0" distL="0" distR="0">
            <wp:extent cx="5271135" cy="2781935"/>
            <wp:effectExtent l="1905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7" w:name="_疗程"/>
      <w:r>
        <w:rPr>
          <w:rFonts w:hint="eastAsia"/>
        </w:rPr>
        <w:t>疗程</w:t>
      </w:r>
    </w:p>
    <w:bookmarkEnd w:id="47"/>
    <w:p>
      <w:r>
        <w:drawing>
          <wp:inline distT="0" distB="0" distL="0" distR="0">
            <wp:extent cx="5271135" cy="3596005"/>
            <wp:effectExtent l="1905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8" w:name="_置皮试结果人"/>
      <w:r>
        <w:rPr>
          <w:rFonts w:hint="eastAsia"/>
        </w:rPr>
        <w:t>置皮试结果人</w:t>
      </w:r>
    </w:p>
    <w:bookmarkEnd w:id="48"/>
    <w:p>
      <w:r>
        <w:drawing>
          <wp:inline distT="0" distB="0" distL="0" distR="0">
            <wp:extent cx="5271135" cy="1821180"/>
            <wp:effectExtent l="1905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9" w:name="_医嘱分类"/>
      <w:bookmarkStart w:id="50" w:name="_医嘱子分类"/>
      <w:r>
        <w:rPr>
          <w:rFonts w:hint="eastAsia"/>
        </w:rPr>
        <w:t>医嘱分类</w:t>
      </w:r>
    </w:p>
    <w:bookmarkEnd w:id="49"/>
    <w:p>
      <w:r>
        <w:drawing>
          <wp:inline distT="0" distB="0" distL="0" distR="0">
            <wp:extent cx="5271135" cy="2835275"/>
            <wp:effectExtent l="1905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医嘱子分类</w:t>
      </w:r>
    </w:p>
    <w:bookmarkEnd w:id="50"/>
    <w:p>
      <w:r>
        <w:drawing>
          <wp:inline distT="0" distB="0" distL="0" distR="0">
            <wp:extent cx="5271135" cy="1867535"/>
            <wp:effectExtent l="1905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1" w:name="_医嘱项"/>
      <w:r>
        <w:rPr>
          <w:rFonts w:hint="eastAsia"/>
        </w:rPr>
        <w:t>医嘱项</w:t>
      </w:r>
    </w:p>
    <w:bookmarkEnd w:id="51"/>
    <w:p>
      <w:r>
        <w:drawing>
          <wp:inline distT="0" distB="0" distL="0" distR="0">
            <wp:extent cx="5271135" cy="2466340"/>
            <wp:effectExtent l="19050" t="0" r="571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病理</w:t>
      </w:r>
      <w:r>
        <w:rPr>
          <w:rFonts w:hint="eastAsia"/>
          <w:lang w:eastAsia="zh-CN"/>
        </w:rPr>
        <w:t>pis3.DHCPIS_REPORT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DHCEMCUNSULTITM会诊子表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///急诊分诊信息表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 * FROM DHC_EmPatCheckLev WHERE PCL_PAPMI_Dr='50104578'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 * FROM PA_Adm WHERE PAADM_PAPMI_DR-&gt;PAPMI_No='0032104578'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 * FROM PA_PatMas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SELECT * FROM DHC_EmPatChkSign WHERE PCS_Chk_Dr='34456'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患者转移记录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Nur_Data.TransRecord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797560"/>
            <wp:effectExtent l="0" t="0" r="3175" b="2540"/>
            <wp:docPr id="39" name="图片 39" descr="Cache_4fb07c6bccc9fcd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ache_4fb07c6bccc9fcd9.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269490"/>
            <wp:effectExtent l="0" t="0" r="11430" b="16510"/>
            <wp:docPr id="40" name="图片 40" descr="Cache_265d737e0ad0e28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ache_265d737e0ad0e280.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Style w:val="18"/>
          <w:rFonts w:hint="eastAsia"/>
          <w:lang w:eastAsia="zh-CN"/>
        </w:rPr>
        <w:t>检验条码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Nur.dhcnurlisbarprintinfo</w:t>
      </w:r>
    </w:p>
    <w:p>
      <w:pPr>
        <w:rPr>
          <w:rFonts w:hint="eastAsia"/>
          <w:lang w:val="en-US" w:eastAsia="zh-CN"/>
        </w:rPr>
      </w:pPr>
      <w:r>
        <w:rPr>
          <w:rStyle w:val="18"/>
          <w:rFonts w:hint="eastAsia"/>
          <w:lang w:val="en-US" w:eastAsia="zh-CN"/>
        </w:rPr>
        <w:t>精准医学条码</w:t>
      </w:r>
      <w:r>
        <w:rPr>
          <w:rFonts w:hint="eastAsia"/>
          <w:lang w:val="en-US" w:eastAsia="zh-CN"/>
        </w:rPr>
        <w:t>：User_pmed.barcodemag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华西入院证查询：DHC_MedIPBooking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6530" cy="494665"/>
            <wp:effectExtent l="0" t="0" r="1270" b="635"/>
            <wp:docPr id="41" name="图片 41" descr="770ede7e52889b66de9c4cfc806e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770ede7e52889b66de9c4cfc806e4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查危急值报告时间：DHC_AntCVReport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生命体征数据表：MR_Observations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查病理报告：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进pis空间，查询pis3.dhcpis_test_master,有医嘱号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Pis3.DHCPIS_Report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bookmarkStart w:id="52" w:name="_GoBack"/>
      <w:bookmarkEnd w:id="52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"/>
      <w:numFmt w:val="decimal"/>
      <w:lvlText w:val="%1.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">
    <w:nsid w:val="00000002"/>
    <w:multiLevelType w:val="multilevel"/>
    <w:tmpl w:val="00000002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0000003"/>
    <w:multiLevelType w:val="multilevel"/>
    <w:tmpl w:val="00000003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0000004"/>
    <w:multiLevelType w:val="multilevel"/>
    <w:tmpl w:val="00000004"/>
    <w:lvl w:ilvl="0" w:tentative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">
    <w:nsid w:val="00000005"/>
    <w:multiLevelType w:val="singleLevel"/>
    <w:tmpl w:val="00000005"/>
    <w:lvl w:ilvl="0" w:tentative="0">
      <w:start w:val="1"/>
      <w:numFmt w:val="decimal"/>
      <w:lvlText w:val="%1"/>
      <w:lvlJc w:val="left"/>
      <w:rPr>
        <w:rFonts w:hint="default" w:ascii="Times New Roman" w:hAnsi="Times New Roman" w:cs="Times New Roman"/>
      </w:rPr>
    </w:lvl>
  </w:abstractNum>
  <w:abstractNum w:abstractNumId="5">
    <w:nsid w:val="00000009"/>
    <w:multiLevelType w:val="multilevel"/>
    <w:tmpl w:val="00000009"/>
    <w:lvl w:ilvl="0" w:tentative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0000000B"/>
    <w:multiLevelType w:val="multilevel"/>
    <w:tmpl w:val="0000000B"/>
    <w:lvl w:ilvl="0" w:tentative="0">
      <w:start w:val="8"/>
      <w:numFmt w:val="decimal"/>
      <w:lvlText w:val="%1"/>
      <w:lvlJc w:val="left"/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"/>
      <w:lvlJc w:val="left"/>
    </w:lvl>
    <w:lvl w:ilvl="2" w:tentative="0">
      <w:start w:val="1"/>
      <w:numFmt w:val="decimal"/>
      <w:lvlText w:val=""/>
      <w:lvlJc w:val="left"/>
    </w:lvl>
    <w:lvl w:ilvl="3" w:tentative="0">
      <w:start w:val="1"/>
      <w:numFmt w:val="decimal"/>
      <w:lvlText w:val=""/>
      <w:lvlJc w:val="left"/>
    </w:lvl>
    <w:lvl w:ilvl="4" w:tentative="0">
      <w:start w:val="1"/>
      <w:numFmt w:val="decimal"/>
      <w:lvlText w:val=""/>
      <w:lvlJc w:val="left"/>
    </w:lvl>
    <w:lvl w:ilvl="5" w:tentative="0">
      <w:start w:val="1"/>
      <w:numFmt w:val="decimal"/>
      <w:lvlText w:val=""/>
      <w:lvlJc w:val="left"/>
    </w:lvl>
    <w:lvl w:ilvl="6" w:tentative="0">
      <w:start w:val="1"/>
      <w:numFmt w:val="decimal"/>
      <w:lvlText w:val=""/>
      <w:lvlJc w:val="left"/>
    </w:lvl>
    <w:lvl w:ilvl="7" w:tentative="0">
      <w:start w:val="1"/>
      <w:numFmt w:val="decimal"/>
      <w:lvlText w:val=""/>
      <w:lvlJc w:val="left"/>
    </w:lvl>
    <w:lvl w:ilvl="8" w:tentative="0">
      <w:start w:val="1"/>
      <w:numFmt w:val="decimal"/>
      <w:lvlText w:val=""/>
      <w:lvlJc w:val="left"/>
    </w:lvl>
  </w:abstractNum>
  <w:abstractNum w:abstractNumId="7">
    <w:nsid w:val="0000000D"/>
    <w:multiLevelType w:val="multilevel"/>
    <w:tmpl w:val="0000000D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6"/>
      <w:numFmt w:val="decimal"/>
      <w:isLgl/>
      <w:lvlText w:val="%1.%2"/>
      <w:lvlJc w:val="left"/>
      <w:pPr>
        <w:ind w:left="660" w:hanging="6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00000010"/>
    <w:multiLevelType w:val="multilevel"/>
    <w:tmpl w:val="00000010"/>
    <w:lvl w:ilvl="0" w:tentative="0">
      <w:start w:val="3"/>
      <w:numFmt w:val="decimal"/>
      <w:lvlText w:val="%1"/>
      <w:lvlJc w:val="left"/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"/>
      <w:lvlJc w:val="left"/>
    </w:lvl>
    <w:lvl w:ilvl="2" w:tentative="0">
      <w:start w:val="1"/>
      <w:numFmt w:val="decimal"/>
      <w:lvlText w:val=""/>
      <w:lvlJc w:val="left"/>
    </w:lvl>
    <w:lvl w:ilvl="3" w:tentative="0">
      <w:start w:val="1"/>
      <w:numFmt w:val="decimal"/>
      <w:lvlText w:val=""/>
      <w:lvlJc w:val="left"/>
    </w:lvl>
    <w:lvl w:ilvl="4" w:tentative="0">
      <w:start w:val="1"/>
      <w:numFmt w:val="decimal"/>
      <w:lvlText w:val=""/>
      <w:lvlJc w:val="left"/>
    </w:lvl>
    <w:lvl w:ilvl="5" w:tentative="0">
      <w:start w:val="1"/>
      <w:numFmt w:val="decimal"/>
      <w:lvlText w:val=""/>
      <w:lvlJc w:val="left"/>
    </w:lvl>
    <w:lvl w:ilvl="6" w:tentative="0">
      <w:start w:val="1"/>
      <w:numFmt w:val="decimal"/>
      <w:lvlText w:val=""/>
      <w:lvlJc w:val="left"/>
    </w:lvl>
    <w:lvl w:ilvl="7" w:tentative="0">
      <w:start w:val="1"/>
      <w:numFmt w:val="decimal"/>
      <w:lvlText w:val=""/>
      <w:lvlJc w:val="left"/>
    </w:lvl>
    <w:lvl w:ilvl="8" w:tentative="0">
      <w:start w:val="1"/>
      <w:numFmt w:val="decimal"/>
      <w:lvlText w:val=""/>
      <w:lvlJc w:val="left"/>
    </w:lvl>
  </w:abstractNum>
  <w:abstractNum w:abstractNumId="9">
    <w:nsid w:val="00000014"/>
    <w:multiLevelType w:val="multilevel"/>
    <w:tmpl w:val="00000014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00000015"/>
    <w:multiLevelType w:val="multilevel"/>
    <w:tmpl w:val="00000015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>
    <w:nsid w:val="00000016"/>
    <w:multiLevelType w:val="multilevel"/>
    <w:tmpl w:val="0000001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4620" w:hanging="420"/>
      </w:pPr>
      <w:rPr>
        <w:rFonts w:hint="default" w:ascii="Wingdings" w:hAnsi="Wingdings"/>
      </w:rPr>
    </w:lvl>
  </w:abstractNum>
  <w:abstractNum w:abstractNumId="12">
    <w:nsid w:val="00000017"/>
    <w:multiLevelType w:val="multilevel"/>
    <w:tmpl w:val="00000017"/>
    <w:lvl w:ilvl="0" w:tentative="0">
      <w:start w:val="1"/>
      <w:numFmt w:val="decimal"/>
      <w:lvlText w:val="%1、"/>
      <w:lvlJc w:val="left"/>
      <w:pPr>
        <w:tabs>
          <w:tab w:val="left" w:pos="435"/>
        </w:tabs>
        <w:ind w:left="435" w:hanging="435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00000018"/>
    <w:multiLevelType w:val="multilevel"/>
    <w:tmpl w:val="00000018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00000019"/>
    <w:multiLevelType w:val="multilevel"/>
    <w:tmpl w:val="00000019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0000001A"/>
    <w:multiLevelType w:val="multilevel"/>
    <w:tmpl w:val="0000001A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>
    <w:nsid w:val="0000001B"/>
    <w:multiLevelType w:val="multilevel"/>
    <w:tmpl w:val="0000001B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>
    <w:nsid w:val="0000001C"/>
    <w:multiLevelType w:val="multilevel"/>
    <w:tmpl w:val="0000001C"/>
    <w:lvl w:ilvl="0" w:tentative="0">
      <w:start w:val="1"/>
      <w:numFmt w:val="decimal"/>
      <w:lvlText w:val="%1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8">
    <w:nsid w:val="0000001D"/>
    <w:multiLevelType w:val="multilevel"/>
    <w:tmpl w:val="0000001D"/>
    <w:lvl w:ilvl="0" w:tentative="0">
      <w:start w:val="1"/>
      <w:numFmt w:val="decimal"/>
      <w:lvlText w:val="%1.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19">
    <w:nsid w:val="54C0197F"/>
    <w:multiLevelType w:val="multilevel"/>
    <w:tmpl w:val="54C0197F"/>
    <w:lvl w:ilvl="0" w:tentative="0">
      <w:start w:val="1"/>
      <w:numFmt w:val="decimal"/>
      <w:lvlText w:val="%1.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7"/>
  </w:num>
  <w:num w:numId="5">
    <w:abstractNumId w:val="5"/>
  </w:num>
  <w:num w:numId="6">
    <w:abstractNumId w:val="3"/>
  </w:num>
  <w:num w:numId="7">
    <w:abstractNumId w:val="0"/>
  </w:num>
  <w:num w:numId="8">
    <w:abstractNumId w:val="14"/>
  </w:num>
  <w:num w:numId="9">
    <w:abstractNumId w:val="1"/>
  </w:num>
  <w:num w:numId="10">
    <w:abstractNumId w:val="12"/>
  </w:num>
  <w:num w:numId="11">
    <w:abstractNumId w:val="15"/>
  </w:num>
  <w:num w:numId="12">
    <w:abstractNumId w:val="16"/>
  </w:num>
  <w:num w:numId="13">
    <w:abstractNumId w:val="10"/>
  </w:num>
  <w:num w:numId="14">
    <w:abstractNumId w:val="13"/>
  </w:num>
  <w:num w:numId="15">
    <w:abstractNumId w:val="17"/>
  </w:num>
  <w:num w:numId="16">
    <w:abstractNumId w:val="19"/>
  </w:num>
  <w:num w:numId="17">
    <w:abstractNumId w:val="18"/>
  </w:num>
  <w:num w:numId="18">
    <w:abstractNumId w:val="11"/>
  </w:num>
  <w:num w:numId="19">
    <w:abstractNumId w:val="2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196427"/>
    <w:rsid w:val="0025102C"/>
    <w:rsid w:val="00570CE9"/>
    <w:rsid w:val="006C5AF8"/>
    <w:rsid w:val="00992366"/>
    <w:rsid w:val="00B12062"/>
    <w:rsid w:val="00BF4DEA"/>
    <w:rsid w:val="00DC22AB"/>
    <w:rsid w:val="00DD63B5"/>
    <w:rsid w:val="00FC580C"/>
    <w:rsid w:val="0137300B"/>
    <w:rsid w:val="02AA77C4"/>
    <w:rsid w:val="071C3111"/>
    <w:rsid w:val="0C030805"/>
    <w:rsid w:val="0D15476F"/>
    <w:rsid w:val="0E5E7E2B"/>
    <w:rsid w:val="12A84547"/>
    <w:rsid w:val="15BD44CE"/>
    <w:rsid w:val="181850FE"/>
    <w:rsid w:val="191808BC"/>
    <w:rsid w:val="1BF87A9D"/>
    <w:rsid w:val="1D48223D"/>
    <w:rsid w:val="20735552"/>
    <w:rsid w:val="2578247C"/>
    <w:rsid w:val="27D91AC0"/>
    <w:rsid w:val="336C5194"/>
    <w:rsid w:val="3842125F"/>
    <w:rsid w:val="39D20CEC"/>
    <w:rsid w:val="41E035D2"/>
    <w:rsid w:val="42ED483A"/>
    <w:rsid w:val="486A60CC"/>
    <w:rsid w:val="5E4627EF"/>
    <w:rsid w:val="5F773443"/>
    <w:rsid w:val="60821B82"/>
    <w:rsid w:val="66C112F2"/>
    <w:rsid w:val="6AEC3BF3"/>
    <w:rsid w:val="6B22369B"/>
    <w:rsid w:val="720E2856"/>
    <w:rsid w:val="735D5673"/>
    <w:rsid w:val="795E6892"/>
    <w:rsid w:val="7FAE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3"/>
    <w:basedOn w:val="1"/>
    <w:next w:val="1"/>
    <w:link w:val="18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qFormat/>
    <w:uiPriority w:val="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20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1"/>
    <w:qFormat/>
    <w:uiPriority w:val="0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8">
    <w:name w:val="heading 7"/>
    <w:basedOn w:val="1"/>
    <w:next w:val="1"/>
    <w:link w:val="22"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3"/>
    <w:qFormat/>
    <w:uiPriority w:val="0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sz w:val="18"/>
      <w:szCs w:val="18"/>
    </w:rPr>
  </w:style>
  <w:style w:type="character" w:styleId="14">
    <w:name w:val="Emphasis"/>
    <w:qFormat/>
    <w:uiPriority w:val="0"/>
    <w:rPr>
      <w:color w:val="CC0033"/>
    </w:rPr>
  </w:style>
  <w:style w:type="character" w:styleId="15">
    <w:name w:val="Hyperlink"/>
    <w:qFormat/>
    <w:uiPriority w:val="0"/>
    <w:rPr>
      <w:color w:val="0000FF"/>
      <w:u w:val="single"/>
    </w:rPr>
  </w:style>
  <w:style w:type="character" w:customStyle="1" w:styleId="16">
    <w:name w:val="标题 1 Char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7">
    <w:name w:val="标题 2 Char"/>
    <w:link w:val="3"/>
    <w:qFormat/>
    <w:uiPriority w:val="0"/>
    <w:rPr>
      <w:rFonts w:ascii="Cambria" w:hAnsi="Cambria" w:eastAsia="宋体" w:cs="黑体"/>
      <w:b/>
      <w:bCs/>
      <w:sz w:val="32"/>
      <w:szCs w:val="32"/>
    </w:rPr>
  </w:style>
  <w:style w:type="character" w:customStyle="1" w:styleId="18">
    <w:name w:val="标题 3 Char"/>
    <w:link w:val="4"/>
    <w:qFormat/>
    <w:uiPriority w:val="0"/>
    <w:rPr>
      <w:b/>
      <w:bCs/>
      <w:sz w:val="32"/>
      <w:szCs w:val="32"/>
    </w:rPr>
  </w:style>
  <w:style w:type="character" w:customStyle="1" w:styleId="19">
    <w:name w:val="标题 4 Char"/>
    <w:link w:val="5"/>
    <w:qFormat/>
    <w:uiPriority w:val="0"/>
    <w:rPr>
      <w:rFonts w:ascii="Cambria" w:hAnsi="Cambria" w:eastAsia="宋体" w:cs="黑体"/>
      <w:b/>
      <w:bCs/>
      <w:sz w:val="28"/>
      <w:szCs w:val="28"/>
    </w:rPr>
  </w:style>
  <w:style w:type="character" w:customStyle="1" w:styleId="20">
    <w:name w:val="标题 5 Char"/>
    <w:link w:val="6"/>
    <w:qFormat/>
    <w:uiPriority w:val="0"/>
    <w:rPr>
      <w:b/>
      <w:bCs/>
      <w:sz w:val="28"/>
      <w:szCs w:val="28"/>
    </w:rPr>
  </w:style>
  <w:style w:type="character" w:customStyle="1" w:styleId="21">
    <w:name w:val="标题 6 Char"/>
    <w:link w:val="7"/>
    <w:qFormat/>
    <w:uiPriority w:val="0"/>
    <w:rPr>
      <w:rFonts w:ascii="Cambria" w:hAnsi="Cambria" w:eastAsia="宋体" w:cs="黑体"/>
      <w:b/>
      <w:bCs/>
      <w:sz w:val="24"/>
      <w:szCs w:val="24"/>
    </w:rPr>
  </w:style>
  <w:style w:type="character" w:customStyle="1" w:styleId="22">
    <w:name w:val="标题 7 Char"/>
    <w:link w:val="8"/>
    <w:qFormat/>
    <w:uiPriority w:val="0"/>
    <w:rPr>
      <w:b/>
      <w:bCs/>
      <w:sz w:val="24"/>
      <w:szCs w:val="24"/>
    </w:rPr>
  </w:style>
  <w:style w:type="character" w:customStyle="1" w:styleId="23">
    <w:name w:val="标题 8 Char"/>
    <w:link w:val="9"/>
    <w:qFormat/>
    <w:uiPriority w:val="0"/>
    <w:rPr>
      <w:rFonts w:ascii="Cambria" w:hAnsi="Cambria" w:eastAsia="宋体" w:cs="黑体"/>
      <w:sz w:val="24"/>
      <w:szCs w:val="24"/>
    </w:rPr>
  </w:style>
  <w:style w:type="character" w:customStyle="1" w:styleId="24">
    <w:name w:val="页眉 Char"/>
    <w:link w:val="11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5">
    <w:name w:val="页脚 Char"/>
    <w:link w:val="10"/>
    <w:qFormat/>
    <w:uiPriority w:val="0"/>
    <w:rPr>
      <w:sz w:val="18"/>
      <w:szCs w:val="18"/>
    </w:rPr>
  </w:style>
  <w:style w:type="character" w:customStyle="1" w:styleId="26">
    <w:name w:val="访问过的超链接1"/>
    <w:qFormat/>
    <w:uiPriority w:val="0"/>
    <w:rPr>
      <w:color w:val="800080"/>
      <w:u w:val="single"/>
    </w:rPr>
  </w:style>
  <w:style w:type="character" w:customStyle="1" w:styleId="27">
    <w:name w:val="文档结构图 Char"/>
    <w:link w:val="28"/>
    <w:qFormat/>
    <w:uiPriority w:val="0"/>
    <w:rPr>
      <w:rFonts w:ascii="宋体" w:eastAsia="宋体"/>
      <w:sz w:val="18"/>
      <w:szCs w:val="18"/>
    </w:rPr>
  </w:style>
  <w:style w:type="paragraph" w:customStyle="1" w:styleId="28">
    <w:name w:val="文档结构图1"/>
    <w:basedOn w:val="1"/>
    <w:link w:val="27"/>
    <w:qFormat/>
    <w:uiPriority w:val="0"/>
    <w:rPr>
      <w:rFonts w:ascii="宋体"/>
      <w:sz w:val="18"/>
      <w:szCs w:val="18"/>
    </w:rPr>
  </w:style>
  <w:style w:type="paragraph" w:customStyle="1" w:styleId="29">
    <w:name w:val="Table Header Text"/>
    <w:basedOn w:val="30"/>
    <w:qFormat/>
    <w:uiPriority w:val="0"/>
    <w:pPr>
      <w:jc w:val="center"/>
    </w:pPr>
    <w:rPr>
      <w:b/>
    </w:rPr>
  </w:style>
  <w:style w:type="paragraph" w:customStyle="1" w:styleId="30">
    <w:name w:val="Table Text"/>
    <w:basedOn w:val="1"/>
    <w:qFormat/>
    <w:uiPriority w:val="0"/>
    <w:pPr>
      <w:widowControl/>
      <w:jc w:val="left"/>
    </w:pPr>
    <w:rPr>
      <w:rFonts w:ascii="Times New Roman" w:hAnsi="Times New Roman" w:cs="Times New Roman"/>
      <w:kern w:val="0"/>
      <w:sz w:val="24"/>
      <w:szCs w:val="20"/>
      <w:lang w:eastAsia="en-US"/>
    </w:rPr>
  </w:style>
  <w:style w:type="paragraph" w:customStyle="1" w:styleId="31">
    <w:name w:val="列出段落1"/>
    <w:basedOn w:val="1"/>
    <w:qFormat/>
    <w:uiPriority w:val="0"/>
    <w:pPr>
      <w:ind w:firstLine="420" w:firstLineChars="200"/>
    </w:pPr>
  </w:style>
  <w:style w:type="paragraph" w:customStyle="1" w:styleId="32">
    <w:name w:val="Char1"/>
    <w:basedOn w:val="1"/>
    <w:qFormat/>
    <w:uiPriority w:val="0"/>
    <w:pPr>
      <w:tabs>
        <w:tab w:val="left" w:pos="360"/>
      </w:tabs>
    </w:pPr>
    <w:rPr>
      <w:rFonts w:ascii="Times New Roman" w:hAnsi="Times New Roman" w:cs="Times New Roman"/>
      <w:sz w:val="24"/>
      <w:szCs w:val="24"/>
    </w:rPr>
  </w:style>
  <w:style w:type="paragraph" w:customStyle="1" w:styleId="33">
    <w:name w:val="Embedded Text"/>
    <w:basedOn w:val="30"/>
    <w:qFormat/>
    <w:uiPriority w:val="0"/>
  </w:style>
  <w:style w:type="paragraph" w:customStyle="1" w:styleId="34">
    <w:name w:val="表文"/>
    <w:basedOn w:val="1"/>
    <w:qFormat/>
    <w:uiPriority w:val="0"/>
    <w:pPr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customStyle="1" w:styleId="35">
    <w:name w:val="表栏名"/>
    <w:basedOn w:val="1"/>
    <w:qFormat/>
    <w:uiPriority w:val="0"/>
    <w:pPr>
      <w:widowControl/>
      <w:adjustRightInd w:val="0"/>
      <w:spacing w:line="280" w:lineRule="atLeast"/>
      <w:jc w:val="center"/>
      <w:textAlignment w:val="baseline"/>
    </w:pPr>
    <w:rPr>
      <w:rFonts w:ascii="Times New Roman" w:hAnsi="Times New Roman" w:eastAsia="黑体" w:cs="Times New Roman"/>
      <w:kern w:val="0"/>
      <w:sz w:val="18"/>
      <w:szCs w:val="20"/>
    </w:rPr>
  </w:style>
  <w:style w:type="paragraph" w:customStyle="1" w:styleId="36">
    <w:name w:val="Char11"/>
    <w:basedOn w:val="1"/>
    <w:qFormat/>
    <w:uiPriority w:val="0"/>
    <w:pPr>
      <w:tabs>
        <w:tab w:val="left" w:pos="360"/>
      </w:tabs>
    </w:pPr>
    <w:rPr>
      <w:rFonts w:ascii="Times New Roman" w:hAnsi="Times New Roman" w:cs="Times New Roman"/>
      <w:sz w:val="24"/>
      <w:szCs w:val="24"/>
    </w:rPr>
  </w:style>
  <w:style w:type="paragraph" w:customStyle="1" w:styleId="37">
    <w:name w:val="层"/>
    <w:basedOn w:val="1"/>
    <w:qFormat/>
    <w:uiPriority w:val="0"/>
    <w:pPr>
      <w:adjustRightInd w:val="0"/>
      <w:spacing w:line="314" w:lineRule="atLeast"/>
      <w:ind w:firstLine="425"/>
      <w:textAlignment w:val="baseline"/>
      <w:outlineLvl w:val="5"/>
    </w:pPr>
    <w:rPr>
      <w:rFonts w:ascii="Times New Roman" w:hAnsi="Times New Roman" w:eastAsia="黑体" w:cs="Times New Roman"/>
      <w:kern w:val="0"/>
      <w:szCs w:val="20"/>
    </w:rPr>
  </w:style>
  <w:style w:type="paragraph" w:customStyle="1" w:styleId="38">
    <w:name w:val="正文文本缩进1"/>
    <w:basedOn w:val="1"/>
    <w:qFormat/>
    <w:uiPriority w:val="0"/>
    <w:pPr>
      <w:spacing w:after="120"/>
      <w:ind w:left="42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test</Company>
  <Pages>1</Pages>
  <Words>22436</Words>
  <Characters>127886</Characters>
  <Lines>1065</Lines>
  <Paragraphs>300</Paragraphs>
  <TotalTime>4611</TotalTime>
  <ScaleCrop>false</ScaleCrop>
  <LinksUpToDate>false</LinksUpToDate>
  <CharactersWithSpaces>150022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2015-09-01T01:27:00Z</dcterms:created>
  <dc:creator>guobaoping</dc:creator>
  <cp:lastModifiedBy>静心</cp:lastModifiedBy>
  <dcterms:modified xsi:type="dcterms:W3CDTF">2021-04-28T02:30:35Z</dcterms:modified>
  <dc:title>guobaoping</dc:title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16B8D62E8552431ABEACA3EFD86D7FA1</vt:lpwstr>
  </property>
</Properties>
</file>